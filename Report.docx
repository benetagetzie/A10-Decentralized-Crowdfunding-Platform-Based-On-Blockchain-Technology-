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proofErr w:type="spellStart"/>
      <w:r w:rsidRPr="00290E5F">
        <w:rPr>
          <w:rFonts w:ascii="Times New Roman" w:hAnsi="Times New Roman" w:cs="Times New Roman"/>
          <w:b/>
          <w:bCs/>
          <w:sz w:val="30"/>
          <w:szCs w:val="30"/>
          <w:lang w:val="en-IN"/>
        </w:rPr>
        <w:t>Beneta</w:t>
      </w:r>
      <w:proofErr w:type="spellEnd"/>
      <w:r w:rsidR="00B61B7B">
        <w:rPr>
          <w:rFonts w:ascii="Times New Roman" w:hAnsi="Times New Roman" w:cs="Times New Roman"/>
          <w:b/>
          <w:bCs/>
          <w:sz w:val="30"/>
          <w:szCs w:val="30"/>
          <w:lang w:val="en-IN"/>
        </w:rPr>
        <w:t xml:space="preserve"> </w:t>
      </w:r>
      <w:proofErr w:type="spellStart"/>
      <w:r w:rsidRPr="00290E5F">
        <w:rPr>
          <w:rFonts w:ascii="Times New Roman" w:hAnsi="Times New Roman" w:cs="Times New Roman"/>
          <w:b/>
          <w:bCs/>
          <w:sz w:val="30"/>
          <w:szCs w:val="30"/>
          <w:lang w:val="en-IN"/>
        </w:rPr>
        <w:t>Getzie</w:t>
      </w:r>
      <w:proofErr w:type="spellEnd"/>
      <w:r w:rsidRPr="00290E5F">
        <w:rPr>
          <w:rFonts w:ascii="Times New Roman" w:hAnsi="Times New Roman" w:cs="Times New Roman"/>
          <w:b/>
          <w:bCs/>
          <w:sz w:val="30"/>
          <w:szCs w:val="30"/>
          <w:lang w:val="en-IN"/>
        </w:rPr>
        <w:t xml:space="preserv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 xml:space="preserve">ANNA </w:t>
      </w:r>
      <w:proofErr w:type="gramStart"/>
      <w:r>
        <w:rPr>
          <w:sz w:val="32"/>
        </w:rPr>
        <w:t>UNIVERSITY :</w:t>
      </w:r>
      <w:proofErr w:type="gramEnd"/>
      <w:r>
        <w:rPr>
          <w:sz w:val="32"/>
        </w:rPr>
        <w:t xml:space="preserve">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622BD5F7" w:rsidR="009D78D1" w:rsidRDefault="009D78D1" w:rsidP="009D78D1">
      <w:pPr>
        <w:spacing w:line="360" w:lineRule="auto"/>
        <w:rPr>
          <w:bCs/>
          <w:sz w:val="28"/>
          <w:szCs w:val="28"/>
        </w:rPr>
      </w:pPr>
      <w:r>
        <w:rPr>
          <w:bCs/>
          <w:sz w:val="28"/>
          <w:szCs w:val="28"/>
        </w:rPr>
        <w:t xml:space="preserve">                    7.3.1 Test case report for fundraiser for registration and login            48   </w:t>
      </w:r>
    </w:p>
    <w:p w14:paraId="7A4FB2BF" w14:textId="77777777" w:rsidR="009D78D1" w:rsidRDefault="009D78D1" w:rsidP="009D78D1">
      <w:pPr>
        <w:spacing w:line="360" w:lineRule="auto"/>
        <w:rPr>
          <w:bCs/>
          <w:sz w:val="28"/>
          <w:szCs w:val="28"/>
        </w:rPr>
      </w:pPr>
    </w:p>
    <w:p w14:paraId="4DA439C6" w14:textId="62605BBD" w:rsidR="009D78D1" w:rsidRDefault="009D78D1" w:rsidP="009D78D1">
      <w:pPr>
        <w:spacing w:line="360" w:lineRule="auto"/>
        <w:rPr>
          <w:bCs/>
          <w:sz w:val="28"/>
          <w:szCs w:val="28"/>
        </w:rPr>
      </w:pPr>
      <w:r>
        <w:rPr>
          <w:bCs/>
          <w:sz w:val="28"/>
          <w:szCs w:val="28"/>
        </w:rPr>
        <w:t xml:space="preserve">                    7.3.2 Test case report for funder registration and login                       49</w:t>
      </w:r>
    </w:p>
    <w:p w14:paraId="5520A8DC" w14:textId="77777777" w:rsidR="009D78D1" w:rsidRPr="009D78D1" w:rsidRDefault="009D78D1" w:rsidP="009D78D1">
      <w:pPr>
        <w:spacing w:line="360" w:lineRule="auto"/>
        <w:rPr>
          <w:bCs/>
          <w:sz w:val="28"/>
          <w:szCs w:val="28"/>
        </w:rPr>
      </w:pPr>
    </w:p>
    <w:p w14:paraId="55BF595B" w14:textId="1214E76B" w:rsidR="00DF476B" w:rsidRDefault="004D43C8" w:rsidP="00E366F1">
      <w:pPr>
        <w:spacing w:line="360" w:lineRule="auto"/>
        <w:rPr>
          <w:bCs/>
          <w:sz w:val="28"/>
          <w:szCs w:val="28"/>
        </w:rPr>
      </w:pPr>
      <w:r>
        <w:rPr>
          <w:bCs/>
          <w:sz w:val="28"/>
          <w:szCs w:val="28"/>
        </w:rPr>
        <w:t xml:space="preserve">                    </w:t>
      </w:r>
      <w:r w:rsidR="009D78D1">
        <w:rPr>
          <w:bCs/>
          <w:sz w:val="28"/>
          <w:szCs w:val="28"/>
        </w:rPr>
        <w:t>7.3.3 Test case report for posting the fundraiser information              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 xml:space="preserve">Nikhil Yadav and </w:t>
      </w:r>
      <w:proofErr w:type="spellStart"/>
      <w:r w:rsidR="007D2E95" w:rsidRPr="002B3809">
        <w:rPr>
          <w:b/>
          <w:bCs/>
          <w:sz w:val="28"/>
          <w:szCs w:val="28"/>
        </w:rPr>
        <w:t>Sarasvathi</w:t>
      </w:r>
      <w:proofErr w:type="spellEnd"/>
      <w:r w:rsidR="007D2E95" w:rsidRPr="002B3809">
        <w:rPr>
          <w:b/>
          <w:bCs/>
          <w:sz w:val="28"/>
          <w:szCs w:val="28"/>
        </w:rPr>
        <w:t xml:space="preserve">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proofErr w:type="gramStart"/>
      <w:r w:rsidR="007D2E95" w:rsidRPr="002B3809">
        <w:rPr>
          <w:b/>
          <w:bCs/>
          <w:sz w:val="28"/>
          <w:szCs w:val="28"/>
        </w:rPr>
        <w:t>).</w:t>
      </w:r>
      <w:r w:rsidR="007D2E95" w:rsidRPr="00621B47">
        <w:rPr>
          <w:sz w:val="28"/>
          <w:szCs w:val="28"/>
          <w:lang w:val="en-IN"/>
        </w:rPr>
        <w:t>As</w:t>
      </w:r>
      <w:proofErr w:type="gramEnd"/>
      <w:r w:rsidR="007D2E95"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007D2E95" w:rsidRPr="00621B47">
        <w:rPr>
          <w:sz w:val="28"/>
          <w:szCs w:val="28"/>
        </w:rPr>
        <w:t>roject</w:t>
      </w:r>
      <w:proofErr w:type="spellEnd"/>
      <w:r w:rsidR="007D2E95" w:rsidRPr="00621B47">
        <w:rPr>
          <w:sz w:val="28"/>
          <w:szCs w:val="28"/>
        </w:rPr>
        <w:t xml:space="preserve">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 xml:space="preserve">It is based on voting system </w:t>
      </w:r>
      <w:proofErr w:type="gramStart"/>
      <w:r w:rsidRPr="002B3809">
        <w:rPr>
          <w:sz w:val="28"/>
          <w:szCs w:val="28"/>
        </w:rPr>
        <w:t>maximum  votes</w:t>
      </w:r>
      <w:proofErr w:type="gramEnd"/>
      <w:r w:rsidRPr="002B3809">
        <w:rPr>
          <w:sz w:val="28"/>
          <w:szCs w:val="28"/>
        </w:rPr>
        <w:t xml:space="preserve">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proofErr w:type="spellStart"/>
      <w:r w:rsidR="007D2E95" w:rsidRPr="002B3809">
        <w:rPr>
          <w:b/>
          <w:bCs/>
          <w:sz w:val="28"/>
          <w:szCs w:val="28"/>
        </w:rPr>
        <w:t>FirmansyahAshari</w:t>
      </w:r>
      <w:proofErr w:type="spellEnd"/>
      <w:r w:rsidR="007D2E95" w:rsidRPr="002B3809">
        <w:rPr>
          <w:b/>
          <w:bCs/>
          <w:sz w:val="28"/>
          <w:szCs w:val="28"/>
        </w:rPr>
        <w:t xml:space="preserve">, </w:t>
      </w:r>
      <w:proofErr w:type="spellStart"/>
      <w:r w:rsidR="007D2E95" w:rsidRPr="002B3809">
        <w:rPr>
          <w:b/>
          <w:bCs/>
          <w:sz w:val="28"/>
          <w:szCs w:val="28"/>
        </w:rPr>
        <w:t>TetukoCatonsukmoro</w:t>
      </w:r>
      <w:proofErr w:type="spellEnd"/>
      <w:r w:rsidR="007D2E95" w:rsidRPr="002B3809">
        <w:rPr>
          <w:b/>
          <w:bCs/>
          <w:sz w:val="28"/>
          <w:szCs w:val="28"/>
        </w:rPr>
        <w:t xml:space="preserve">, </w:t>
      </w:r>
      <w:proofErr w:type="spellStart"/>
      <w:r w:rsidR="007D2E95" w:rsidRPr="002B3809">
        <w:rPr>
          <w:b/>
          <w:bCs/>
          <w:sz w:val="28"/>
          <w:szCs w:val="28"/>
        </w:rPr>
        <w:t>WilyuMahendra</w:t>
      </w:r>
      <w:proofErr w:type="spellEnd"/>
      <w:r w:rsidR="007D2E95" w:rsidRPr="002B3809">
        <w:rPr>
          <w:b/>
          <w:bCs/>
          <w:sz w:val="28"/>
          <w:szCs w:val="28"/>
        </w:rPr>
        <w:t xml:space="preserve"> Bad, </w:t>
      </w:r>
      <w:proofErr w:type="spellStart"/>
      <w:r w:rsidR="007D2E95" w:rsidRPr="002B3809">
        <w:rPr>
          <w:b/>
          <w:bCs/>
          <w:sz w:val="28"/>
          <w:szCs w:val="28"/>
        </w:rPr>
        <w:t>Sfenranto</w:t>
      </w:r>
      <w:proofErr w:type="spellEnd"/>
      <w:r w:rsidR="007D2E95" w:rsidRPr="002B3809">
        <w:rPr>
          <w:b/>
          <w:bCs/>
          <w:sz w:val="28"/>
          <w:szCs w:val="28"/>
        </w:rPr>
        <w:t xml:space="preserve">, </w:t>
      </w:r>
      <w:proofErr w:type="spellStart"/>
      <w:r w:rsidR="007D2E95" w:rsidRPr="002B3809">
        <w:rPr>
          <w:b/>
          <w:bCs/>
          <w:sz w:val="28"/>
          <w:szCs w:val="28"/>
        </w:rPr>
        <w:t>Gunawan</w:t>
      </w:r>
      <w:proofErr w:type="spellEnd"/>
      <w:r w:rsidR="007D2E95" w:rsidRPr="002B3809">
        <w:rPr>
          <w:b/>
          <w:bCs/>
          <w:sz w:val="28"/>
          <w:szCs w:val="28"/>
        </w:rPr>
        <w:t xml:space="preserve"> </w:t>
      </w:r>
      <w:proofErr w:type="spellStart"/>
      <w:r w:rsidR="007D2E95" w:rsidRPr="002B3809">
        <w:rPr>
          <w:b/>
          <w:bCs/>
          <w:sz w:val="28"/>
          <w:szCs w:val="28"/>
        </w:rPr>
        <w:t>Wang</w:t>
      </w:r>
      <w:r w:rsidR="002B3809" w:rsidRPr="002B3809">
        <w:rPr>
          <w:b/>
          <w:bCs/>
          <w:sz w:val="28"/>
          <w:szCs w:val="28"/>
        </w:rPr>
        <w:t>p</w:t>
      </w:r>
      <w:r w:rsidR="007D2E95" w:rsidRPr="002B3809">
        <w:rPr>
          <w:b/>
          <w:bCs/>
          <w:sz w:val="28"/>
          <w:szCs w:val="28"/>
        </w:rPr>
        <w:t>resented</w:t>
      </w:r>
      <w:proofErr w:type="spellEnd"/>
      <w:r w:rsidR="007D2E95" w:rsidRPr="002B3809">
        <w:rPr>
          <w:b/>
          <w:bCs/>
          <w:sz w:val="28"/>
          <w:szCs w:val="28"/>
        </w:rPr>
        <w:t xml:space="preserve">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 xml:space="preserve">Ms. S. </w:t>
      </w:r>
      <w:proofErr w:type="spellStart"/>
      <w:r w:rsidR="007D2E95" w:rsidRPr="002B3809">
        <w:rPr>
          <w:b/>
          <w:bCs/>
          <w:sz w:val="28"/>
          <w:szCs w:val="28"/>
        </w:rPr>
        <w:t>Benila</w:t>
      </w:r>
      <w:proofErr w:type="spellEnd"/>
      <w:r w:rsidR="007D2E95" w:rsidRPr="002B3809">
        <w:rPr>
          <w:b/>
          <w:bCs/>
          <w:sz w:val="28"/>
          <w:szCs w:val="28"/>
        </w:rPr>
        <w:t>,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proofErr w:type="spellStart"/>
      <w:r w:rsidR="007D2E95" w:rsidRPr="002B3809">
        <w:rPr>
          <w:b/>
          <w:bCs/>
          <w:sz w:val="28"/>
          <w:szCs w:val="28"/>
        </w:rPr>
        <w:t>Hasnan</w:t>
      </w:r>
      <w:proofErr w:type="spellEnd"/>
      <w:r w:rsidR="007D2E95" w:rsidRPr="002B3809">
        <w:rPr>
          <w:b/>
          <w:bCs/>
          <w:sz w:val="28"/>
          <w:szCs w:val="28"/>
        </w:rPr>
        <w:t xml:space="preserve">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proofErr w:type="gramStart"/>
      <w:r w:rsidR="007D2E95" w:rsidRPr="002B3809">
        <w:rPr>
          <w:b/>
          <w:bCs/>
          <w:sz w:val="28"/>
          <w:szCs w:val="28"/>
        </w:rPr>
        <w:t>).</w:t>
      </w:r>
      <w:r w:rsidR="007D2E95" w:rsidRPr="00621B47">
        <w:rPr>
          <w:sz w:val="28"/>
          <w:szCs w:val="28"/>
          <w:lang w:val="en-IN"/>
        </w:rPr>
        <w:t>Whirl</w:t>
      </w:r>
      <w:proofErr w:type="gramEnd"/>
      <w:r w:rsidR="007D2E95" w:rsidRPr="00621B47">
        <w:rPr>
          <w:sz w:val="28"/>
          <w:szCs w:val="28"/>
          <w:lang w:val="en-IN"/>
        </w:rPr>
        <w:t xml:space="preserve"> is a crowdfunding platform developed on pay it forward theory. The owner starts the campaign. The backers </w:t>
      </w:r>
      <w:proofErr w:type="gramStart"/>
      <w:r w:rsidR="007D2E95" w:rsidRPr="00621B47">
        <w:rPr>
          <w:sz w:val="28"/>
          <w:szCs w:val="28"/>
          <w:lang w:val="en-IN"/>
        </w:rPr>
        <w:t>is</w:t>
      </w:r>
      <w:proofErr w:type="gramEnd"/>
      <w:r w:rsidR="007D2E95" w:rsidRPr="00621B47">
        <w:rPr>
          <w:sz w:val="28"/>
          <w:szCs w:val="28"/>
          <w:lang w:val="en-IN"/>
        </w:rPr>
        <w:t xml:space="preserve"> used to back the project by providing cryptocurrencies and in turn they receive karma points. The karma points </w:t>
      </w:r>
      <w:proofErr w:type="gramStart"/>
      <w:r w:rsidR="007D2E95" w:rsidRPr="00621B47">
        <w:rPr>
          <w:sz w:val="28"/>
          <w:szCs w:val="28"/>
          <w:lang w:val="en-IN"/>
        </w:rPr>
        <w:t>is</w:t>
      </w:r>
      <w:proofErr w:type="gramEnd"/>
      <w:r w:rsidR="007D2E95" w:rsidRPr="00621B47">
        <w:rPr>
          <w:sz w:val="28"/>
          <w:szCs w:val="28"/>
          <w:lang w:val="en-IN"/>
        </w:rPr>
        <w:t xml:space="preserve">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 xml:space="preserve">Vikas </w:t>
      </w:r>
      <w:proofErr w:type="spellStart"/>
      <w:r w:rsidR="007D2E95" w:rsidRPr="002B3809">
        <w:rPr>
          <w:b/>
          <w:bCs/>
          <w:sz w:val="28"/>
          <w:szCs w:val="28"/>
        </w:rPr>
        <w:t>Hassija</w:t>
      </w:r>
      <w:proofErr w:type="spellEnd"/>
      <w:r w:rsidR="007D2E95" w:rsidRPr="002B3809">
        <w:rPr>
          <w:b/>
          <w:bCs/>
          <w:sz w:val="28"/>
          <w:szCs w:val="28"/>
        </w:rPr>
        <w:t xml:space="preserve">, Vinay </w:t>
      </w:r>
      <w:proofErr w:type="spellStart"/>
      <w:r w:rsidR="007D2E95" w:rsidRPr="002B3809">
        <w:rPr>
          <w:b/>
          <w:bCs/>
          <w:sz w:val="28"/>
          <w:szCs w:val="28"/>
        </w:rPr>
        <w:t>Chamola</w:t>
      </w:r>
      <w:proofErr w:type="spellEnd"/>
      <w:r w:rsidR="007D2E95" w:rsidRPr="002B3809">
        <w:rPr>
          <w:b/>
          <w:bCs/>
          <w:sz w:val="28"/>
          <w:szCs w:val="28"/>
        </w:rPr>
        <w:t xml:space="preserve">, and </w:t>
      </w:r>
      <w:proofErr w:type="spellStart"/>
      <w:r w:rsidR="007D2E95" w:rsidRPr="002B3809">
        <w:rPr>
          <w:b/>
          <w:bCs/>
          <w:sz w:val="28"/>
          <w:szCs w:val="28"/>
        </w:rPr>
        <w:t>SheraliZeadally</w:t>
      </w:r>
      <w:proofErr w:type="spellEnd"/>
      <w:r w:rsidR="007D2E95" w:rsidRPr="002B3809">
        <w:rPr>
          <w:b/>
          <w:bCs/>
          <w:sz w:val="28"/>
          <w:szCs w:val="28"/>
        </w:rPr>
        <w:t xml:space="preserve"> presented “</w:t>
      </w:r>
      <w:proofErr w:type="spellStart"/>
      <w:proofErr w:type="gramStart"/>
      <w:r w:rsidR="007D2E95" w:rsidRPr="002B3809">
        <w:rPr>
          <w:b/>
          <w:bCs/>
          <w:sz w:val="28"/>
          <w:szCs w:val="28"/>
          <w:lang w:val="en-IN"/>
        </w:rPr>
        <w:t>BitFund</w:t>
      </w:r>
      <w:proofErr w:type="spellEnd"/>
      <w:r w:rsidR="007D2E95" w:rsidRPr="002B3809">
        <w:rPr>
          <w:b/>
          <w:bCs/>
          <w:sz w:val="28"/>
          <w:szCs w:val="28"/>
          <w:lang w:val="en-IN"/>
        </w:rPr>
        <w:t xml:space="preserve"> :</w:t>
      </w:r>
      <w:r w:rsidR="007D2E95" w:rsidRPr="002B3809">
        <w:rPr>
          <w:b/>
          <w:bCs/>
          <w:sz w:val="28"/>
          <w:szCs w:val="28"/>
        </w:rPr>
        <w:t>A</w:t>
      </w:r>
      <w:proofErr w:type="gramEnd"/>
      <w:r w:rsidR="007D2E95" w:rsidRPr="002B3809">
        <w:rPr>
          <w:b/>
          <w:bCs/>
          <w:sz w:val="28"/>
          <w:szCs w:val="28"/>
        </w:rPr>
        <w:t xml:space="preserve"> Blockchain-based Crowd Funding Platform for Future Smart and </w:t>
      </w:r>
      <w:r w:rsidR="007D2E95" w:rsidRPr="002B3809">
        <w:rPr>
          <w:b/>
          <w:bCs/>
          <w:sz w:val="28"/>
          <w:szCs w:val="28"/>
        </w:rPr>
        <w:lastRenderedPageBreak/>
        <w:t xml:space="preserve">Connected Nation” in Sustainable Cities and </w:t>
      </w:r>
      <w:proofErr w:type="spellStart"/>
      <w:r w:rsidR="007D2E95" w:rsidRPr="002B3809">
        <w:rPr>
          <w:b/>
          <w:bCs/>
          <w:sz w:val="28"/>
          <w:szCs w:val="28"/>
        </w:rPr>
        <w:t>Society.</w:t>
      </w:r>
      <w:r w:rsidR="007D2E95" w:rsidRPr="00621B47">
        <w:rPr>
          <w:sz w:val="28"/>
          <w:szCs w:val="28"/>
        </w:rPr>
        <w:t>In</w:t>
      </w:r>
      <w:proofErr w:type="spellEnd"/>
      <w:r w:rsidR="007D2E95" w:rsidRPr="00621B47">
        <w:rPr>
          <w:sz w:val="28"/>
          <w:szCs w:val="28"/>
        </w:rPr>
        <w:t xml:space="preserve">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 xml:space="preserve">The developer </w:t>
      </w:r>
      <w:proofErr w:type="gramStart"/>
      <w:r w:rsidRPr="00181D75">
        <w:rPr>
          <w:sz w:val="28"/>
          <w:szCs w:val="28"/>
          <w:lang w:val="en-IN"/>
        </w:rPr>
        <w:t>need</w:t>
      </w:r>
      <w:proofErr w:type="gramEnd"/>
      <w:r w:rsidRPr="00181D75">
        <w:rPr>
          <w:sz w:val="28"/>
          <w:szCs w:val="28"/>
          <w:lang w:val="en-IN"/>
        </w:rPr>
        <w:t xml:space="preserve">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proofErr w:type="spellStart"/>
      <w:proofErr w:type="gramStart"/>
      <w:r w:rsidR="007D2E95" w:rsidRPr="002B3809">
        <w:rPr>
          <w:b/>
          <w:bCs/>
          <w:sz w:val="28"/>
          <w:szCs w:val="28"/>
        </w:rPr>
        <w:t>Er.WaheedaDhokley</w:t>
      </w:r>
      <w:proofErr w:type="spellEnd"/>
      <w:proofErr w:type="gramEnd"/>
      <w:r w:rsidR="007D2E95" w:rsidRPr="002B3809">
        <w:rPr>
          <w:b/>
          <w:bCs/>
          <w:sz w:val="28"/>
          <w:szCs w:val="28"/>
        </w:rPr>
        <w:t xml:space="preserve">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 xml:space="preserve">Zhu, </w:t>
      </w:r>
      <w:proofErr w:type="spellStart"/>
      <w:r w:rsidR="00CD2AD5" w:rsidRPr="00CD2AD5">
        <w:rPr>
          <w:b/>
          <w:bCs/>
          <w:sz w:val="28"/>
          <w:szCs w:val="28"/>
        </w:rPr>
        <w:t>Huasheng</w:t>
      </w:r>
      <w:proofErr w:type="spellEnd"/>
      <w:r w:rsidR="00CD2AD5" w:rsidRPr="00CD2AD5">
        <w:rPr>
          <w:b/>
          <w:bCs/>
          <w:sz w:val="28"/>
          <w:szCs w:val="28"/>
        </w:rPr>
        <w:t xml:space="preserve">; Zhou, Zach </w:t>
      </w:r>
      <w:proofErr w:type="spellStart"/>
      <w:r w:rsidR="00CD2AD5" w:rsidRPr="00CD2AD5">
        <w:rPr>
          <w:b/>
          <w:bCs/>
          <w:sz w:val="28"/>
          <w:szCs w:val="28"/>
        </w:rPr>
        <w:t>Zhizhong</w:t>
      </w:r>
      <w:proofErr w:type="spellEnd"/>
      <w:r w:rsidR="00CD2AD5" w:rsidRPr="00CD2AD5">
        <w:rPr>
          <w:b/>
          <w:bCs/>
          <w:sz w:val="28"/>
          <w:szCs w:val="28"/>
        </w:rPr>
        <w:t xml:space="preserve">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00CD2AD5" w:rsidRPr="00CD2AD5">
        <w:rPr>
          <w:sz w:val="28"/>
          <w:szCs w:val="28"/>
        </w:rPr>
        <w:t>china</w:t>
      </w:r>
      <w:proofErr w:type="spellEnd"/>
      <w:r w:rsidR="00CD2AD5" w:rsidRPr="00CD2AD5">
        <w:rPr>
          <w:sz w:val="28"/>
          <w:szCs w:val="28"/>
        </w:rPr>
        <w:t xml:space="preserve"> and how to overcome it using blockchain technology. In registration and confirmation of shareholders the company paper </w:t>
      </w:r>
      <w:proofErr w:type="gramStart"/>
      <w:r w:rsidR="00CD2AD5" w:rsidRPr="00CD2AD5">
        <w:rPr>
          <w:sz w:val="28"/>
          <w:szCs w:val="28"/>
        </w:rPr>
        <w:t>are</w:t>
      </w:r>
      <w:proofErr w:type="gramEnd"/>
      <w:r w:rsidR="00CD2AD5" w:rsidRPr="00CD2AD5">
        <w:rPr>
          <w:sz w:val="28"/>
          <w:szCs w:val="28"/>
        </w:rPr>
        <w:t xml:space="preserve"> </w:t>
      </w:r>
      <w:r w:rsidR="00CD2AD5" w:rsidRPr="00CD2AD5">
        <w:rPr>
          <w:sz w:val="28"/>
          <w:szCs w:val="28"/>
        </w:rPr>
        <w:lastRenderedPageBreak/>
        <w:t xml:space="preserve">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00CD2AD5" w:rsidRPr="00CD2AD5">
        <w:rPr>
          <w:sz w:val="28"/>
          <w:szCs w:val="28"/>
        </w:rPr>
        <w:t>is</w:t>
      </w:r>
      <w:proofErr w:type="gramEnd"/>
      <w:r w:rsidR="00CD2AD5" w:rsidRPr="00CD2AD5">
        <w:rPr>
          <w:sz w:val="28"/>
          <w:szCs w:val="28"/>
        </w:rPr>
        <w:t xml:space="preserve"> that we need a third party system for equity transactions. Blockchain achieves point-to-point </w:t>
      </w:r>
      <w:proofErr w:type="gramStart"/>
      <w:r w:rsidR="00CD2AD5" w:rsidRPr="00CD2AD5">
        <w:rPr>
          <w:sz w:val="28"/>
          <w:szCs w:val="28"/>
        </w:rPr>
        <w:t>i.e.</w:t>
      </w:r>
      <w:proofErr w:type="gramEnd"/>
      <w:r w:rsidR="00CD2AD5"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00CD2AD5" w:rsidRPr="00CD2AD5">
        <w:rPr>
          <w:b/>
          <w:bCs/>
          <w:sz w:val="28"/>
          <w:szCs w:val="28"/>
        </w:rPr>
        <w:t xml:space="preserve"> P.K </w:t>
      </w:r>
      <w:proofErr w:type="spellStart"/>
      <w:r w:rsidR="00CD2AD5" w:rsidRPr="00CD2AD5">
        <w:rPr>
          <w:b/>
          <w:bCs/>
          <w:sz w:val="28"/>
          <w:szCs w:val="28"/>
        </w:rPr>
        <w:t>Coffie</w:t>
      </w:r>
      <w:proofErr w:type="spellEnd"/>
      <w:r w:rsidR="00CD2AD5" w:rsidRPr="00CD2AD5">
        <w:rPr>
          <w:b/>
          <w:bCs/>
          <w:sz w:val="28"/>
          <w:szCs w:val="28"/>
        </w:rPr>
        <w:t xml:space="preserv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w:t>
      </w:r>
      <w:proofErr w:type="gramStart"/>
      <w:r w:rsidR="00CD2AD5" w:rsidRPr="00CD2AD5">
        <w:rPr>
          <w:sz w:val="28"/>
          <w:szCs w:val="28"/>
        </w:rPr>
        <w:t>serves</w:t>
      </w:r>
      <w:proofErr w:type="gramEnd"/>
      <w:r w:rsidR="00CD2AD5"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00CD2AD5" w:rsidRPr="00CD2AD5">
        <w:rPr>
          <w:sz w:val="28"/>
          <w:szCs w:val="28"/>
        </w:rPr>
        <w:t>peer to peer</w:t>
      </w:r>
      <w:proofErr w:type="gramEnd"/>
      <w:r w:rsidR="00CD2AD5"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proofErr w:type="spellStart"/>
      <w:r w:rsidR="00CD2AD5" w:rsidRPr="00CD2AD5">
        <w:rPr>
          <w:b/>
          <w:bCs/>
          <w:sz w:val="28"/>
          <w:szCs w:val="28"/>
        </w:rPr>
        <w:t>HissuHyvarinen</w:t>
      </w:r>
      <w:proofErr w:type="spellEnd"/>
      <w:r w:rsidR="00CD2AD5" w:rsidRPr="00CD2AD5">
        <w:rPr>
          <w:b/>
          <w:bCs/>
          <w:sz w:val="28"/>
          <w:szCs w:val="28"/>
        </w:rPr>
        <w:t xml:space="preserve">, Marten </w:t>
      </w:r>
      <w:proofErr w:type="spellStart"/>
      <w:r w:rsidR="00CD2AD5" w:rsidRPr="00CD2AD5">
        <w:rPr>
          <w:b/>
          <w:bCs/>
          <w:sz w:val="28"/>
          <w:szCs w:val="28"/>
        </w:rPr>
        <w:t>Risius</w:t>
      </w:r>
      <w:proofErr w:type="spellEnd"/>
      <w:r w:rsidR="00CD2AD5" w:rsidRPr="00CD2AD5">
        <w:rPr>
          <w:b/>
          <w:bCs/>
          <w:sz w:val="28"/>
          <w:szCs w:val="28"/>
        </w:rPr>
        <w:t xml:space="preserve">, Gustav </w:t>
      </w:r>
      <w:proofErr w:type="spellStart"/>
      <w:r w:rsidR="00CD2AD5" w:rsidRPr="00CD2AD5">
        <w:rPr>
          <w:b/>
          <w:bCs/>
          <w:sz w:val="28"/>
          <w:szCs w:val="28"/>
        </w:rPr>
        <w:t>Friis</w:t>
      </w:r>
      <w:proofErr w:type="spellEnd"/>
      <w:r w:rsidR="00CD2AD5" w:rsidRPr="00CD2AD5">
        <w:rPr>
          <w:b/>
          <w:bCs/>
          <w:sz w:val="28"/>
          <w:szCs w:val="28"/>
        </w:rPr>
        <w:t xml:space="preserve">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00CD2AD5" w:rsidRPr="00CD2AD5">
        <w:rPr>
          <w:sz w:val="28"/>
          <w:szCs w:val="28"/>
          <w:lang w:val="en-IN"/>
        </w:rPr>
        <w:t>spend</w:t>
      </w:r>
      <w:proofErr w:type="gramEnd"/>
      <w:r w:rsidR="00CD2AD5"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 xml:space="preserve">Claudia Gabriela </w:t>
      </w:r>
      <w:proofErr w:type="spellStart"/>
      <w:r w:rsidR="00CD2AD5" w:rsidRPr="00CD2AD5">
        <w:rPr>
          <w:b/>
          <w:bCs/>
          <w:sz w:val="28"/>
          <w:szCs w:val="28"/>
        </w:rPr>
        <w:t>Bîzderea</w:t>
      </w:r>
      <w:proofErr w:type="spellEnd"/>
      <w:r w:rsidR="00CD2AD5" w:rsidRPr="00CD2AD5">
        <w:rPr>
          <w:b/>
          <w:bCs/>
          <w:sz w:val="28"/>
          <w:szCs w:val="28"/>
        </w:rPr>
        <w:t xml:space="preserve">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w:t>
      </w:r>
      <w:r w:rsidRPr="00CD2AD5">
        <w:rPr>
          <w:sz w:val="28"/>
          <w:szCs w:val="28"/>
          <w:lang w:val="en-IN"/>
        </w:rPr>
        <w:lastRenderedPageBreak/>
        <w:t xml:space="preserve">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w:t>
      </w:r>
      <w:proofErr w:type="spellStart"/>
      <w:r w:rsidR="00CD2AD5" w:rsidRPr="00D966D2">
        <w:rPr>
          <w:b/>
          <w:bCs/>
          <w:sz w:val="28"/>
          <w:szCs w:val="28"/>
          <w:lang w:val="en-IN"/>
        </w:rPr>
        <w:t>AISeL</w:t>
      </w:r>
      <w:proofErr w:type="spellEnd"/>
      <w:r w:rsidR="00CD2AD5" w:rsidRPr="00D966D2">
        <w:rPr>
          <w:b/>
          <w:bCs/>
          <w:sz w:val="28"/>
          <w:szCs w:val="28"/>
          <w:lang w:val="en-IN"/>
        </w:rPr>
        <w:t>),</w:t>
      </w:r>
      <w:r w:rsidR="00CD2AD5" w:rsidRPr="00D966D2">
        <w:rPr>
          <w:b/>
          <w:bCs/>
          <w:sz w:val="28"/>
          <w:szCs w:val="28"/>
        </w:rPr>
        <w:t>11-28-2018</w:t>
      </w:r>
      <w:r w:rsidR="00D966D2" w:rsidRPr="00D966D2">
        <w:rPr>
          <w:b/>
          <w:bCs/>
          <w:sz w:val="28"/>
          <w:szCs w:val="28"/>
        </w:rPr>
        <w:t>.</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6688AA2C" w:rsidR="001607C5" w:rsidRDefault="001607C5" w:rsidP="00DF476B">
      <w:pPr>
        <w:pStyle w:val="ListParagraph"/>
        <w:spacing w:line="480" w:lineRule="auto"/>
        <w:ind w:left="1080"/>
        <w:jc w:val="both"/>
        <w:rPr>
          <w:b/>
          <w:bCs/>
          <w:noProof/>
          <w:sz w:val="28"/>
          <w:szCs w:val="28"/>
        </w:rPr>
      </w:pPr>
      <w:r>
        <w:rPr>
          <w:b/>
          <w:bCs/>
          <w:noProof/>
          <w:sz w:val="28"/>
          <w:szCs w:val="28"/>
        </w:rPr>
        <w:drawing>
          <wp:inline distT="0" distB="0" distL="0" distR="0" wp14:anchorId="3B107AB1" wp14:editId="57AEF6EA">
            <wp:extent cx="6283062" cy="2987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5642" cy="2993021"/>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7314415D" w:rsidR="00DF476B" w:rsidRPr="00EE60B4" w:rsidRDefault="001607C5" w:rsidP="00EE60B4">
      <w:pPr>
        <w:spacing w:line="480" w:lineRule="auto"/>
        <w:jc w:val="both"/>
        <w:rPr>
          <w:b/>
          <w:bCs/>
          <w:sz w:val="28"/>
          <w:szCs w:val="28"/>
        </w:rPr>
      </w:pPr>
      <w:r>
        <w:rPr>
          <w:b/>
          <w:bCs/>
          <w:noProof/>
          <w:sz w:val="28"/>
          <w:szCs w:val="28"/>
        </w:rPr>
        <w:drawing>
          <wp:inline distT="0" distB="0" distL="0" distR="0" wp14:anchorId="72BC599F" wp14:editId="4588271C">
            <wp:extent cx="7044690" cy="282077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93504" cy="2840322"/>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lastRenderedPageBreak/>
        <w:t>.</w:t>
      </w:r>
    </w:p>
    <w:p w14:paraId="47C1152B" w14:textId="0733DCF0" w:rsidR="00AB00CB" w:rsidRDefault="00F331E1" w:rsidP="00AB00CB">
      <w:pPr>
        <w:spacing w:line="360" w:lineRule="auto"/>
        <w:jc w:val="both"/>
        <w:rPr>
          <w:sz w:val="28"/>
          <w:szCs w:val="28"/>
        </w:rPr>
      </w:pPr>
      <w:r>
        <w:rPr>
          <w:noProof/>
          <w:lang w:val="en-IN" w:eastAsia="en-IN"/>
        </w:rPr>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77777777" w:rsidR="00F331E1" w:rsidRDefault="00F331E1"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0B7695"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0B7695"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34D5F353"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Test case report for fundraiser registration and login</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2DED081D"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 and login details</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DD7ADA" w:rsidR="00F53258" w:rsidRDefault="000B631D" w:rsidP="000B631D">
      <w:pPr>
        <w:spacing w:line="480" w:lineRule="auto"/>
        <w:jc w:val="center"/>
        <w:rPr>
          <w:b/>
          <w:bCs/>
          <w:sz w:val="28"/>
          <w:szCs w:val="28"/>
        </w:rPr>
      </w:pPr>
      <w:r w:rsidRPr="000B631D">
        <w:rPr>
          <w:b/>
          <w:bCs/>
          <w:sz w:val="28"/>
          <w:szCs w:val="28"/>
        </w:rPr>
        <w:t>7.3.3 Test case report for posting the fundraiser information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448081A1" w14:textId="7616BACE" w:rsidR="006452B3" w:rsidRPr="007016AA" w:rsidRDefault="006E1A39" w:rsidP="006452B3">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028F6F51" w14:textId="3D26A677" w:rsidR="006452B3" w:rsidRDefault="003D450D" w:rsidP="003D450D">
      <w:pPr>
        <w:pStyle w:val="ListParagraph"/>
        <w:spacing w:line="360" w:lineRule="auto"/>
        <w:jc w:val="both"/>
        <w:rPr>
          <w:sz w:val="28"/>
          <w:szCs w:val="28"/>
        </w:rPr>
      </w:pPr>
      <w:r>
        <w:rPr>
          <w:sz w:val="28"/>
          <w:szCs w:val="28"/>
        </w:rPr>
        <w:t xml:space="preserve">       </w:t>
      </w:r>
      <w:r w:rsidR="006452B3" w:rsidRPr="006452B3">
        <w:rPr>
          <w:sz w:val="28"/>
          <w:szCs w:val="28"/>
        </w:rPr>
        <w:t>This project was published as a paper</w:t>
      </w:r>
      <w:r w:rsidR="006452B3">
        <w:rPr>
          <w:sz w:val="28"/>
          <w:szCs w:val="28"/>
        </w:rPr>
        <w:t xml:space="preserve"> in</w:t>
      </w:r>
      <w:r w:rsidR="006452B3" w:rsidRPr="006452B3">
        <w:rPr>
          <w:sz w:val="28"/>
          <w:szCs w:val="28"/>
        </w:rPr>
        <w:t xml:space="preserve"> international journal of creative research </w:t>
      </w:r>
      <w:r w:rsidR="006452B3">
        <w:rPr>
          <w:sz w:val="28"/>
          <w:szCs w:val="28"/>
        </w:rPr>
        <w:t xml:space="preserve">thoughts on 25.03.2021 by Deepika T, </w:t>
      </w:r>
      <w:proofErr w:type="spellStart"/>
      <w:r w:rsidR="006452B3">
        <w:rPr>
          <w:sz w:val="28"/>
          <w:szCs w:val="28"/>
        </w:rPr>
        <w:t>Beneta</w:t>
      </w:r>
      <w:proofErr w:type="spellEnd"/>
      <w:r w:rsidR="006452B3">
        <w:rPr>
          <w:sz w:val="28"/>
          <w:szCs w:val="28"/>
        </w:rPr>
        <w:t xml:space="preserve"> </w:t>
      </w:r>
      <w:proofErr w:type="spellStart"/>
      <w:r w:rsidR="006452B3">
        <w:rPr>
          <w:sz w:val="28"/>
          <w:szCs w:val="28"/>
        </w:rPr>
        <w:t>Getzie</w:t>
      </w:r>
      <w:proofErr w:type="spellEnd"/>
      <w:r w:rsidR="006452B3">
        <w:rPr>
          <w:sz w:val="28"/>
          <w:szCs w:val="28"/>
        </w:rPr>
        <w:t xml:space="preserve"> M, Harini B.</w:t>
      </w:r>
    </w:p>
    <w:p w14:paraId="188A64A2" w14:textId="1D3A4EE4" w:rsidR="006452B3" w:rsidRDefault="006452B3" w:rsidP="003D450D">
      <w:pPr>
        <w:pStyle w:val="ListParagraph"/>
        <w:spacing w:line="360" w:lineRule="auto"/>
        <w:jc w:val="both"/>
        <w:rPr>
          <w:sz w:val="28"/>
          <w:szCs w:val="28"/>
        </w:rPr>
      </w:pPr>
      <w:r w:rsidRPr="00C2327E">
        <w:rPr>
          <w:b/>
          <w:bCs/>
          <w:sz w:val="28"/>
          <w:szCs w:val="28"/>
        </w:rPr>
        <w:t>Published issue</w:t>
      </w:r>
      <w:r>
        <w:rPr>
          <w:sz w:val="28"/>
          <w:szCs w:val="28"/>
        </w:rPr>
        <w:t xml:space="preserve">: Vol 9 issue 3, </w:t>
      </w:r>
      <w:r w:rsidR="00857C4D">
        <w:rPr>
          <w:sz w:val="28"/>
          <w:szCs w:val="28"/>
        </w:rPr>
        <w:t>M</w:t>
      </w:r>
      <w:r>
        <w:rPr>
          <w:sz w:val="28"/>
          <w:szCs w:val="28"/>
        </w:rPr>
        <w:t>arch 2021</w:t>
      </w:r>
    </w:p>
    <w:p w14:paraId="51C4CE6B" w14:textId="6B19736D" w:rsidR="006452B3" w:rsidRDefault="006452B3" w:rsidP="003D450D">
      <w:pPr>
        <w:pStyle w:val="ListParagraph"/>
        <w:spacing w:line="360" w:lineRule="auto"/>
        <w:jc w:val="both"/>
        <w:rPr>
          <w:rStyle w:val="Hyperlink"/>
          <w:sz w:val="28"/>
          <w:szCs w:val="28"/>
        </w:rPr>
      </w:pPr>
      <w:r w:rsidRPr="00C2327E">
        <w:rPr>
          <w:b/>
          <w:bCs/>
          <w:sz w:val="28"/>
          <w:szCs w:val="28"/>
        </w:rPr>
        <w:t>DOI Details</w:t>
      </w:r>
      <w:r>
        <w:rPr>
          <w:sz w:val="28"/>
          <w:szCs w:val="28"/>
        </w:rPr>
        <w:t xml:space="preserve">: </w:t>
      </w:r>
      <w:hyperlink r:id="rId47" w:history="1">
        <w:r w:rsidRPr="00493A9F">
          <w:rPr>
            <w:rStyle w:val="Hyperlink"/>
            <w:sz w:val="28"/>
            <w:szCs w:val="28"/>
          </w:rPr>
          <w:t>http://doi.one/10.1729/Journal.26363</w:t>
        </w:r>
      </w:hyperlink>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proofErr w:type="spellStart"/>
      <w:r w:rsidRPr="003D450D">
        <w:rPr>
          <w:bCs/>
          <w:sz w:val="28"/>
          <w:szCs w:val="28"/>
        </w:rPr>
        <w:t>Hassija</w:t>
      </w:r>
      <w:proofErr w:type="spellEnd"/>
      <w:r w:rsidRPr="003D450D">
        <w:rPr>
          <w:bCs/>
          <w:sz w:val="28"/>
          <w:szCs w:val="28"/>
        </w:rPr>
        <w:t xml:space="preserve">, Vikas, </w:t>
      </w:r>
      <w:proofErr w:type="spellStart"/>
      <w:r w:rsidRPr="003D450D">
        <w:rPr>
          <w:bCs/>
          <w:sz w:val="28"/>
          <w:szCs w:val="28"/>
        </w:rPr>
        <w:t>Chamola</w:t>
      </w:r>
      <w:proofErr w:type="spellEnd"/>
      <w:r w:rsidRPr="003D450D">
        <w:rPr>
          <w:bCs/>
          <w:sz w:val="28"/>
          <w:szCs w:val="28"/>
        </w:rPr>
        <w:t xml:space="preserve">, Vinay &amp; </w:t>
      </w:r>
      <w:proofErr w:type="spellStart"/>
      <w:r w:rsidRPr="003D450D">
        <w:rPr>
          <w:bCs/>
          <w:sz w:val="28"/>
          <w:szCs w:val="28"/>
        </w:rPr>
        <w:t>Zeadally</w:t>
      </w:r>
      <w:proofErr w:type="spellEnd"/>
      <w:r w:rsidRPr="003D450D">
        <w:rPr>
          <w:bCs/>
          <w:sz w:val="28"/>
          <w:szCs w:val="28"/>
        </w:rPr>
        <w:t xml:space="preserve"> </w:t>
      </w:r>
      <w:proofErr w:type="spellStart"/>
      <w:r w:rsidRPr="003D450D">
        <w:rPr>
          <w:bCs/>
          <w:sz w:val="28"/>
          <w:szCs w:val="28"/>
        </w:rPr>
        <w:t>Sherali</w:t>
      </w:r>
      <w:proofErr w:type="spellEnd"/>
      <w:r w:rsidRPr="003D450D">
        <w:rPr>
          <w:bCs/>
          <w:sz w:val="28"/>
          <w:szCs w:val="28"/>
        </w:rPr>
        <w:t>. (2020). “</w:t>
      </w:r>
      <w:proofErr w:type="spellStart"/>
      <w:r w:rsidRPr="003D450D">
        <w:rPr>
          <w:bCs/>
          <w:sz w:val="28"/>
          <w:szCs w:val="28"/>
        </w:rPr>
        <w:t>BitFund</w:t>
      </w:r>
      <w:proofErr w:type="spellEnd"/>
      <w:r w:rsidRPr="003D450D">
        <w:rPr>
          <w:bCs/>
          <w:sz w:val="28"/>
          <w:szCs w:val="28"/>
        </w:rPr>
        <w:t>: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 xml:space="preserve">[2]. 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 xml:space="preserve">[3]. 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77777777"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September 2019</w:t>
      </w:r>
      <w:r w:rsidRPr="003D450D">
        <w:rPr>
          <w:bCs/>
          <w:sz w:val="28"/>
          <w:szCs w:val="28"/>
          <w:lang w:val="en-IN"/>
        </w:rPr>
        <w:t>, 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t xml:space="preserve">[6].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w:t>
      </w:r>
      <w:r w:rsidRPr="003D450D">
        <w:rPr>
          <w:bCs/>
          <w:sz w:val="28"/>
          <w:szCs w:val="28"/>
        </w:rPr>
        <w:lastRenderedPageBreak/>
        <w:t>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 xml:space="preserve">[7]. 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 xml:space="preserve">[8]. 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 xml:space="preserve">[9]. 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proofErr w:type="spellStart"/>
      <w:r w:rsidR="00F7172D">
        <w:fldChar w:fldCharType="begin"/>
      </w:r>
      <w:r w:rsidR="00F7172D">
        <w:instrText xml:space="preserve"> HYPERLINK "https://link.springer.com/article/10.1007/s12599-017-0502-4" \l "auth-Hissu-Hyv_rinen" </w:instrText>
      </w:r>
      <w:r w:rsidR="00F7172D">
        <w:fldChar w:fldCharType="separate"/>
      </w:r>
      <w:r w:rsidRPr="003D450D">
        <w:rPr>
          <w:rStyle w:val="Hyperlink"/>
          <w:bCs/>
          <w:sz w:val="28"/>
          <w:szCs w:val="28"/>
        </w:rPr>
        <w:t>Hissu</w:t>
      </w:r>
      <w:proofErr w:type="spellEnd"/>
      <w:r w:rsidRPr="003D450D">
        <w:rPr>
          <w:rStyle w:val="Hyperlink"/>
          <w:bCs/>
          <w:sz w:val="28"/>
          <w:szCs w:val="28"/>
        </w:rPr>
        <w:t xml:space="preserve"> </w:t>
      </w:r>
      <w:proofErr w:type="spellStart"/>
      <w:r w:rsidRPr="003D450D">
        <w:rPr>
          <w:rStyle w:val="Hyperlink"/>
          <w:bCs/>
          <w:sz w:val="28"/>
          <w:szCs w:val="28"/>
        </w:rPr>
        <w:t>Hyvärinen</w:t>
      </w:r>
      <w:proofErr w:type="spellEnd"/>
      <w:r w:rsidR="00F7172D">
        <w:rPr>
          <w:rStyle w:val="Hyperlink"/>
          <w:bCs/>
          <w:sz w:val="28"/>
          <w:szCs w:val="28"/>
        </w:rPr>
        <w:fldChar w:fldCharType="end"/>
      </w:r>
      <w:r w:rsidRPr="003D450D">
        <w:rPr>
          <w:bCs/>
          <w:sz w:val="28"/>
          <w:szCs w:val="28"/>
        </w:rPr>
        <w:t>, </w:t>
      </w:r>
      <w:hyperlink r:id="rId48" w:anchor="auth-Marten-Risius" w:history="1">
        <w:r w:rsidRPr="003D450D">
          <w:rPr>
            <w:rStyle w:val="Hyperlink"/>
            <w:bCs/>
            <w:sz w:val="28"/>
            <w:szCs w:val="28"/>
          </w:rPr>
          <w:t xml:space="preserve">Marten </w:t>
        </w:r>
        <w:proofErr w:type="spellStart"/>
        <w:r w:rsidRPr="003D450D">
          <w:rPr>
            <w:rStyle w:val="Hyperlink"/>
            <w:bCs/>
            <w:sz w:val="28"/>
            <w:szCs w:val="28"/>
          </w:rPr>
          <w:t>Risius</w:t>
        </w:r>
        <w:proofErr w:type="spellEnd"/>
      </w:hyperlink>
      <w:r w:rsidRPr="003D450D">
        <w:rPr>
          <w:bCs/>
          <w:sz w:val="28"/>
          <w:szCs w:val="28"/>
        </w:rPr>
        <w:t> &amp; </w:t>
      </w:r>
      <w:hyperlink r:id="rId49" w:anchor="auth-Gustav-Friis" w:history="1">
        <w:r w:rsidRPr="003D450D">
          <w:rPr>
            <w:rStyle w:val="Hyperlink"/>
            <w:bCs/>
            <w:sz w:val="28"/>
            <w:szCs w:val="28"/>
          </w:rPr>
          <w:t xml:space="preserve">Gustav </w:t>
        </w:r>
        <w:proofErr w:type="spellStart"/>
        <w:r w:rsidRPr="003D450D">
          <w:rPr>
            <w:rStyle w:val="Hyperlink"/>
            <w:bCs/>
            <w:sz w:val="28"/>
            <w:szCs w:val="28"/>
          </w:rPr>
          <w:t>Friis</w:t>
        </w:r>
        <w:proofErr w:type="spellEnd"/>
      </w:hyperlink>
      <w:r w:rsidRPr="003D450D">
        <w:rPr>
          <w:rStyle w:val="Hyperlink"/>
          <w:bCs/>
          <w:sz w:val="28"/>
          <w:szCs w:val="28"/>
        </w:rPr>
        <w:t>.</w:t>
      </w:r>
      <w:r w:rsidRPr="003D450D">
        <w:rPr>
          <w:bCs/>
          <w:sz w:val="28"/>
          <w:szCs w:val="28"/>
          <w:shd w:val="clear" w:color="auto" w:fill="FCFCFC"/>
        </w:rPr>
        <w:t xml:space="preserve"> “A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39621" w14:textId="77777777" w:rsidR="000B7695" w:rsidRDefault="000B7695" w:rsidP="00E366F1">
      <w:r>
        <w:separator/>
      </w:r>
    </w:p>
  </w:endnote>
  <w:endnote w:type="continuationSeparator" w:id="0">
    <w:p w14:paraId="10A64A55" w14:textId="77777777" w:rsidR="000B7695" w:rsidRDefault="000B7695"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0B7695">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469C3" w14:textId="77777777" w:rsidR="000B7695" w:rsidRDefault="000B7695" w:rsidP="00E366F1">
      <w:r>
        <w:separator/>
      </w:r>
    </w:p>
  </w:footnote>
  <w:footnote w:type="continuationSeparator" w:id="0">
    <w:p w14:paraId="3D3DA4AF" w14:textId="77777777" w:rsidR="000B7695" w:rsidRDefault="000B7695"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2072D4"/>
    <w:rsid w:val="0026483D"/>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2DBC"/>
    <w:rsid w:val="00847DE2"/>
    <w:rsid w:val="00857C4D"/>
    <w:rsid w:val="00861520"/>
    <w:rsid w:val="00861FF1"/>
    <w:rsid w:val="008747A0"/>
    <w:rsid w:val="00886844"/>
    <w:rsid w:val="008A0032"/>
    <w:rsid w:val="008A15E2"/>
    <w:rsid w:val="008B58DB"/>
    <w:rsid w:val="008E182D"/>
    <w:rsid w:val="00915CC0"/>
    <w:rsid w:val="009A064C"/>
    <w:rsid w:val="009B06C0"/>
    <w:rsid w:val="009B4074"/>
    <w:rsid w:val="009B65E4"/>
    <w:rsid w:val="009D3B72"/>
    <w:rsid w:val="009D40B3"/>
    <w:rsid w:val="009D78D1"/>
    <w:rsid w:val="009F1536"/>
    <w:rsid w:val="00A1270C"/>
    <w:rsid w:val="00A22652"/>
    <w:rsid w:val="00A6200D"/>
    <w:rsid w:val="00A640FD"/>
    <w:rsid w:val="00A8541E"/>
    <w:rsid w:val="00AA17B6"/>
    <w:rsid w:val="00AB00CB"/>
    <w:rsid w:val="00AC2B53"/>
    <w:rsid w:val="00AD1429"/>
    <w:rsid w:val="00AD76D4"/>
    <w:rsid w:val="00AE1296"/>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68</Pages>
  <Words>10118</Words>
  <Characters>57679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55</cp:revision>
  <dcterms:created xsi:type="dcterms:W3CDTF">2021-04-09T16:09:00Z</dcterms:created>
  <dcterms:modified xsi:type="dcterms:W3CDTF">2021-06-17T12:36:00Z</dcterms:modified>
</cp:coreProperties>
</file>