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4ABE0" w14:textId="77777777" w:rsidR="003B54F9" w:rsidRDefault="003B54F9" w:rsidP="00290E5F"/>
    <w:p w14:paraId="4E3CCAE5" w14:textId="2D6E450F" w:rsidR="003B54F9" w:rsidRPr="00771990" w:rsidRDefault="003B54F9" w:rsidP="00B61B7B">
      <w:pPr>
        <w:jc w:val="center"/>
        <w:rPr>
          <w:b/>
          <w:bCs/>
          <w:color w:val="FF0000"/>
          <w:sz w:val="28"/>
          <w:u w:val="single"/>
        </w:rPr>
      </w:pPr>
      <w:r>
        <w:rPr>
          <w:noProof/>
          <w:lang w:val="en-IN" w:eastAsia="en-IN"/>
        </w:rPr>
        <w:drawing>
          <wp:anchor distT="0" distB="0" distL="114300" distR="114300" simplePos="0" relativeHeight="251659264" behindDoc="0" locked="0" layoutInCell="1" allowOverlap="1" wp14:anchorId="72837A49" wp14:editId="38F73BD4">
            <wp:simplePos x="0" y="0"/>
            <wp:positionH relativeFrom="column">
              <wp:posOffset>-59055</wp:posOffset>
            </wp:positionH>
            <wp:positionV relativeFrom="paragraph">
              <wp:posOffset>-53340</wp:posOffset>
            </wp:positionV>
            <wp:extent cx="1028700" cy="1054100"/>
            <wp:effectExtent l="0" t="0" r="0" b="0"/>
            <wp:wrapSquare wrapText="right"/>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8" r:link="rId9">
                      <a:clrChange>
                        <a:clrFrom>
                          <a:srgbClr val="35349A"/>
                        </a:clrFrom>
                        <a:clrTo>
                          <a:srgbClr val="35349A">
                            <a:alpha val="0"/>
                          </a:srgbClr>
                        </a:clrTo>
                      </a:clrChange>
                      <a:extLst>
                        <a:ext uri="{28A0092B-C50C-407E-A947-70E740481C1C}">
                          <a14:useLocalDpi xmlns:a14="http://schemas.microsoft.com/office/drawing/2010/main" val="0"/>
                        </a:ext>
                      </a:extLst>
                    </a:blip>
                    <a:srcRect/>
                    <a:stretch>
                      <a:fillRect/>
                    </a:stretch>
                  </pic:blipFill>
                  <pic:spPr bwMode="auto">
                    <a:xfrm>
                      <a:off x="0" y="0"/>
                      <a:ext cx="1028700" cy="1054100"/>
                    </a:xfrm>
                    <a:prstGeom prst="rect">
                      <a:avLst/>
                    </a:prstGeom>
                    <a:noFill/>
                    <a:ln>
                      <a:noFill/>
                    </a:ln>
                  </pic:spPr>
                </pic:pic>
              </a:graphicData>
            </a:graphic>
          </wp:anchor>
        </w:drawing>
      </w:r>
      <w:r>
        <w:rPr>
          <w:noProof/>
          <w:lang w:val="en-IN" w:eastAsia="en-IN"/>
        </w:rPr>
        <w:drawing>
          <wp:anchor distT="0" distB="0" distL="114300" distR="114300" simplePos="0" relativeHeight="251660288" behindDoc="1" locked="0" layoutInCell="1" allowOverlap="1" wp14:anchorId="7FBF10D9" wp14:editId="5FF6570E">
            <wp:simplePos x="0" y="0"/>
            <wp:positionH relativeFrom="column">
              <wp:posOffset>5088255</wp:posOffset>
            </wp:positionH>
            <wp:positionV relativeFrom="paragraph">
              <wp:posOffset>-123190</wp:posOffset>
            </wp:positionV>
            <wp:extent cx="1143000" cy="1123950"/>
            <wp:effectExtent l="0" t="0" r="0" b="0"/>
            <wp:wrapTight wrapText="bothSides">
              <wp:wrapPolygon edited="0">
                <wp:start x="0" y="0"/>
                <wp:lineTo x="0" y="21234"/>
                <wp:lineTo x="21240" y="21234"/>
                <wp:lineTo x="21240"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anchor>
        </w:drawing>
      </w:r>
    </w:p>
    <w:p w14:paraId="0D408F5C" w14:textId="77777777" w:rsidR="003B54F9" w:rsidRDefault="003B54F9" w:rsidP="003B54F9">
      <w:pPr>
        <w:jc w:val="right"/>
        <w:rPr>
          <w:b/>
          <w:bCs/>
          <w:sz w:val="28"/>
          <w:u w:val="single"/>
        </w:rPr>
      </w:pPr>
    </w:p>
    <w:p w14:paraId="00C87093" w14:textId="77777777" w:rsidR="003B54F9" w:rsidRDefault="003B54F9" w:rsidP="003B54F9">
      <w:pPr>
        <w:ind w:left="360"/>
        <w:rPr>
          <w:b/>
          <w:bCs/>
          <w:u w:val="single"/>
        </w:rPr>
      </w:pPr>
    </w:p>
    <w:p w14:paraId="24937B11" w14:textId="77777777" w:rsidR="003B54F9" w:rsidRDefault="003B54F9" w:rsidP="003B54F9">
      <w:pPr>
        <w:ind w:left="360"/>
        <w:jc w:val="center"/>
      </w:pPr>
    </w:p>
    <w:p w14:paraId="48E4EF7A" w14:textId="77777777" w:rsidR="003B54F9" w:rsidRDefault="003B54F9" w:rsidP="003B54F9">
      <w:pPr>
        <w:pStyle w:val="BodyText2"/>
      </w:pPr>
    </w:p>
    <w:p w14:paraId="11C3F86C" w14:textId="77777777" w:rsidR="00017564" w:rsidRPr="00F820B3" w:rsidRDefault="00017564" w:rsidP="00F820B3">
      <w:pPr>
        <w:pStyle w:val="Header"/>
        <w:spacing w:line="360" w:lineRule="auto"/>
        <w:ind w:left="720"/>
        <w:jc w:val="center"/>
        <w:rPr>
          <w:rFonts w:ascii="Times New Roman" w:hAnsi="Times New Roman" w:cs="Times New Roman"/>
          <w:b/>
          <w:bCs/>
          <w:sz w:val="36"/>
          <w:szCs w:val="36"/>
          <w:lang w:val="en-IN"/>
        </w:rPr>
      </w:pPr>
      <w:r w:rsidRPr="00F820B3">
        <w:rPr>
          <w:rFonts w:ascii="Times New Roman" w:hAnsi="Times New Roman" w:cs="Times New Roman"/>
          <w:b/>
          <w:bCs/>
          <w:sz w:val="36"/>
          <w:szCs w:val="36"/>
          <w:lang w:val="en-IN"/>
        </w:rPr>
        <w:t>DECENTRALIZED FUNDING PLATFORM BASED ON BLOCKCHAIN TECHNOLOGY</w:t>
      </w:r>
    </w:p>
    <w:p w14:paraId="261E01FB" w14:textId="77777777" w:rsidR="003B54F9" w:rsidRDefault="003B54F9" w:rsidP="00290E5F">
      <w:pPr>
        <w:spacing w:line="360" w:lineRule="auto"/>
      </w:pPr>
    </w:p>
    <w:p w14:paraId="683EBD3E" w14:textId="77777777" w:rsidR="003B54F9" w:rsidRPr="00290E5F" w:rsidRDefault="003B54F9" w:rsidP="00290E5F">
      <w:pPr>
        <w:pStyle w:val="Heading5"/>
        <w:spacing w:line="360" w:lineRule="auto"/>
        <w:rPr>
          <w:sz w:val="28"/>
        </w:rPr>
      </w:pPr>
      <w:r>
        <w:rPr>
          <w:sz w:val="28"/>
        </w:rPr>
        <w:t>A PROJECT REPORT</w:t>
      </w:r>
    </w:p>
    <w:p w14:paraId="49EEE32B" w14:textId="77777777" w:rsidR="003B54F9" w:rsidRDefault="003B54F9" w:rsidP="003B54F9">
      <w:pPr>
        <w:ind w:left="360"/>
        <w:jc w:val="center"/>
      </w:pPr>
    </w:p>
    <w:p w14:paraId="6C8DB4D2" w14:textId="77777777" w:rsidR="003B54F9" w:rsidRDefault="003B54F9" w:rsidP="003B54F9">
      <w:pPr>
        <w:pStyle w:val="Heading6"/>
        <w:rPr>
          <w:b/>
          <w:bCs/>
          <w:i/>
          <w:iCs/>
          <w:sz w:val="28"/>
          <w:u w:val="none"/>
        </w:rPr>
      </w:pPr>
      <w:r>
        <w:rPr>
          <w:b/>
          <w:bCs/>
          <w:i/>
          <w:iCs/>
          <w:sz w:val="28"/>
          <w:u w:val="none"/>
        </w:rPr>
        <w:t xml:space="preserve">Submitted by </w:t>
      </w:r>
    </w:p>
    <w:p w14:paraId="135ED214" w14:textId="77777777" w:rsidR="003B54F9" w:rsidRDefault="003B54F9" w:rsidP="00F820B3"/>
    <w:p w14:paraId="37AE116C" w14:textId="77777777" w:rsidR="003B54F9" w:rsidRPr="00F820B3" w:rsidRDefault="00017564" w:rsidP="00F820B3">
      <w:pPr>
        <w:pStyle w:val="Heading5"/>
        <w:rPr>
          <w:sz w:val="32"/>
          <w:szCs w:val="32"/>
        </w:rPr>
      </w:pPr>
      <w:r w:rsidRPr="00F820B3">
        <w:rPr>
          <w:sz w:val="32"/>
          <w:szCs w:val="32"/>
          <w:lang w:val="en-IN"/>
        </w:rPr>
        <w:t>BENETA GETZIE M</w:t>
      </w:r>
      <w:r w:rsidR="00F820B3" w:rsidRPr="00F820B3">
        <w:rPr>
          <w:sz w:val="32"/>
          <w:szCs w:val="32"/>
        </w:rPr>
        <w:t xml:space="preserve"> [REGISTER NO:211417</w:t>
      </w:r>
      <w:r w:rsidR="003B54F9" w:rsidRPr="00F820B3">
        <w:rPr>
          <w:sz w:val="32"/>
          <w:szCs w:val="32"/>
        </w:rPr>
        <w:t>1040</w:t>
      </w:r>
      <w:r w:rsidR="00290E5F">
        <w:rPr>
          <w:sz w:val="32"/>
          <w:szCs w:val="32"/>
        </w:rPr>
        <w:t>34</w:t>
      </w:r>
      <w:r w:rsidR="003B54F9" w:rsidRPr="00F820B3">
        <w:rPr>
          <w:sz w:val="32"/>
          <w:szCs w:val="32"/>
        </w:rPr>
        <w:t>]</w:t>
      </w:r>
    </w:p>
    <w:p w14:paraId="2BDF3301" w14:textId="77777777" w:rsidR="003B54F9" w:rsidRPr="00F820B3" w:rsidRDefault="003B54F9" w:rsidP="00F820B3">
      <w:pPr>
        <w:jc w:val="center"/>
        <w:rPr>
          <w:b/>
          <w:bCs/>
          <w:sz w:val="32"/>
          <w:szCs w:val="32"/>
        </w:rPr>
      </w:pPr>
    </w:p>
    <w:p w14:paraId="2CB46DE1" w14:textId="046D4C1A" w:rsidR="003B54F9" w:rsidRDefault="00F820B3" w:rsidP="00F820B3">
      <w:pPr>
        <w:ind w:left="360"/>
        <w:jc w:val="center"/>
        <w:rPr>
          <w:b/>
          <w:sz w:val="32"/>
          <w:szCs w:val="32"/>
        </w:rPr>
      </w:pPr>
      <w:r w:rsidRPr="00F820B3">
        <w:rPr>
          <w:b/>
          <w:bCs/>
          <w:sz w:val="32"/>
          <w:szCs w:val="32"/>
          <w:lang w:val="en-IN"/>
        </w:rPr>
        <w:t xml:space="preserve"> DEEPIKA T</w:t>
      </w:r>
      <w:r w:rsidR="00B61B7B">
        <w:rPr>
          <w:b/>
          <w:bCs/>
          <w:sz w:val="32"/>
          <w:szCs w:val="32"/>
          <w:lang w:val="en-IN"/>
        </w:rPr>
        <w:t xml:space="preserve"> </w:t>
      </w:r>
      <w:r w:rsidRPr="00F820B3">
        <w:rPr>
          <w:b/>
          <w:sz w:val="32"/>
          <w:szCs w:val="32"/>
        </w:rPr>
        <w:t>[REGISTER NO:211417</w:t>
      </w:r>
      <w:r w:rsidR="003B54F9" w:rsidRPr="00F820B3">
        <w:rPr>
          <w:b/>
          <w:sz w:val="32"/>
          <w:szCs w:val="32"/>
        </w:rPr>
        <w:t>1040</w:t>
      </w:r>
      <w:r w:rsidR="00290E5F">
        <w:rPr>
          <w:b/>
          <w:sz w:val="32"/>
          <w:szCs w:val="32"/>
        </w:rPr>
        <w:t>48</w:t>
      </w:r>
      <w:r w:rsidR="003B54F9" w:rsidRPr="00F820B3">
        <w:rPr>
          <w:b/>
          <w:sz w:val="32"/>
          <w:szCs w:val="32"/>
        </w:rPr>
        <w:t>]</w:t>
      </w:r>
    </w:p>
    <w:p w14:paraId="20E81347" w14:textId="77777777" w:rsidR="00290E5F" w:rsidRDefault="00290E5F" w:rsidP="00F820B3">
      <w:pPr>
        <w:ind w:left="360"/>
        <w:jc w:val="center"/>
        <w:rPr>
          <w:b/>
          <w:sz w:val="32"/>
          <w:szCs w:val="32"/>
        </w:rPr>
      </w:pPr>
    </w:p>
    <w:p w14:paraId="023849A9" w14:textId="77777777" w:rsidR="00290E5F" w:rsidRPr="00F820B3" w:rsidRDefault="00290E5F" w:rsidP="00F820B3">
      <w:pPr>
        <w:ind w:left="360"/>
        <w:jc w:val="center"/>
        <w:rPr>
          <w:b/>
          <w:sz w:val="32"/>
          <w:szCs w:val="32"/>
        </w:rPr>
      </w:pPr>
      <w:r>
        <w:rPr>
          <w:b/>
          <w:sz w:val="32"/>
          <w:szCs w:val="32"/>
        </w:rPr>
        <w:t xml:space="preserve">HARINI B </w:t>
      </w:r>
      <w:r w:rsidRPr="00F820B3">
        <w:rPr>
          <w:b/>
          <w:sz w:val="32"/>
          <w:szCs w:val="32"/>
        </w:rPr>
        <w:t>[REGISTER NO:2114171040</w:t>
      </w:r>
      <w:r>
        <w:rPr>
          <w:b/>
          <w:sz w:val="32"/>
          <w:szCs w:val="32"/>
        </w:rPr>
        <w:t>77</w:t>
      </w:r>
      <w:r w:rsidRPr="00F820B3">
        <w:rPr>
          <w:b/>
          <w:sz w:val="32"/>
          <w:szCs w:val="32"/>
        </w:rPr>
        <w:t>]</w:t>
      </w:r>
    </w:p>
    <w:p w14:paraId="446E9B15" w14:textId="77777777" w:rsidR="00F820B3" w:rsidRDefault="00F820B3" w:rsidP="00F820B3">
      <w:pPr>
        <w:ind w:left="360"/>
        <w:jc w:val="center"/>
        <w:rPr>
          <w:b/>
          <w:sz w:val="32"/>
          <w:szCs w:val="32"/>
        </w:rPr>
      </w:pPr>
    </w:p>
    <w:p w14:paraId="6240416E" w14:textId="77777777" w:rsidR="00290E5F" w:rsidRPr="00F820B3" w:rsidRDefault="00290E5F" w:rsidP="00F820B3">
      <w:pPr>
        <w:ind w:left="360"/>
        <w:jc w:val="center"/>
        <w:rPr>
          <w:b/>
          <w:sz w:val="32"/>
          <w:szCs w:val="32"/>
        </w:rPr>
      </w:pPr>
    </w:p>
    <w:p w14:paraId="561B10C5" w14:textId="3DB0B9A2" w:rsidR="00290E5F" w:rsidRDefault="000D1304" w:rsidP="00290E5F">
      <w:pPr>
        <w:spacing w:line="360" w:lineRule="auto"/>
        <w:rPr>
          <w:b/>
          <w:bCs/>
          <w:i/>
          <w:iCs/>
          <w:sz w:val="28"/>
        </w:rPr>
      </w:pPr>
      <w:r>
        <w:rPr>
          <w:b/>
          <w:bCs/>
          <w:i/>
          <w:iCs/>
          <w:sz w:val="28"/>
        </w:rPr>
        <w:t xml:space="preserve">                          </w:t>
      </w:r>
      <w:proofErr w:type="gramStart"/>
      <w:r w:rsidR="003B54F9">
        <w:rPr>
          <w:b/>
          <w:bCs/>
          <w:i/>
          <w:iCs/>
          <w:sz w:val="28"/>
        </w:rPr>
        <w:t>in  partial</w:t>
      </w:r>
      <w:proofErr w:type="gramEnd"/>
      <w:r w:rsidR="003B54F9">
        <w:rPr>
          <w:b/>
          <w:bCs/>
          <w:i/>
          <w:iCs/>
          <w:sz w:val="28"/>
        </w:rPr>
        <w:t xml:space="preserve">  fulfillment  for  the  award  of  the  degree</w:t>
      </w:r>
    </w:p>
    <w:p w14:paraId="675F4069" w14:textId="77777777" w:rsidR="003B54F9" w:rsidRDefault="003B54F9" w:rsidP="00290E5F">
      <w:pPr>
        <w:spacing w:line="360" w:lineRule="auto"/>
        <w:jc w:val="center"/>
        <w:rPr>
          <w:b/>
          <w:bCs/>
          <w:i/>
          <w:iCs/>
          <w:sz w:val="28"/>
        </w:rPr>
      </w:pPr>
      <w:r>
        <w:rPr>
          <w:b/>
          <w:bCs/>
          <w:i/>
          <w:iCs/>
          <w:sz w:val="28"/>
        </w:rPr>
        <w:t>of</w:t>
      </w:r>
    </w:p>
    <w:p w14:paraId="4C36FD18" w14:textId="77777777" w:rsidR="003B54F9" w:rsidRDefault="003B54F9" w:rsidP="003B54F9">
      <w:pPr>
        <w:jc w:val="center"/>
        <w:rPr>
          <w:b/>
          <w:bCs/>
          <w:sz w:val="32"/>
        </w:rPr>
      </w:pPr>
      <w:r>
        <w:rPr>
          <w:b/>
          <w:bCs/>
          <w:sz w:val="32"/>
        </w:rPr>
        <w:t>BACHELOR OF ENGINEERING</w:t>
      </w:r>
    </w:p>
    <w:p w14:paraId="749872B5" w14:textId="77777777" w:rsidR="003B54F9" w:rsidRDefault="003B54F9" w:rsidP="003B54F9">
      <w:pPr>
        <w:jc w:val="center"/>
        <w:rPr>
          <w:b/>
          <w:bCs/>
          <w:sz w:val="32"/>
        </w:rPr>
      </w:pPr>
    </w:p>
    <w:p w14:paraId="177586AA" w14:textId="77777777" w:rsidR="003B54F9" w:rsidRPr="003773F3" w:rsidRDefault="003B54F9" w:rsidP="003B54F9">
      <w:pPr>
        <w:pStyle w:val="Heading7"/>
        <w:rPr>
          <w:iCs/>
        </w:rPr>
      </w:pPr>
      <w:r w:rsidRPr="003773F3">
        <w:rPr>
          <w:iCs/>
        </w:rPr>
        <w:t>IN</w:t>
      </w:r>
    </w:p>
    <w:p w14:paraId="12BBD372" w14:textId="77777777" w:rsidR="003B54F9" w:rsidRDefault="003B54F9" w:rsidP="003B54F9">
      <w:pPr>
        <w:ind w:left="360"/>
        <w:jc w:val="center"/>
      </w:pPr>
    </w:p>
    <w:p w14:paraId="4AAB6BEB" w14:textId="77777777" w:rsidR="003B54F9" w:rsidRPr="00290E5F" w:rsidRDefault="003B54F9" w:rsidP="00290E5F">
      <w:pPr>
        <w:pStyle w:val="Heading1"/>
        <w:jc w:val="center"/>
        <w:rPr>
          <w:sz w:val="28"/>
        </w:rPr>
      </w:pPr>
      <w:r>
        <w:rPr>
          <w:sz w:val="28"/>
        </w:rPr>
        <w:t xml:space="preserve"> COMPUTER SCIENCE </w:t>
      </w:r>
      <w:proofErr w:type="gramStart"/>
      <w:r>
        <w:rPr>
          <w:sz w:val="28"/>
        </w:rPr>
        <w:t>AND  ENGINEERING</w:t>
      </w:r>
      <w:proofErr w:type="gramEnd"/>
    </w:p>
    <w:p w14:paraId="2D57F65B" w14:textId="77777777" w:rsidR="003B54F9" w:rsidRPr="00F01955" w:rsidRDefault="003B54F9" w:rsidP="003B54F9">
      <w:pPr>
        <w:pStyle w:val="Heading8"/>
        <w:spacing w:line="360" w:lineRule="auto"/>
        <w:rPr>
          <w:sz w:val="24"/>
        </w:rPr>
      </w:pPr>
    </w:p>
    <w:p w14:paraId="2292CEB0" w14:textId="77777777" w:rsidR="003B54F9" w:rsidRPr="00290E5F" w:rsidRDefault="003B54F9" w:rsidP="00290E5F">
      <w:pPr>
        <w:pStyle w:val="Heading8"/>
        <w:rPr>
          <w:sz w:val="32"/>
          <w:szCs w:val="32"/>
        </w:rPr>
      </w:pPr>
      <w:r w:rsidRPr="00F820B3">
        <w:rPr>
          <w:sz w:val="32"/>
          <w:szCs w:val="32"/>
        </w:rPr>
        <w:t>PANIMALAR ENGINEERING COLLEGE, CHENNAI-600123.</w:t>
      </w:r>
    </w:p>
    <w:p w14:paraId="750FF04E" w14:textId="77777777" w:rsidR="003B54F9" w:rsidRDefault="003B54F9" w:rsidP="00CF7DA6"/>
    <w:p w14:paraId="7F82CD47" w14:textId="77777777" w:rsidR="003B54F9" w:rsidRDefault="003B54F9" w:rsidP="00CF7DA6">
      <w:pPr>
        <w:pStyle w:val="Heading7"/>
        <w:spacing w:line="360" w:lineRule="auto"/>
        <w:rPr>
          <w:b w:val="0"/>
          <w:bCs w:val="0"/>
          <w:sz w:val="32"/>
        </w:rPr>
      </w:pPr>
      <w:r>
        <w:rPr>
          <w:sz w:val="32"/>
        </w:rPr>
        <w:t>ANNA UNIVERSITY: CHENNAI 600 025</w:t>
      </w:r>
    </w:p>
    <w:p w14:paraId="580A2131" w14:textId="77777777" w:rsidR="003B54F9" w:rsidRDefault="003B54F9" w:rsidP="00290E5F">
      <w:pPr>
        <w:pStyle w:val="Heading5"/>
        <w:spacing w:line="360" w:lineRule="auto"/>
        <w:ind w:left="0"/>
        <w:jc w:val="left"/>
        <w:rPr>
          <w:sz w:val="28"/>
        </w:rPr>
      </w:pPr>
    </w:p>
    <w:p w14:paraId="17A82D25" w14:textId="77777777" w:rsidR="003B54F9" w:rsidRPr="00407A0A" w:rsidRDefault="00CF7DA6" w:rsidP="00CF7DA6">
      <w:pPr>
        <w:pStyle w:val="Heading5"/>
        <w:spacing w:line="360" w:lineRule="auto"/>
        <w:ind w:left="0"/>
        <w:rPr>
          <w:sz w:val="28"/>
        </w:rPr>
      </w:pPr>
      <w:r>
        <w:rPr>
          <w:sz w:val="28"/>
        </w:rPr>
        <w:t>MARCH 2021</w:t>
      </w:r>
    </w:p>
    <w:p w14:paraId="29D89DD7" w14:textId="77777777" w:rsidR="003B54F9" w:rsidRDefault="003B54F9" w:rsidP="003B54F9"/>
    <w:p w14:paraId="762BF9D3" w14:textId="77777777" w:rsidR="003B54F9" w:rsidRPr="001D6944" w:rsidRDefault="003B54F9" w:rsidP="003B54F9">
      <w:pPr>
        <w:jc w:val="center"/>
        <w:rPr>
          <w:sz w:val="10"/>
        </w:rPr>
      </w:pPr>
    </w:p>
    <w:p w14:paraId="101C00C0" w14:textId="77777777" w:rsidR="003B54F9" w:rsidRPr="00F01955" w:rsidRDefault="003B54F9" w:rsidP="003B54F9">
      <w:pPr>
        <w:jc w:val="center"/>
        <w:rPr>
          <w:b/>
          <w:sz w:val="40"/>
        </w:rPr>
      </w:pPr>
    </w:p>
    <w:p w14:paraId="1D558B36" w14:textId="77777777" w:rsidR="003B54F9" w:rsidRDefault="003B54F9" w:rsidP="003B54F9">
      <w:pPr>
        <w:jc w:val="center"/>
        <w:rPr>
          <w:b/>
          <w:bCs/>
          <w:sz w:val="32"/>
        </w:rPr>
      </w:pPr>
      <w:r>
        <w:rPr>
          <w:b/>
          <w:bCs/>
          <w:sz w:val="32"/>
        </w:rPr>
        <w:t>BONAFIDE CERTIFICATE</w:t>
      </w:r>
    </w:p>
    <w:p w14:paraId="75CA58B3" w14:textId="77777777" w:rsidR="003B54F9" w:rsidRDefault="003B54F9" w:rsidP="003B54F9">
      <w:pPr>
        <w:jc w:val="center"/>
      </w:pPr>
    </w:p>
    <w:p w14:paraId="6EB9D32B" w14:textId="77777777" w:rsidR="003B54F9" w:rsidRDefault="003B54F9" w:rsidP="003B54F9">
      <w:pPr>
        <w:jc w:val="center"/>
      </w:pPr>
    </w:p>
    <w:p w14:paraId="69E71A78" w14:textId="77777777" w:rsidR="003B54F9" w:rsidRDefault="003B54F9" w:rsidP="003B54F9">
      <w:pPr>
        <w:jc w:val="center"/>
      </w:pPr>
    </w:p>
    <w:p w14:paraId="61EF658D" w14:textId="77777777" w:rsidR="003B54F9" w:rsidRDefault="003B54F9" w:rsidP="003B54F9">
      <w:pPr>
        <w:jc w:val="center"/>
      </w:pPr>
    </w:p>
    <w:p w14:paraId="3817CB02" w14:textId="584EA9A9" w:rsidR="003B54F9" w:rsidRDefault="003B54F9" w:rsidP="000D1304">
      <w:pPr>
        <w:pStyle w:val="Heading5"/>
        <w:spacing w:line="480" w:lineRule="auto"/>
        <w:jc w:val="both"/>
        <w:rPr>
          <w:sz w:val="28"/>
        </w:rPr>
      </w:pPr>
      <w:r w:rsidRPr="007D4501">
        <w:rPr>
          <w:b w:val="0"/>
          <w:bCs w:val="0"/>
          <w:sz w:val="28"/>
          <w:szCs w:val="28"/>
        </w:rPr>
        <w:t>Certified that this project report “</w:t>
      </w:r>
      <w:r w:rsidR="007D4501" w:rsidRPr="007D4501">
        <w:rPr>
          <w:sz w:val="28"/>
          <w:szCs w:val="28"/>
          <w:lang w:val="en-IN"/>
        </w:rPr>
        <w:t>DECENTRALIZED FUNDING PLATFORM BASED ON BLOCKCHAIN TECHNOLOGY</w:t>
      </w:r>
      <w:r w:rsidRPr="007D4501">
        <w:rPr>
          <w:sz w:val="28"/>
          <w:szCs w:val="28"/>
        </w:rPr>
        <w:t>”</w:t>
      </w:r>
      <w:r w:rsidR="00B61B7B">
        <w:rPr>
          <w:sz w:val="28"/>
          <w:szCs w:val="28"/>
        </w:rPr>
        <w:t xml:space="preserve"> </w:t>
      </w:r>
      <w:r w:rsidRPr="007D4501">
        <w:rPr>
          <w:b w:val="0"/>
          <w:bCs w:val="0"/>
          <w:sz w:val="28"/>
        </w:rPr>
        <w:t xml:space="preserve">is the </w:t>
      </w:r>
      <w:proofErr w:type="spellStart"/>
      <w:r w:rsidRPr="007D4501">
        <w:rPr>
          <w:b w:val="0"/>
          <w:bCs w:val="0"/>
          <w:sz w:val="28"/>
        </w:rPr>
        <w:t>bonafide</w:t>
      </w:r>
      <w:proofErr w:type="spellEnd"/>
      <w:r w:rsidR="000D1304">
        <w:rPr>
          <w:b w:val="0"/>
          <w:bCs w:val="0"/>
          <w:sz w:val="28"/>
        </w:rPr>
        <w:t xml:space="preserve"> </w:t>
      </w:r>
      <w:r w:rsidRPr="007D4501">
        <w:rPr>
          <w:b w:val="0"/>
          <w:bCs w:val="0"/>
          <w:sz w:val="28"/>
          <w:szCs w:val="28"/>
        </w:rPr>
        <w:t>work of</w:t>
      </w:r>
      <w:r w:rsidRPr="007D4501">
        <w:rPr>
          <w:sz w:val="28"/>
          <w:szCs w:val="28"/>
        </w:rPr>
        <w:t xml:space="preserve"> “</w:t>
      </w:r>
      <w:r w:rsidR="007D4501" w:rsidRPr="007D4501">
        <w:rPr>
          <w:sz w:val="28"/>
          <w:szCs w:val="28"/>
          <w:lang w:val="en-IN"/>
        </w:rPr>
        <w:t>BENETA GETZIE M</w:t>
      </w:r>
      <w:r w:rsidR="007D4501" w:rsidRPr="007D4501">
        <w:rPr>
          <w:sz w:val="28"/>
          <w:szCs w:val="28"/>
        </w:rPr>
        <w:t xml:space="preserve"> [REGISTER NO:211417104034]</w:t>
      </w:r>
      <w:r w:rsidR="007D4501">
        <w:rPr>
          <w:sz w:val="28"/>
          <w:szCs w:val="28"/>
        </w:rPr>
        <w:t>,</w:t>
      </w:r>
      <w:r w:rsidR="007D4501" w:rsidRPr="007D4501">
        <w:rPr>
          <w:sz w:val="28"/>
          <w:szCs w:val="28"/>
          <w:lang w:val="en-IN"/>
        </w:rPr>
        <w:t xml:space="preserve"> DEEPIKA T</w:t>
      </w:r>
      <w:r w:rsidR="007D4501" w:rsidRPr="007D4501">
        <w:rPr>
          <w:sz w:val="28"/>
          <w:szCs w:val="28"/>
        </w:rPr>
        <w:t xml:space="preserve"> [REGISTER NO:2114171040</w:t>
      </w:r>
      <w:r w:rsidR="007D4501" w:rsidRPr="007D4501">
        <w:rPr>
          <w:b w:val="0"/>
          <w:sz w:val="28"/>
          <w:szCs w:val="28"/>
        </w:rPr>
        <w:t>48</w:t>
      </w:r>
      <w:r w:rsidR="007D4501" w:rsidRPr="007D4501">
        <w:rPr>
          <w:sz w:val="28"/>
          <w:szCs w:val="28"/>
        </w:rPr>
        <w:t>]</w:t>
      </w:r>
      <w:r w:rsidR="007D4501">
        <w:rPr>
          <w:sz w:val="28"/>
          <w:szCs w:val="28"/>
        </w:rPr>
        <w:t xml:space="preserve">, </w:t>
      </w:r>
      <w:r w:rsidR="007D4501" w:rsidRPr="007D4501">
        <w:rPr>
          <w:bCs w:val="0"/>
          <w:sz w:val="28"/>
          <w:szCs w:val="28"/>
        </w:rPr>
        <w:t>HARINI B</w:t>
      </w:r>
      <w:r w:rsidR="00847DE2">
        <w:rPr>
          <w:bCs w:val="0"/>
          <w:sz w:val="28"/>
          <w:szCs w:val="28"/>
        </w:rPr>
        <w:t xml:space="preserve"> </w:t>
      </w:r>
      <w:r w:rsidR="007D4501" w:rsidRPr="007D4501">
        <w:rPr>
          <w:sz w:val="28"/>
          <w:szCs w:val="28"/>
        </w:rPr>
        <w:t>[REGISTERNO:2114171040</w:t>
      </w:r>
      <w:r w:rsidR="007D4501" w:rsidRPr="007D4501">
        <w:rPr>
          <w:b w:val="0"/>
          <w:sz w:val="28"/>
          <w:szCs w:val="28"/>
        </w:rPr>
        <w:t>77</w:t>
      </w:r>
      <w:r w:rsidR="007D4501" w:rsidRPr="007D4501">
        <w:rPr>
          <w:sz w:val="28"/>
          <w:szCs w:val="28"/>
        </w:rPr>
        <w:t>]</w:t>
      </w:r>
      <w:r>
        <w:rPr>
          <w:sz w:val="28"/>
        </w:rPr>
        <w:t xml:space="preserve">” </w:t>
      </w:r>
      <w:r w:rsidRPr="007D4501">
        <w:rPr>
          <w:b w:val="0"/>
          <w:bCs w:val="0"/>
          <w:sz w:val="28"/>
        </w:rPr>
        <w:t>who carried out the project work under my</w:t>
      </w:r>
      <w:r w:rsidR="000D1304">
        <w:rPr>
          <w:b w:val="0"/>
          <w:bCs w:val="0"/>
          <w:sz w:val="28"/>
        </w:rPr>
        <w:t xml:space="preserve"> </w:t>
      </w:r>
      <w:r w:rsidRPr="007D4501">
        <w:rPr>
          <w:b w:val="0"/>
          <w:bCs w:val="0"/>
          <w:sz w:val="28"/>
        </w:rPr>
        <w:t>supervision</w:t>
      </w:r>
      <w:r>
        <w:rPr>
          <w:sz w:val="28"/>
        </w:rPr>
        <w:t>.</w:t>
      </w:r>
    </w:p>
    <w:p w14:paraId="03D3DE14" w14:textId="77777777" w:rsidR="003B54F9" w:rsidRDefault="003B54F9" w:rsidP="003B54F9">
      <w:pPr>
        <w:spacing w:line="480" w:lineRule="auto"/>
      </w:pPr>
    </w:p>
    <w:p w14:paraId="71FB4A47" w14:textId="7E12BB6C" w:rsidR="003B54F9" w:rsidRPr="001D6944" w:rsidRDefault="003B54F9" w:rsidP="003B54F9">
      <w:pPr>
        <w:jc w:val="both"/>
        <w:rPr>
          <w:b/>
          <w:sz w:val="28"/>
        </w:rPr>
      </w:pPr>
      <w:r w:rsidRPr="001D6944">
        <w:rPr>
          <w:b/>
          <w:sz w:val="28"/>
        </w:rPr>
        <w:t>SIGNATURE</w:t>
      </w:r>
      <w:r w:rsidRPr="001D6944">
        <w:rPr>
          <w:b/>
          <w:sz w:val="28"/>
        </w:rPr>
        <w:tab/>
      </w:r>
      <w:r w:rsidRPr="001D6944">
        <w:rPr>
          <w:b/>
          <w:sz w:val="28"/>
        </w:rPr>
        <w:tab/>
      </w:r>
      <w:r w:rsidRPr="001D6944">
        <w:rPr>
          <w:b/>
          <w:sz w:val="28"/>
        </w:rPr>
        <w:tab/>
      </w:r>
      <w:r w:rsidRPr="001D6944">
        <w:rPr>
          <w:b/>
          <w:sz w:val="28"/>
        </w:rPr>
        <w:tab/>
      </w:r>
      <w:r w:rsidR="00531153">
        <w:rPr>
          <w:b/>
          <w:sz w:val="28"/>
        </w:rPr>
        <w:t xml:space="preserve">            </w:t>
      </w:r>
      <w:r w:rsidR="00B61B7B">
        <w:rPr>
          <w:b/>
          <w:sz w:val="28"/>
        </w:rPr>
        <w:t xml:space="preserve"> </w:t>
      </w:r>
      <w:r w:rsidR="00531153">
        <w:rPr>
          <w:b/>
          <w:sz w:val="28"/>
        </w:rPr>
        <w:t xml:space="preserve"> </w:t>
      </w:r>
      <w:proofErr w:type="spellStart"/>
      <w:r w:rsidRPr="001D6944">
        <w:rPr>
          <w:b/>
          <w:sz w:val="28"/>
        </w:rPr>
        <w:t>SIGNATURE</w:t>
      </w:r>
      <w:proofErr w:type="spellEnd"/>
    </w:p>
    <w:p w14:paraId="505D7BA8" w14:textId="77777777" w:rsidR="003B54F9" w:rsidRPr="001D6944" w:rsidRDefault="003B54F9" w:rsidP="003B54F9">
      <w:pPr>
        <w:jc w:val="both"/>
        <w:rPr>
          <w:b/>
          <w:sz w:val="28"/>
        </w:rPr>
      </w:pPr>
    </w:p>
    <w:p w14:paraId="2D5DAB3B" w14:textId="519C9564" w:rsidR="003B54F9" w:rsidRPr="007D4501" w:rsidRDefault="003B54F9" w:rsidP="003B54F9">
      <w:pPr>
        <w:jc w:val="both"/>
        <w:rPr>
          <w:b/>
          <w:sz w:val="28"/>
        </w:rPr>
      </w:pPr>
      <w:r w:rsidRPr="001D6944">
        <w:rPr>
          <w:b/>
          <w:sz w:val="28"/>
        </w:rPr>
        <w:t>Dr.</w:t>
      </w:r>
      <w:proofErr w:type="gramStart"/>
      <w:r w:rsidRPr="001D6944">
        <w:rPr>
          <w:b/>
          <w:sz w:val="28"/>
        </w:rPr>
        <w:t>S.MURUGAVALLI</w:t>
      </w:r>
      <w:proofErr w:type="gramEnd"/>
      <w:r w:rsidRPr="001D6944">
        <w:rPr>
          <w:b/>
          <w:sz w:val="28"/>
        </w:rPr>
        <w:t>,M.E.,</w:t>
      </w:r>
      <w:proofErr w:type="spellStart"/>
      <w:r w:rsidRPr="001D6944">
        <w:rPr>
          <w:b/>
          <w:sz w:val="28"/>
        </w:rPr>
        <w:t>Ph.D</w:t>
      </w:r>
      <w:proofErr w:type="spellEnd"/>
      <w:r>
        <w:rPr>
          <w:b/>
          <w:sz w:val="28"/>
        </w:rPr>
        <w:t>.,</w:t>
      </w:r>
      <w:r>
        <w:rPr>
          <w:b/>
          <w:sz w:val="28"/>
        </w:rPr>
        <w:tab/>
      </w:r>
      <w:r>
        <w:rPr>
          <w:b/>
          <w:sz w:val="28"/>
        </w:rPr>
        <w:tab/>
      </w:r>
      <w:r w:rsidR="00B61B7B">
        <w:rPr>
          <w:b/>
          <w:sz w:val="28"/>
        </w:rPr>
        <w:t xml:space="preserve">    </w:t>
      </w:r>
      <w:r w:rsidR="00531153">
        <w:rPr>
          <w:b/>
          <w:sz w:val="28"/>
        </w:rPr>
        <w:t xml:space="preserve"> </w:t>
      </w:r>
      <w:r w:rsidR="007D4501" w:rsidRPr="007D4501">
        <w:rPr>
          <w:b/>
          <w:sz w:val="28"/>
        </w:rPr>
        <w:t>ANITHA MOSES V</w:t>
      </w:r>
      <w:r w:rsidR="00531153">
        <w:rPr>
          <w:b/>
          <w:sz w:val="28"/>
        </w:rPr>
        <w:t>, ME</w:t>
      </w:r>
    </w:p>
    <w:p w14:paraId="7D7ED00B" w14:textId="064BDD77" w:rsidR="003B54F9" w:rsidRDefault="003B54F9" w:rsidP="00B61B7B">
      <w:pPr>
        <w:rPr>
          <w:b/>
          <w:sz w:val="28"/>
          <w:szCs w:val="28"/>
        </w:rPr>
      </w:pPr>
      <w:r w:rsidRPr="00183669">
        <w:rPr>
          <w:b/>
          <w:sz w:val="28"/>
          <w:szCs w:val="28"/>
        </w:rPr>
        <w:t xml:space="preserve">HEAD OF THE DEPARTMENT   </w:t>
      </w:r>
      <w:r>
        <w:rPr>
          <w:b/>
          <w:sz w:val="28"/>
          <w:szCs w:val="28"/>
        </w:rPr>
        <w:tab/>
      </w:r>
      <w:r w:rsidR="00531153">
        <w:rPr>
          <w:b/>
          <w:sz w:val="28"/>
          <w:szCs w:val="28"/>
        </w:rPr>
        <w:t xml:space="preserve">               </w:t>
      </w:r>
      <w:r w:rsidR="00EA7AB0">
        <w:rPr>
          <w:b/>
          <w:sz w:val="28"/>
          <w:szCs w:val="28"/>
        </w:rPr>
        <w:t xml:space="preserve"> </w:t>
      </w:r>
      <w:r>
        <w:rPr>
          <w:b/>
          <w:sz w:val="28"/>
          <w:szCs w:val="28"/>
        </w:rPr>
        <w:t>SUPERVISOR</w:t>
      </w:r>
    </w:p>
    <w:p w14:paraId="05003F7E" w14:textId="52D21FD7" w:rsidR="003B54F9" w:rsidRPr="007D4501" w:rsidRDefault="00531153" w:rsidP="00531153">
      <w:pPr>
        <w:rPr>
          <w:b/>
          <w:sz w:val="28"/>
          <w:szCs w:val="28"/>
        </w:rPr>
      </w:pPr>
      <w:r>
        <w:rPr>
          <w:b/>
          <w:sz w:val="28"/>
          <w:szCs w:val="28"/>
        </w:rPr>
        <w:t xml:space="preserve">                                                                             </w:t>
      </w:r>
      <w:r w:rsidR="007D4501" w:rsidRPr="007D4501">
        <w:rPr>
          <w:b/>
          <w:sz w:val="28"/>
          <w:szCs w:val="28"/>
        </w:rPr>
        <w:t>ASS</w:t>
      </w:r>
      <w:r w:rsidR="000D1304">
        <w:rPr>
          <w:b/>
          <w:sz w:val="28"/>
          <w:szCs w:val="28"/>
        </w:rPr>
        <w:t>OCIATE</w:t>
      </w:r>
      <w:r w:rsidR="007D4501" w:rsidRPr="007D4501">
        <w:rPr>
          <w:b/>
          <w:sz w:val="28"/>
          <w:szCs w:val="28"/>
        </w:rPr>
        <w:t xml:space="preserve"> PROFESSOR</w:t>
      </w:r>
    </w:p>
    <w:p w14:paraId="7590843C" w14:textId="77777777" w:rsidR="003B54F9" w:rsidRDefault="003B54F9" w:rsidP="003B54F9">
      <w:pPr>
        <w:jc w:val="both"/>
        <w:rPr>
          <w:b/>
          <w:sz w:val="28"/>
          <w:szCs w:val="28"/>
        </w:rPr>
      </w:pPr>
    </w:p>
    <w:p w14:paraId="442DEC3B" w14:textId="567C711C" w:rsidR="003B54F9" w:rsidRPr="00BD5D31" w:rsidRDefault="003B54F9" w:rsidP="003B54F9">
      <w:pPr>
        <w:jc w:val="both"/>
        <w:rPr>
          <w:szCs w:val="28"/>
        </w:rPr>
      </w:pPr>
      <w:r w:rsidRPr="00BD5D31">
        <w:rPr>
          <w:szCs w:val="28"/>
        </w:rPr>
        <w:t xml:space="preserve">DEPARTMENT OF CSE, </w:t>
      </w:r>
      <w:r w:rsidRPr="00BD5D31">
        <w:rPr>
          <w:szCs w:val="28"/>
        </w:rPr>
        <w:tab/>
      </w:r>
      <w:r w:rsidRPr="00BD5D31">
        <w:rPr>
          <w:szCs w:val="28"/>
        </w:rPr>
        <w:tab/>
      </w:r>
      <w:r w:rsidRPr="00BD5D31">
        <w:rPr>
          <w:szCs w:val="28"/>
        </w:rPr>
        <w:tab/>
      </w:r>
      <w:r w:rsidRPr="00BD5D31">
        <w:rPr>
          <w:szCs w:val="28"/>
        </w:rPr>
        <w:tab/>
      </w:r>
      <w:r w:rsidR="000D1304">
        <w:rPr>
          <w:szCs w:val="28"/>
        </w:rPr>
        <w:t xml:space="preserve">     </w:t>
      </w:r>
      <w:r w:rsidRPr="00BD5D31">
        <w:rPr>
          <w:szCs w:val="28"/>
        </w:rPr>
        <w:t>DEPARTMENT OF CSE,</w:t>
      </w:r>
    </w:p>
    <w:p w14:paraId="30CC65C8" w14:textId="77777777" w:rsidR="003B54F9" w:rsidRPr="00BD5D31" w:rsidRDefault="003B54F9" w:rsidP="003B54F9">
      <w:pPr>
        <w:jc w:val="both"/>
        <w:rPr>
          <w:szCs w:val="28"/>
        </w:rPr>
      </w:pPr>
      <w:r w:rsidRPr="00BD5D31">
        <w:rPr>
          <w:szCs w:val="28"/>
        </w:rPr>
        <w:t xml:space="preserve">PANIMALAR ENGINEERING </w:t>
      </w:r>
      <w:proofErr w:type="gramStart"/>
      <w:r w:rsidRPr="00BD5D31">
        <w:rPr>
          <w:szCs w:val="28"/>
        </w:rPr>
        <w:t xml:space="preserve">COLLEGE,   </w:t>
      </w:r>
      <w:proofErr w:type="gramEnd"/>
      <w:r w:rsidRPr="00BD5D31">
        <w:rPr>
          <w:szCs w:val="28"/>
        </w:rPr>
        <w:t xml:space="preserve">              PANIMALAR ENGINEERING COLLEGE,</w:t>
      </w:r>
    </w:p>
    <w:p w14:paraId="2C697509" w14:textId="77777777" w:rsidR="003B54F9" w:rsidRPr="00BD5D31" w:rsidRDefault="003B54F9" w:rsidP="003B54F9">
      <w:pPr>
        <w:jc w:val="both"/>
        <w:rPr>
          <w:szCs w:val="28"/>
        </w:rPr>
      </w:pPr>
      <w:r w:rsidRPr="00BD5D31">
        <w:rPr>
          <w:szCs w:val="28"/>
        </w:rPr>
        <w:t>NASARATHPETTAI,</w:t>
      </w:r>
      <w:r w:rsidRPr="00BD5D31">
        <w:rPr>
          <w:szCs w:val="28"/>
        </w:rPr>
        <w:tab/>
      </w:r>
      <w:r w:rsidRPr="00BD5D31">
        <w:rPr>
          <w:szCs w:val="28"/>
        </w:rPr>
        <w:tab/>
      </w:r>
      <w:r w:rsidRPr="00BD5D31">
        <w:rPr>
          <w:szCs w:val="28"/>
        </w:rPr>
        <w:tab/>
        <w:t xml:space="preserve">                 NASARATHPETTAI,</w:t>
      </w:r>
    </w:p>
    <w:p w14:paraId="64BBA9C4" w14:textId="77777777" w:rsidR="003B54F9" w:rsidRPr="00BD5D31" w:rsidRDefault="003B54F9" w:rsidP="003B54F9">
      <w:pPr>
        <w:jc w:val="both"/>
        <w:rPr>
          <w:szCs w:val="28"/>
        </w:rPr>
      </w:pPr>
      <w:r w:rsidRPr="00BD5D31">
        <w:rPr>
          <w:szCs w:val="28"/>
        </w:rPr>
        <w:t>POONAMALLEE,</w:t>
      </w:r>
      <w:r w:rsidRPr="00BD5D31">
        <w:rPr>
          <w:szCs w:val="28"/>
        </w:rPr>
        <w:tab/>
      </w:r>
      <w:r w:rsidRPr="00BD5D31">
        <w:rPr>
          <w:szCs w:val="28"/>
        </w:rPr>
        <w:tab/>
      </w:r>
      <w:r w:rsidRPr="00BD5D31">
        <w:rPr>
          <w:szCs w:val="28"/>
        </w:rPr>
        <w:tab/>
      </w:r>
      <w:r w:rsidRPr="00BD5D31">
        <w:rPr>
          <w:szCs w:val="28"/>
        </w:rPr>
        <w:tab/>
      </w:r>
      <w:r w:rsidRPr="00BD5D31">
        <w:rPr>
          <w:szCs w:val="28"/>
        </w:rPr>
        <w:tab/>
        <w:t xml:space="preserve">     POONAMALLEE,</w:t>
      </w:r>
    </w:p>
    <w:p w14:paraId="0E6CB9B2" w14:textId="77777777" w:rsidR="003B54F9" w:rsidRPr="00F9491E" w:rsidRDefault="003B54F9" w:rsidP="003B54F9">
      <w:pPr>
        <w:jc w:val="both"/>
        <w:rPr>
          <w:szCs w:val="28"/>
        </w:rPr>
      </w:pPr>
      <w:r w:rsidRPr="00BD5D31">
        <w:rPr>
          <w:szCs w:val="28"/>
        </w:rPr>
        <w:t>CHENNAI-600 123.</w:t>
      </w:r>
      <w:r w:rsidRPr="00BD5D31">
        <w:rPr>
          <w:szCs w:val="28"/>
        </w:rPr>
        <w:tab/>
      </w:r>
      <w:r w:rsidRPr="00BD5D31">
        <w:rPr>
          <w:szCs w:val="28"/>
        </w:rPr>
        <w:tab/>
      </w:r>
      <w:r w:rsidRPr="00BD5D31">
        <w:rPr>
          <w:szCs w:val="28"/>
        </w:rPr>
        <w:tab/>
      </w:r>
      <w:r w:rsidRPr="00BD5D31">
        <w:rPr>
          <w:szCs w:val="28"/>
        </w:rPr>
        <w:tab/>
      </w:r>
      <w:r w:rsidRPr="00BD5D31">
        <w:rPr>
          <w:szCs w:val="28"/>
        </w:rPr>
        <w:tab/>
        <w:t xml:space="preserve">     CHENNAI-600 123</w:t>
      </w:r>
      <w:r>
        <w:rPr>
          <w:szCs w:val="28"/>
        </w:rPr>
        <w:t>.</w:t>
      </w:r>
    </w:p>
    <w:p w14:paraId="7C1C8DF1" w14:textId="77777777" w:rsidR="003B54F9" w:rsidRPr="00F9491E" w:rsidRDefault="003B54F9" w:rsidP="003B54F9">
      <w:pPr>
        <w:jc w:val="both"/>
        <w:rPr>
          <w:szCs w:val="28"/>
        </w:rPr>
      </w:pPr>
    </w:p>
    <w:p w14:paraId="6E7E642A" w14:textId="77777777" w:rsidR="003B54F9" w:rsidRDefault="003B54F9" w:rsidP="003B54F9">
      <w:pPr>
        <w:jc w:val="both"/>
        <w:rPr>
          <w:b/>
          <w:sz w:val="28"/>
          <w:szCs w:val="28"/>
        </w:rPr>
      </w:pPr>
    </w:p>
    <w:p w14:paraId="01D584CA" w14:textId="77777777" w:rsidR="003B54F9" w:rsidRDefault="003B54F9" w:rsidP="003B54F9">
      <w:pPr>
        <w:jc w:val="both"/>
        <w:rPr>
          <w:b/>
          <w:sz w:val="28"/>
          <w:szCs w:val="28"/>
        </w:rPr>
      </w:pPr>
    </w:p>
    <w:p w14:paraId="7753F1A7" w14:textId="77777777" w:rsidR="003B54F9" w:rsidRPr="00183669" w:rsidRDefault="003B54F9" w:rsidP="003B54F9">
      <w:pPr>
        <w:jc w:val="both"/>
        <w:rPr>
          <w:b/>
          <w:sz w:val="28"/>
          <w:szCs w:val="28"/>
        </w:rPr>
      </w:pPr>
      <w:r w:rsidRPr="00183669">
        <w:rPr>
          <w:b/>
          <w:sz w:val="28"/>
          <w:szCs w:val="28"/>
        </w:rPr>
        <w:tab/>
      </w:r>
      <w:r w:rsidRPr="00183669">
        <w:rPr>
          <w:b/>
          <w:sz w:val="28"/>
          <w:szCs w:val="28"/>
        </w:rPr>
        <w:tab/>
      </w:r>
    </w:p>
    <w:p w14:paraId="6A6A7D51" w14:textId="4D1A9A3E" w:rsidR="003B54F9" w:rsidRPr="00B870A6" w:rsidRDefault="003B54F9" w:rsidP="003B54F9">
      <w:pPr>
        <w:widowControl w:val="0"/>
        <w:autoSpaceDE w:val="0"/>
        <w:autoSpaceDN w:val="0"/>
        <w:adjustRightInd w:val="0"/>
        <w:spacing w:line="480" w:lineRule="auto"/>
        <w:jc w:val="both"/>
        <w:rPr>
          <w:sz w:val="28"/>
          <w:szCs w:val="28"/>
        </w:rPr>
      </w:pPr>
      <w:r w:rsidRPr="00B870A6">
        <w:rPr>
          <w:sz w:val="28"/>
          <w:szCs w:val="28"/>
        </w:rPr>
        <w:t xml:space="preserve">Certified that the </w:t>
      </w:r>
      <w:r>
        <w:rPr>
          <w:sz w:val="28"/>
          <w:szCs w:val="28"/>
        </w:rPr>
        <w:t xml:space="preserve">above </w:t>
      </w:r>
      <w:r w:rsidRPr="00B870A6">
        <w:rPr>
          <w:sz w:val="28"/>
          <w:szCs w:val="28"/>
        </w:rPr>
        <w:t>candidate</w:t>
      </w:r>
      <w:r>
        <w:rPr>
          <w:sz w:val="28"/>
          <w:szCs w:val="28"/>
        </w:rPr>
        <w:t xml:space="preserve">(s) was/ </w:t>
      </w:r>
      <w:r w:rsidRPr="00B870A6">
        <w:rPr>
          <w:sz w:val="28"/>
          <w:szCs w:val="28"/>
        </w:rPr>
        <w:t xml:space="preserve">were examined in the </w:t>
      </w:r>
      <w:r>
        <w:rPr>
          <w:sz w:val="28"/>
          <w:szCs w:val="28"/>
        </w:rPr>
        <w:t xml:space="preserve">Anna University Project </w:t>
      </w:r>
      <w:r w:rsidRPr="00B870A6">
        <w:rPr>
          <w:sz w:val="28"/>
          <w:szCs w:val="28"/>
        </w:rPr>
        <w:t>Viva-Voce Examination held on</w:t>
      </w:r>
      <w:r w:rsidR="00951443">
        <w:rPr>
          <w:sz w:val="28"/>
          <w:szCs w:val="28"/>
        </w:rPr>
        <w:t xml:space="preserve"> 05/08/2021</w:t>
      </w:r>
      <w:r w:rsidRPr="00B870A6">
        <w:rPr>
          <w:sz w:val="28"/>
          <w:szCs w:val="28"/>
        </w:rPr>
        <w:t>.</w:t>
      </w:r>
    </w:p>
    <w:p w14:paraId="125681B1" w14:textId="77777777" w:rsidR="003B54F9" w:rsidRDefault="003B54F9" w:rsidP="003B54F9">
      <w:pPr>
        <w:jc w:val="center"/>
        <w:rPr>
          <w:sz w:val="28"/>
          <w:szCs w:val="28"/>
        </w:rPr>
      </w:pPr>
    </w:p>
    <w:p w14:paraId="1BBA210B" w14:textId="77777777" w:rsidR="00621B47" w:rsidRPr="00B870A6" w:rsidRDefault="00621B47" w:rsidP="003B54F9">
      <w:pPr>
        <w:jc w:val="center"/>
        <w:rPr>
          <w:sz w:val="28"/>
          <w:szCs w:val="28"/>
        </w:rPr>
      </w:pPr>
    </w:p>
    <w:p w14:paraId="4E92703F" w14:textId="77777777" w:rsidR="003B54F9" w:rsidRPr="00B870A6" w:rsidRDefault="003B54F9" w:rsidP="003B54F9">
      <w:pPr>
        <w:widowControl w:val="0"/>
        <w:autoSpaceDE w:val="0"/>
        <w:autoSpaceDN w:val="0"/>
        <w:adjustRightInd w:val="0"/>
        <w:spacing w:line="441" w:lineRule="exact"/>
        <w:jc w:val="both"/>
        <w:rPr>
          <w:sz w:val="28"/>
          <w:szCs w:val="28"/>
        </w:rPr>
      </w:pPr>
    </w:p>
    <w:p w14:paraId="62E90524" w14:textId="77777777" w:rsidR="003B54F9" w:rsidRPr="00183669" w:rsidRDefault="003B54F9" w:rsidP="003B54F9">
      <w:pPr>
        <w:widowControl w:val="0"/>
        <w:autoSpaceDE w:val="0"/>
        <w:autoSpaceDN w:val="0"/>
        <w:adjustRightInd w:val="0"/>
        <w:spacing w:line="249" w:lineRule="exact"/>
        <w:ind w:left="969" w:hanging="969"/>
        <w:jc w:val="center"/>
        <w:rPr>
          <w:b/>
          <w:sz w:val="30"/>
          <w:szCs w:val="30"/>
        </w:rPr>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EXTERNAL EXAMINER</w:t>
      </w:r>
      <w:r w:rsidRPr="00183669">
        <w:rPr>
          <w:b/>
          <w:sz w:val="28"/>
          <w:szCs w:val="28"/>
        </w:rPr>
        <w:tab/>
      </w:r>
    </w:p>
    <w:p w14:paraId="20771145" w14:textId="77777777" w:rsidR="003B54F9" w:rsidRDefault="003B54F9" w:rsidP="003B54F9">
      <w:pPr>
        <w:widowControl w:val="0"/>
        <w:autoSpaceDE w:val="0"/>
        <w:autoSpaceDN w:val="0"/>
        <w:adjustRightInd w:val="0"/>
        <w:spacing w:line="336" w:lineRule="exact"/>
        <w:jc w:val="center"/>
        <w:rPr>
          <w:b/>
          <w:bCs/>
          <w:sz w:val="28"/>
          <w:szCs w:val="28"/>
        </w:rPr>
      </w:pPr>
    </w:p>
    <w:p w14:paraId="7189CD55" w14:textId="77777777" w:rsidR="00AC2B53" w:rsidRDefault="00AC2B53" w:rsidP="003B54F9">
      <w:pPr>
        <w:widowControl w:val="0"/>
        <w:autoSpaceDE w:val="0"/>
        <w:autoSpaceDN w:val="0"/>
        <w:adjustRightInd w:val="0"/>
        <w:spacing w:line="360" w:lineRule="auto"/>
        <w:jc w:val="center"/>
        <w:rPr>
          <w:b/>
          <w:bCs/>
          <w:sz w:val="30"/>
          <w:szCs w:val="30"/>
        </w:rPr>
        <w:sectPr w:rsidR="00AC2B53" w:rsidSect="00AC2B53">
          <w:footerReference w:type="default" r:id="rId11"/>
          <w:pgSz w:w="12240" w:h="15840" w:code="1"/>
          <w:pgMar w:top="1260" w:right="1320" w:bottom="900" w:left="1200" w:header="720" w:footer="720" w:gutter="0"/>
          <w:pgNumType w:fmt="lowerRoman" w:start="1"/>
          <w:cols w:space="720"/>
          <w:titlePg/>
          <w:docGrid w:linePitch="360"/>
        </w:sectPr>
      </w:pPr>
    </w:p>
    <w:p w14:paraId="5AFEC6D7" w14:textId="5664BBE9" w:rsidR="003B54F9" w:rsidRPr="00390EDA" w:rsidRDefault="003B54F9" w:rsidP="003B54F9">
      <w:pPr>
        <w:widowControl w:val="0"/>
        <w:autoSpaceDE w:val="0"/>
        <w:autoSpaceDN w:val="0"/>
        <w:adjustRightInd w:val="0"/>
        <w:spacing w:line="360" w:lineRule="auto"/>
        <w:jc w:val="center"/>
        <w:rPr>
          <w:b/>
          <w:bCs/>
          <w:sz w:val="30"/>
          <w:szCs w:val="30"/>
        </w:rPr>
      </w:pPr>
      <w:r w:rsidRPr="00390EDA">
        <w:rPr>
          <w:b/>
          <w:bCs/>
          <w:sz w:val="30"/>
          <w:szCs w:val="30"/>
        </w:rPr>
        <w:lastRenderedPageBreak/>
        <w:t>ACKNOWLEDGEMENT</w:t>
      </w:r>
    </w:p>
    <w:p w14:paraId="7B1EFF57" w14:textId="77777777" w:rsidR="003B54F9" w:rsidRPr="00390EDA" w:rsidRDefault="003B54F9" w:rsidP="003B54F9">
      <w:pPr>
        <w:widowControl w:val="0"/>
        <w:autoSpaceDE w:val="0"/>
        <w:autoSpaceDN w:val="0"/>
        <w:adjustRightInd w:val="0"/>
        <w:spacing w:line="360" w:lineRule="auto"/>
        <w:jc w:val="both"/>
        <w:rPr>
          <w:b/>
          <w:bCs/>
          <w:sz w:val="30"/>
          <w:szCs w:val="30"/>
        </w:rPr>
      </w:pPr>
    </w:p>
    <w:p w14:paraId="6F36B99E" w14:textId="7EFB188D" w:rsidR="003B54F9" w:rsidRDefault="003B54F9" w:rsidP="003B54F9">
      <w:pPr>
        <w:widowControl w:val="0"/>
        <w:autoSpaceDE w:val="0"/>
        <w:autoSpaceDN w:val="0"/>
        <w:adjustRightInd w:val="0"/>
        <w:spacing w:line="360" w:lineRule="auto"/>
        <w:jc w:val="both"/>
        <w:rPr>
          <w:sz w:val="28"/>
          <w:szCs w:val="28"/>
        </w:rPr>
      </w:pPr>
      <w:r>
        <w:rPr>
          <w:sz w:val="28"/>
          <w:szCs w:val="28"/>
        </w:rPr>
        <w:t>We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proofErr w:type="spellStart"/>
      <w:r w:rsidRPr="00390EDA">
        <w:rPr>
          <w:b/>
          <w:bCs/>
          <w:sz w:val="28"/>
          <w:szCs w:val="28"/>
        </w:rPr>
        <w:t>Dr.</w:t>
      </w:r>
      <w:proofErr w:type="gramStart"/>
      <w:r w:rsidRPr="00390EDA">
        <w:rPr>
          <w:b/>
          <w:bCs/>
          <w:sz w:val="28"/>
          <w:szCs w:val="28"/>
        </w:rPr>
        <w:t>P.CHINNADURAI</w:t>
      </w:r>
      <w:proofErr w:type="spellEnd"/>
      <w:proofErr w:type="gramEnd"/>
      <w:r w:rsidRPr="00390EDA">
        <w:rPr>
          <w:b/>
          <w:bCs/>
          <w:sz w:val="28"/>
          <w:szCs w:val="28"/>
        </w:rPr>
        <w:t>,</w:t>
      </w:r>
      <w:r w:rsidR="009B65E4">
        <w:rPr>
          <w:b/>
          <w:bCs/>
          <w:sz w:val="28"/>
          <w:szCs w:val="28"/>
        </w:rPr>
        <w:t xml:space="preserve"> </w:t>
      </w:r>
      <w:r w:rsidRPr="00390EDA">
        <w:rPr>
          <w:b/>
          <w:bCs/>
          <w:sz w:val="28"/>
          <w:szCs w:val="28"/>
        </w:rPr>
        <w:t>M.A., Ph.D.</w:t>
      </w:r>
      <w:r w:rsidRPr="00390EDA">
        <w:rPr>
          <w:sz w:val="28"/>
          <w:szCs w:val="28"/>
        </w:rPr>
        <w:t xml:space="preserve"> for his kind words and enthusiast</w:t>
      </w:r>
      <w:r>
        <w:rPr>
          <w:sz w:val="28"/>
          <w:szCs w:val="28"/>
        </w:rPr>
        <w:t>ic motivation, which inspired us</w:t>
      </w:r>
      <w:r w:rsidRPr="00390EDA">
        <w:rPr>
          <w:sz w:val="28"/>
          <w:szCs w:val="28"/>
        </w:rPr>
        <w:t xml:space="preserve"> a lot in completing this project. </w:t>
      </w:r>
    </w:p>
    <w:p w14:paraId="217BDCE9" w14:textId="77777777" w:rsidR="003B54F9" w:rsidRDefault="003B54F9" w:rsidP="009B65E4">
      <w:pPr>
        <w:widowControl w:val="0"/>
        <w:autoSpaceDE w:val="0"/>
        <w:autoSpaceDN w:val="0"/>
        <w:adjustRightInd w:val="0"/>
        <w:spacing w:line="360" w:lineRule="auto"/>
        <w:rPr>
          <w:sz w:val="28"/>
          <w:szCs w:val="28"/>
        </w:rPr>
      </w:pPr>
    </w:p>
    <w:p w14:paraId="07B605B3" w14:textId="33582FE4" w:rsidR="009B65E4" w:rsidRDefault="003B54F9" w:rsidP="009B65E4">
      <w:pPr>
        <w:widowControl w:val="0"/>
        <w:autoSpaceDE w:val="0"/>
        <w:autoSpaceDN w:val="0"/>
        <w:adjustRightInd w:val="0"/>
        <w:spacing w:line="360" w:lineRule="auto"/>
        <w:rPr>
          <w:sz w:val="28"/>
          <w:szCs w:val="28"/>
        </w:rPr>
      </w:pPr>
      <w:r>
        <w:rPr>
          <w:sz w:val="28"/>
          <w:szCs w:val="28"/>
        </w:rPr>
        <w:t>We</w:t>
      </w:r>
      <w:r w:rsidR="009B65E4">
        <w:rPr>
          <w:sz w:val="28"/>
          <w:szCs w:val="28"/>
        </w:rPr>
        <w:t xml:space="preserve">    </w:t>
      </w:r>
      <w:r>
        <w:rPr>
          <w:sz w:val="28"/>
          <w:szCs w:val="28"/>
        </w:rPr>
        <w:t xml:space="preserve">would </w:t>
      </w:r>
      <w:r w:rsidR="009B65E4">
        <w:rPr>
          <w:sz w:val="28"/>
          <w:szCs w:val="28"/>
        </w:rPr>
        <w:t xml:space="preserve">  </w:t>
      </w:r>
      <w:r>
        <w:rPr>
          <w:sz w:val="28"/>
          <w:szCs w:val="28"/>
        </w:rPr>
        <w:t>like</w:t>
      </w:r>
      <w:r w:rsidR="009B65E4">
        <w:rPr>
          <w:sz w:val="28"/>
          <w:szCs w:val="28"/>
        </w:rPr>
        <w:t xml:space="preserve">  </w:t>
      </w:r>
      <w:r>
        <w:rPr>
          <w:sz w:val="28"/>
          <w:szCs w:val="28"/>
        </w:rPr>
        <w:t xml:space="preserve"> to</w:t>
      </w:r>
      <w:r w:rsidR="009B65E4">
        <w:rPr>
          <w:sz w:val="28"/>
          <w:szCs w:val="28"/>
        </w:rPr>
        <w:t xml:space="preserve">  </w:t>
      </w:r>
      <w:r>
        <w:rPr>
          <w:sz w:val="28"/>
          <w:szCs w:val="28"/>
        </w:rPr>
        <w:t xml:space="preserve"> extend</w:t>
      </w:r>
      <w:r w:rsidR="009B65E4">
        <w:rPr>
          <w:sz w:val="28"/>
          <w:szCs w:val="28"/>
        </w:rPr>
        <w:t xml:space="preserve">    </w:t>
      </w:r>
      <w:r>
        <w:rPr>
          <w:sz w:val="28"/>
          <w:szCs w:val="28"/>
        </w:rPr>
        <w:t>our</w:t>
      </w:r>
      <w:r w:rsidR="009B65E4">
        <w:rPr>
          <w:sz w:val="28"/>
          <w:szCs w:val="28"/>
        </w:rPr>
        <w:t xml:space="preserve">    </w:t>
      </w:r>
      <w:r>
        <w:rPr>
          <w:sz w:val="28"/>
          <w:szCs w:val="28"/>
        </w:rPr>
        <w:t xml:space="preserve">heartfelt </w:t>
      </w:r>
      <w:r w:rsidR="009B65E4">
        <w:rPr>
          <w:sz w:val="28"/>
          <w:szCs w:val="28"/>
        </w:rPr>
        <w:t xml:space="preserve">    </w:t>
      </w:r>
      <w:r>
        <w:rPr>
          <w:sz w:val="28"/>
          <w:szCs w:val="28"/>
        </w:rPr>
        <w:t xml:space="preserve">and </w:t>
      </w:r>
      <w:r w:rsidR="009B65E4">
        <w:rPr>
          <w:sz w:val="28"/>
          <w:szCs w:val="28"/>
        </w:rPr>
        <w:t xml:space="preserve">     </w:t>
      </w:r>
      <w:r w:rsidRPr="00390EDA">
        <w:rPr>
          <w:sz w:val="28"/>
          <w:szCs w:val="28"/>
        </w:rPr>
        <w:t>sincere</w:t>
      </w:r>
      <w:r w:rsidR="009B65E4">
        <w:rPr>
          <w:sz w:val="28"/>
          <w:szCs w:val="28"/>
        </w:rPr>
        <w:t xml:space="preserve">   </w:t>
      </w:r>
      <w:r w:rsidRPr="00390EDA">
        <w:rPr>
          <w:sz w:val="28"/>
          <w:szCs w:val="28"/>
        </w:rPr>
        <w:t xml:space="preserve"> thanks </w:t>
      </w:r>
      <w:r w:rsidR="009B65E4">
        <w:rPr>
          <w:sz w:val="28"/>
          <w:szCs w:val="28"/>
        </w:rPr>
        <w:t xml:space="preserve">      </w:t>
      </w:r>
      <w:r w:rsidRPr="00390EDA">
        <w:rPr>
          <w:sz w:val="28"/>
          <w:szCs w:val="28"/>
        </w:rPr>
        <w:t>to</w:t>
      </w:r>
      <w:r w:rsidR="009B65E4">
        <w:rPr>
          <w:sz w:val="28"/>
          <w:szCs w:val="28"/>
        </w:rPr>
        <w:t xml:space="preserve">    </w:t>
      </w:r>
      <w:proofErr w:type="gramStart"/>
      <w:r>
        <w:rPr>
          <w:sz w:val="28"/>
          <w:szCs w:val="28"/>
        </w:rPr>
        <w:t>o</w:t>
      </w:r>
      <w:r w:rsidRPr="00390EDA">
        <w:rPr>
          <w:sz w:val="28"/>
          <w:szCs w:val="28"/>
        </w:rPr>
        <w:t>ur</w:t>
      </w:r>
      <w:proofErr w:type="gramEnd"/>
    </w:p>
    <w:p w14:paraId="27D68986" w14:textId="219DA2D9" w:rsidR="003B54F9" w:rsidRPr="00390EDA" w:rsidRDefault="003B54F9" w:rsidP="003B54F9">
      <w:pPr>
        <w:widowControl w:val="0"/>
        <w:autoSpaceDE w:val="0"/>
        <w:autoSpaceDN w:val="0"/>
        <w:adjustRightInd w:val="0"/>
        <w:spacing w:line="360" w:lineRule="auto"/>
        <w:jc w:val="both"/>
        <w:rPr>
          <w:sz w:val="28"/>
          <w:szCs w:val="28"/>
        </w:rPr>
      </w:pPr>
      <w:r>
        <w:rPr>
          <w:sz w:val="28"/>
          <w:szCs w:val="28"/>
        </w:rPr>
        <w:t>Directors</w:t>
      </w:r>
      <w:r w:rsidR="00301DA0">
        <w:rPr>
          <w:sz w:val="28"/>
          <w:szCs w:val="28"/>
        </w:rPr>
        <w:t xml:space="preserve"> </w:t>
      </w:r>
      <w:proofErr w:type="spellStart"/>
      <w:proofErr w:type="gramStart"/>
      <w:r w:rsidRPr="00390EDA">
        <w:rPr>
          <w:b/>
          <w:bCs/>
          <w:sz w:val="28"/>
          <w:szCs w:val="28"/>
        </w:rPr>
        <w:t>Tmt.C.VIJAYARAJESWARI</w:t>
      </w:r>
      <w:proofErr w:type="spellEnd"/>
      <w:proofErr w:type="gramEnd"/>
      <w:r w:rsidRPr="00390EDA">
        <w:rPr>
          <w:sz w:val="28"/>
          <w:szCs w:val="28"/>
        </w:rPr>
        <w:t>,</w:t>
      </w:r>
      <w:r w:rsidR="00B61B7B">
        <w:rPr>
          <w:sz w:val="28"/>
          <w:szCs w:val="28"/>
        </w:rPr>
        <w:t xml:space="preserve"> </w:t>
      </w:r>
      <w:r w:rsidR="00301DA0">
        <w:rPr>
          <w:b/>
          <w:bCs/>
          <w:sz w:val="28"/>
          <w:szCs w:val="28"/>
        </w:rPr>
        <w:t>Dr</w:t>
      </w:r>
      <w:r w:rsidRPr="00390EDA">
        <w:rPr>
          <w:b/>
          <w:bCs/>
          <w:sz w:val="28"/>
          <w:szCs w:val="28"/>
        </w:rPr>
        <w:t>.C.SAKTHIKUMAR,M.E</w:t>
      </w:r>
      <w:r>
        <w:rPr>
          <w:b/>
          <w:bCs/>
          <w:sz w:val="28"/>
          <w:szCs w:val="28"/>
        </w:rPr>
        <w:t>.</w:t>
      </w:r>
      <w:r w:rsidRPr="00390EDA">
        <w:rPr>
          <w:b/>
          <w:bCs/>
          <w:sz w:val="28"/>
          <w:szCs w:val="28"/>
        </w:rPr>
        <w:t>,</w:t>
      </w:r>
      <w:proofErr w:type="spellStart"/>
      <w:r w:rsidR="00301DA0">
        <w:rPr>
          <w:b/>
          <w:bCs/>
          <w:sz w:val="28"/>
          <w:szCs w:val="28"/>
        </w:rPr>
        <w:t>Ph.D</w:t>
      </w:r>
      <w:proofErr w:type="spellEnd"/>
      <w:r w:rsidR="00301DA0">
        <w:rPr>
          <w:b/>
          <w:bCs/>
          <w:sz w:val="28"/>
          <w:szCs w:val="28"/>
        </w:rPr>
        <w:t xml:space="preserve">., </w:t>
      </w:r>
      <w:r>
        <w:rPr>
          <w:sz w:val="28"/>
          <w:szCs w:val="28"/>
        </w:rPr>
        <w:t xml:space="preserve">and                </w:t>
      </w:r>
      <w:proofErr w:type="spellStart"/>
      <w:r>
        <w:rPr>
          <w:b/>
          <w:sz w:val="28"/>
          <w:szCs w:val="28"/>
        </w:rPr>
        <w:t>Tmt.SARANYA</w:t>
      </w:r>
      <w:r w:rsidRPr="00183669">
        <w:rPr>
          <w:b/>
          <w:sz w:val="28"/>
          <w:szCs w:val="28"/>
        </w:rPr>
        <w:t>SREESAKTHIKUMAR</w:t>
      </w:r>
      <w:proofErr w:type="spellEnd"/>
      <w:r w:rsidR="00357521">
        <w:rPr>
          <w:b/>
          <w:sz w:val="28"/>
          <w:szCs w:val="28"/>
        </w:rPr>
        <w:t xml:space="preserve"> </w:t>
      </w:r>
      <w:r w:rsidRPr="00183669">
        <w:rPr>
          <w:b/>
          <w:sz w:val="28"/>
          <w:szCs w:val="28"/>
        </w:rPr>
        <w:t>B.E.,</w:t>
      </w:r>
      <w:r>
        <w:rPr>
          <w:b/>
          <w:sz w:val="28"/>
          <w:szCs w:val="28"/>
        </w:rPr>
        <w:t>M.B.A.,</w:t>
      </w:r>
      <w:r>
        <w:rPr>
          <w:sz w:val="28"/>
          <w:szCs w:val="28"/>
        </w:rPr>
        <w:t xml:space="preserve"> for providing us</w:t>
      </w:r>
      <w:r w:rsidRPr="00390EDA">
        <w:rPr>
          <w:sz w:val="28"/>
          <w:szCs w:val="28"/>
        </w:rPr>
        <w:t xml:space="preserve"> with the necessary facilities for completion of this project.</w:t>
      </w:r>
    </w:p>
    <w:p w14:paraId="6C6699F7" w14:textId="77777777" w:rsidR="003B54F9" w:rsidRPr="00390EDA" w:rsidRDefault="003B54F9" w:rsidP="003B54F9">
      <w:pPr>
        <w:widowControl w:val="0"/>
        <w:autoSpaceDE w:val="0"/>
        <w:autoSpaceDN w:val="0"/>
        <w:adjustRightInd w:val="0"/>
        <w:spacing w:line="360" w:lineRule="auto"/>
        <w:jc w:val="both"/>
        <w:rPr>
          <w:sz w:val="26"/>
          <w:szCs w:val="26"/>
        </w:rPr>
      </w:pPr>
    </w:p>
    <w:p w14:paraId="372D9317" w14:textId="77777777" w:rsidR="003B54F9" w:rsidRPr="00390EDA" w:rsidRDefault="003B54F9" w:rsidP="003B54F9">
      <w:pPr>
        <w:widowControl w:val="0"/>
        <w:autoSpaceDE w:val="0"/>
        <w:autoSpaceDN w:val="0"/>
        <w:adjustRightInd w:val="0"/>
        <w:spacing w:line="360" w:lineRule="auto"/>
        <w:jc w:val="both"/>
        <w:rPr>
          <w:sz w:val="28"/>
          <w:szCs w:val="28"/>
        </w:rPr>
      </w:pPr>
      <w:r>
        <w:rPr>
          <w:sz w:val="28"/>
          <w:szCs w:val="28"/>
        </w:rPr>
        <w:t>We also express our</w:t>
      </w:r>
      <w:r w:rsidRPr="00390EDA">
        <w:rPr>
          <w:sz w:val="28"/>
          <w:szCs w:val="28"/>
        </w:rPr>
        <w:t xml:space="preserve"> gratitude to our Principal </w:t>
      </w:r>
      <w:proofErr w:type="spellStart"/>
      <w:r>
        <w:rPr>
          <w:b/>
          <w:bCs/>
          <w:sz w:val="28"/>
          <w:szCs w:val="28"/>
        </w:rPr>
        <w:t>Dr.</w:t>
      </w:r>
      <w:proofErr w:type="gramStart"/>
      <w:r>
        <w:rPr>
          <w:b/>
          <w:bCs/>
          <w:sz w:val="28"/>
          <w:szCs w:val="28"/>
        </w:rPr>
        <w:t>K.Mani</w:t>
      </w:r>
      <w:proofErr w:type="spellEnd"/>
      <w:proofErr w:type="gramEnd"/>
      <w:r w:rsidRPr="00390EDA">
        <w:rPr>
          <w:b/>
          <w:bCs/>
          <w:sz w:val="28"/>
          <w:szCs w:val="28"/>
        </w:rPr>
        <w:t>,</w:t>
      </w:r>
      <w:r>
        <w:rPr>
          <w:b/>
          <w:bCs/>
          <w:sz w:val="28"/>
          <w:szCs w:val="28"/>
        </w:rPr>
        <w:t xml:space="preserve"> M.E., Ph.D. </w:t>
      </w:r>
      <w:r>
        <w:rPr>
          <w:sz w:val="28"/>
          <w:szCs w:val="28"/>
        </w:rPr>
        <w:t>for his timely concern and encouragement provided to us throughout the course.</w:t>
      </w:r>
    </w:p>
    <w:p w14:paraId="6A70A4A8" w14:textId="77777777" w:rsidR="003B54F9" w:rsidRDefault="003B54F9" w:rsidP="003B54F9">
      <w:pPr>
        <w:spacing w:line="360" w:lineRule="auto"/>
        <w:rPr>
          <w:sz w:val="28"/>
          <w:szCs w:val="28"/>
        </w:rPr>
      </w:pPr>
    </w:p>
    <w:p w14:paraId="7E69AFEC" w14:textId="4908A163" w:rsidR="003B54F9" w:rsidRDefault="003B54F9" w:rsidP="003B54F9">
      <w:pPr>
        <w:spacing w:line="360" w:lineRule="auto"/>
        <w:rPr>
          <w:sz w:val="28"/>
          <w:szCs w:val="28"/>
        </w:rPr>
      </w:pPr>
      <w:r>
        <w:rPr>
          <w:sz w:val="28"/>
          <w:szCs w:val="28"/>
        </w:rPr>
        <w:t xml:space="preserve">We thank the HOD </w:t>
      </w:r>
      <w:proofErr w:type="gramStart"/>
      <w:r>
        <w:rPr>
          <w:sz w:val="28"/>
          <w:szCs w:val="28"/>
        </w:rPr>
        <w:t>of  CSE</w:t>
      </w:r>
      <w:proofErr w:type="gramEnd"/>
      <w:r>
        <w:rPr>
          <w:sz w:val="28"/>
          <w:szCs w:val="28"/>
        </w:rPr>
        <w:t xml:space="preserve"> Department, </w:t>
      </w:r>
      <w:r w:rsidRPr="00E12323">
        <w:rPr>
          <w:b/>
          <w:bCs/>
          <w:sz w:val="28"/>
          <w:szCs w:val="28"/>
        </w:rPr>
        <w:t>Dr.</w:t>
      </w:r>
      <w:r>
        <w:rPr>
          <w:b/>
          <w:bCs/>
          <w:sz w:val="28"/>
          <w:szCs w:val="28"/>
        </w:rPr>
        <w:t xml:space="preserve"> S.MURUGAVALLI,</w:t>
      </w:r>
      <w:r w:rsidR="00357521">
        <w:rPr>
          <w:b/>
          <w:bCs/>
          <w:sz w:val="28"/>
          <w:szCs w:val="28"/>
        </w:rPr>
        <w:t xml:space="preserve"> </w:t>
      </w:r>
      <w:proofErr w:type="spellStart"/>
      <w:r>
        <w:rPr>
          <w:b/>
          <w:bCs/>
          <w:sz w:val="28"/>
          <w:szCs w:val="28"/>
        </w:rPr>
        <w:t>M.E.,Ph.D.,</w:t>
      </w:r>
      <w:r>
        <w:rPr>
          <w:sz w:val="28"/>
          <w:szCs w:val="28"/>
        </w:rPr>
        <w:t>for</w:t>
      </w:r>
      <w:proofErr w:type="spellEnd"/>
      <w:r>
        <w:rPr>
          <w:sz w:val="28"/>
          <w:szCs w:val="28"/>
        </w:rPr>
        <w:t xml:space="preserve"> the support extended throughout the project.</w:t>
      </w:r>
    </w:p>
    <w:p w14:paraId="378EEA58" w14:textId="77777777" w:rsidR="003B54F9" w:rsidRPr="00390EDA" w:rsidRDefault="003B54F9" w:rsidP="003B54F9">
      <w:pPr>
        <w:spacing w:line="360" w:lineRule="auto"/>
        <w:rPr>
          <w:sz w:val="28"/>
          <w:szCs w:val="28"/>
        </w:rPr>
      </w:pPr>
    </w:p>
    <w:p w14:paraId="5D05A387" w14:textId="1E6FC1C7" w:rsidR="00357521" w:rsidRDefault="003B54F9" w:rsidP="003B54F9">
      <w:pPr>
        <w:widowControl w:val="0"/>
        <w:autoSpaceDE w:val="0"/>
        <w:autoSpaceDN w:val="0"/>
        <w:adjustRightInd w:val="0"/>
        <w:spacing w:line="360" w:lineRule="auto"/>
        <w:jc w:val="both"/>
        <w:rPr>
          <w:sz w:val="28"/>
          <w:szCs w:val="28"/>
        </w:rPr>
      </w:pPr>
      <w:proofErr w:type="gramStart"/>
      <w:r>
        <w:rPr>
          <w:sz w:val="28"/>
          <w:szCs w:val="28"/>
        </w:rPr>
        <w:t xml:space="preserve">We </w:t>
      </w:r>
      <w:r w:rsidRPr="00390EDA">
        <w:rPr>
          <w:sz w:val="28"/>
          <w:szCs w:val="28"/>
        </w:rPr>
        <w:t xml:space="preserve"> would</w:t>
      </w:r>
      <w:proofErr w:type="gramEnd"/>
      <w:r w:rsidRPr="00390EDA">
        <w:rPr>
          <w:sz w:val="28"/>
          <w:szCs w:val="28"/>
        </w:rPr>
        <w:t xml:space="preserve"> like to thank </w:t>
      </w:r>
      <w:r>
        <w:rPr>
          <w:sz w:val="28"/>
          <w:szCs w:val="28"/>
        </w:rPr>
        <w:t xml:space="preserve">my </w:t>
      </w:r>
      <w:r w:rsidRPr="00357521">
        <w:rPr>
          <w:b/>
          <w:sz w:val="28"/>
          <w:szCs w:val="28"/>
        </w:rPr>
        <w:t>Project Guide</w:t>
      </w:r>
      <w:r w:rsidR="00357521">
        <w:rPr>
          <w:bCs/>
          <w:sz w:val="28"/>
          <w:szCs w:val="28"/>
        </w:rPr>
        <w:t xml:space="preserve">, </w:t>
      </w:r>
      <w:proofErr w:type="spellStart"/>
      <w:r w:rsidR="00357521" w:rsidRPr="00357521">
        <w:rPr>
          <w:b/>
          <w:sz w:val="28"/>
          <w:szCs w:val="28"/>
        </w:rPr>
        <w:t>Mrs.V.</w:t>
      </w:r>
      <w:r w:rsidR="00621B47" w:rsidRPr="00357521">
        <w:rPr>
          <w:b/>
          <w:sz w:val="28"/>
          <w:szCs w:val="28"/>
        </w:rPr>
        <w:t>ANITHA</w:t>
      </w:r>
      <w:proofErr w:type="spellEnd"/>
      <w:r w:rsidR="00621B47" w:rsidRPr="00357521">
        <w:rPr>
          <w:b/>
          <w:sz w:val="28"/>
          <w:szCs w:val="28"/>
        </w:rPr>
        <w:t xml:space="preserve"> MOSES</w:t>
      </w:r>
      <w:r w:rsidR="00357521">
        <w:rPr>
          <w:sz w:val="28"/>
          <w:szCs w:val="28"/>
        </w:rPr>
        <w:t xml:space="preserve">, </w:t>
      </w:r>
      <w:r w:rsidR="00531153" w:rsidRPr="00531153">
        <w:rPr>
          <w:b/>
          <w:bCs/>
          <w:sz w:val="28"/>
          <w:szCs w:val="28"/>
        </w:rPr>
        <w:t>ME</w:t>
      </w:r>
      <w:r w:rsidR="00531153">
        <w:rPr>
          <w:sz w:val="28"/>
          <w:szCs w:val="28"/>
        </w:rPr>
        <w:t xml:space="preserve">. </w:t>
      </w:r>
      <w:r>
        <w:rPr>
          <w:sz w:val="28"/>
          <w:szCs w:val="28"/>
        </w:rPr>
        <w:t>and</w:t>
      </w:r>
    </w:p>
    <w:p w14:paraId="00C10452" w14:textId="2D422156" w:rsidR="003B54F9" w:rsidRPr="00390EDA" w:rsidRDefault="003B54F9" w:rsidP="003B54F9">
      <w:pPr>
        <w:widowControl w:val="0"/>
        <w:autoSpaceDE w:val="0"/>
        <w:autoSpaceDN w:val="0"/>
        <w:adjustRightInd w:val="0"/>
        <w:spacing w:line="360" w:lineRule="auto"/>
        <w:jc w:val="both"/>
        <w:rPr>
          <w:sz w:val="28"/>
          <w:szCs w:val="28"/>
        </w:rPr>
      </w:pPr>
      <w:r w:rsidRPr="007F7F0F">
        <w:rPr>
          <w:sz w:val="28"/>
          <w:szCs w:val="28"/>
        </w:rPr>
        <w:t xml:space="preserve"> all the faculty members </w:t>
      </w:r>
      <w:proofErr w:type="gramStart"/>
      <w:r w:rsidRPr="007F7F0F">
        <w:rPr>
          <w:sz w:val="28"/>
          <w:szCs w:val="28"/>
        </w:rPr>
        <w:t xml:space="preserve">of </w:t>
      </w:r>
      <w:r>
        <w:rPr>
          <w:sz w:val="28"/>
          <w:szCs w:val="28"/>
        </w:rPr>
        <w:t xml:space="preserve"> the</w:t>
      </w:r>
      <w:proofErr w:type="gramEnd"/>
      <w:r>
        <w:rPr>
          <w:sz w:val="28"/>
          <w:szCs w:val="28"/>
        </w:rPr>
        <w:t xml:space="preserve"> </w:t>
      </w:r>
      <w:r w:rsidRPr="007F7F0F">
        <w:rPr>
          <w:sz w:val="28"/>
          <w:szCs w:val="28"/>
        </w:rPr>
        <w:t xml:space="preserve">Department of CSE </w:t>
      </w:r>
      <w:r w:rsidRPr="00F9491E">
        <w:rPr>
          <w:sz w:val="28"/>
          <w:szCs w:val="28"/>
        </w:rPr>
        <w:t xml:space="preserve">for </w:t>
      </w:r>
      <w:r>
        <w:rPr>
          <w:sz w:val="28"/>
          <w:szCs w:val="28"/>
        </w:rPr>
        <w:t xml:space="preserve">their </w:t>
      </w:r>
      <w:r w:rsidRPr="00390EDA">
        <w:rPr>
          <w:sz w:val="28"/>
          <w:szCs w:val="28"/>
        </w:rPr>
        <w:t xml:space="preserve">advice and </w:t>
      </w:r>
      <w:r>
        <w:rPr>
          <w:sz w:val="28"/>
          <w:szCs w:val="28"/>
        </w:rPr>
        <w:t>suggestions</w:t>
      </w:r>
      <w:r w:rsidRPr="00390EDA">
        <w:rPr>
          <w:sz w:val="28"/>
          <w:szCs w:val="28"/>
        </w:rPr>
        <w:t xml:space="preserve"> for the succe</w:t>
      </w:r>
      <w:r>
        <w:rPr>
          <w:sz w:val="28"/>
          <w:szCs w:val="28"/>
        </w:rPr>
        <w:t>ssful completion of the project.</w:t>
      </w:r>
    </w:p>
    <w:p w14:paraId="07CF62CF" w14:textId="77777777" w:rsidR="003B54F9" w:rsidRPr="00557407" w:rsidRDefault="003B54F9" w:rsidP="003B54F9">
      <w:pPr>
        <w:rPr>
          <w:sz w:val="28"/>
          <w:szCs w:val="28"/>
        </w:rPr>
      </w:pPr>
    </w:p>
    <w:p w14:paraId="3A0E4856" w14:textId="7BF92C18" w:rsidR="003B54F9" w:rsidRDefault="003B54F9" w:rsidP="003B54F9">
      <w:pPr>
        <w:jc w:val="right"/>
        <w:rPr>
          <w:b/>
          <w:bCs/>
          <w:sz w:val="28"/>
          <w:szCs w:val="28"/>
        </w:rPr>
      </w:pPr>
    </w:p>
    <w:p w14:paraId="50F9E5DE" w14:textId="77777777" w:rsidR="00621B47" w:rsidRPr="00557B68" w:rsidRDefault="00621B47" w:rsidP="003B54F9">
      <w:pPr>
        <w:jc w:val="right"/>
        <w:rPr>
          <w:b/>
          <w:bCs/>
          <w:sz w:val="28"/>
          <w:szCs w:val="28"/>
        </w:rPr>
      </w:pPr>
    </w:p>
    <w:p w14:paraId="1DF456E8" w14:textId="77777777" w:rsidR="003B54F9" w:rsidRPr="00621B47" w:rsidRDefault="00621B47" w:rsidP="00621B47">
      <w:pPr>
        <w:jc w:val="right"/>
        <w:rPr>
          <w:bCs/>
          <w:sz w:val="28"/>
          <w:szCs w:val="28"/>
        </w:rPr>
      </w:pPr>
      <w:r w:rsidRPr="00621B47">
        <w:rPr>
          <w:bCs/>
          <w:sz w:val="28"/>
          <w:szCs w:val="28"/>
        </w:rPr>
        <w:t>BENETA GETZIE M</w:t>
      </w:r>
    </w:p>
    <w:p w14:paraId="41B6D347" w14:textId="77777777" w:rsidR="00621B47" w:rsidRPr="00621B47" w:rsidRDefault="00621B47" w:rsidP="00621B47">
      <w:pPr>
        <w:jc w:val="right"/>
        <w:rPr>
          <w:bCs/>
          <w:sz w:val="28"/>
          <w:szCs w:val="28"/>
        </w:rPr>
      </w:pPr>
      <w:r w:rsidRPr="00621B47">
        <w:rPr>
          <w:bCs/>
          <w:sz w:val="28"/>
          <w:szCs w:val="28"/>
        </w:rPr>
        <w:t>DEEPIKA T</w:t>
      </w:r>
    </w:p>
    <w:p w14:paraId="1DD43232" w14:textId="77777777" w:rsidR="00621B47" w:rsidRPr="00621B47" w:rsidRDefault="00621B47" w:rsidP="00621B47">
      <w:pPr>
        <w:jc w:val="right"/>
        <w:rPr>
          <w:bCs/>
          <w:sz w:val="28"/>
          <w:szCs w:val="28"/>
        </w:rPr>
      </w:pPr>
      <w:r w:rsidRPr="00621B47">
        <w:rPr>
          <w:bCs/>
          <w:sz w:val="28"/>
          <w:szCs w:val="28"/>
        </w:rPr>
        <w:t>HARINI B</w:t>
      </w:r>
    </w:p>
    <w:p w14:paraId="7096751D" w14:textId="77777777" w:rsidR="003B54F9" w:rsidRDefault="003B54F9" w:rsidP="003B54F9">
      <w:pPr>
        <w:jc w:val="center"/>
        <w:rPr>
          <w:b/>
          <w:sz w:val="28"/>
          <w:szCs w:val="28"/>
        </w:rPr>
      </w:pPr>
    </w:p>
    <w:p w14:paraId="5717C847" w14:textId="77777777" w:rsidR="003B54F9" w:rsidRDefault="003B54F9" w:rsidP="003B54F9">
      <w:pPr>
        <w:jc w:val="center"/>
        <w:rPr>
          <w:b/>
          <w:sz w:val="28"/>
          <w:szCs w:val="28"/>
        </w:rPr>
      </w:pPr>
    </w:p>
    <w:p w14:paraId="466B379D" w14:textId="77777777" w:rsidR="003B54F9" w:rsidRDefault="003B54F9" w:rsidP="003B54F9">
      <w:pPr>
        <w:jc w:val="center"/>
        <w:rPr>
          <w:b/>
          <w:sz w:val="28"/>
          <w:szCs w:val="28"/>
        </w:rPr>
      </w:pPr>
    </w:p>
    <w:p w14:paraId="1A416A7D" w14:textId="77777777" w:rsidR="003B54F9" w:rsidRDefault="003B54F9" w:rsidP="003B54F9">
      <w:pPr>
        <w:jc w:val="center"/>
        <w:rPr>
          <w:b/>
          <w:sz w:val="28"/>
          <w:szCs w:val="28"/>
        </w:rPr>
      </w:pPr>
    </w:p>
    <w:p w14:paraId="5A9EF8D4" w14:textId="77777777" w:rsidR="003B54F9" w:rsidRDefault="003B54F9" w:rsidP="003B54F9">
      <w:pPr>
        <w:jc w:val="center"/>
        <w:rPr>
          <w:b/>
          <w:sz w:val="28"/>
          <w:szCs w:val="28"/>
        </w:rPr>
      </w:pPr>
    </w:p>
    <w:p w14:paraId="1FBCB86E" w14:textId="77777777" w:rsidR="003B54F9" w:rsidRDefault="003B54F9" w:rsidP="003B54F9">
      <w:pPr>
        <w:jc w:val="center"/>
        <w:rPr>
          <w:b/>
          <w:sz w:val="28"/>
          <w:szCs w:val="28"/>
        </w:rPr>
      </w:pPr>
    </w:p>
    <w:p w14:paraId="25FC1E84" w14:textId="77777777" w:rsidR="003B54F9" w:rsidRPr="004B31D9" w:rsidRDefault="003B54F9" w:rsidP="003B54F9">
      <w:pPr>
        <w:jc w:val="center"/>
        <w:rPr>
          <w:b/>
          <w:sz w:val="28"/>
          <w:szCs w:val="28"/>
        </w:rPr>
      </w:pPr>
      <w:r w:rsidRPr="004B31D9">
        <w:rPr>
          <w:b/>
          <w:sz w:val="28"/>
          <w:szCs w:val="28"/>
        </w:rPr>
        <w:t>ABSTRACT</w:t>
      </w:r>
    </w:p>
    <w:p w14:paraId="542B7D87" w14:textId="77777777" w:rsidR="003B54F9" w:rsidRDefault="003B54F9" w:rsidP="00621B47">
      <w:pPr>
        <w:widowControl w:val="0"/>
        <w:autoSpaceDE w:val="0"/>
        <w:autoSpaceDN w:val="0"/>
        <w:adjustRightInd w:val="0"/>
        <w:spacing w:line="600" w:lineRule="auto"/>
        <w:jc w:val="both"/>
        <w:rPr>
          <w:rFonts w:ascii="Arial" w:hAnsi="Arial" w:cs="Arial"/>
          <w:b/>
          <w:bCs/>
          <w:sz w:val="30"/>
          <w:szCs w:val="30"/>
        </w:rPr>
      </w:pPr>
    </w:p>
    <w:p w14:paraId="237B7A23" w14:textId="77777777" w:rsidR="003B54F9" w:rsidRPr="00621B47" w:rsidRDefault="004E6B89" w:rsidP="00B61B7B">
      <w:pPr>
        <w:pStyle w:val="Heading7"/>
        <w:spacing w:line="480" w:lineRule="auto"/>
        <w:jc w:val="both"/>
        <w:rPr>
          <w:b w:val="0"/>
          <w:sz w:val="28"/>
          <w:szCs w:val="28"/>
        </w:rPr>
      </w:pPr>
      <w:r w:rsidRPr="004E6B89">
        <w:rPr>
          <w:b w:val="0"/>
          <w:sz w:val="28"/>
          <w:szCs w:val="28"/>
        </w:rPr>
        <w:t>Crowdfunding is a method of raising funds from a large number of funders to start a new business or for charitable purposes using the internet. An important factor for the people involved in raising these funds is trust and the temporary funds of the recipient is stored in the fundraising organization, so to attract funders to donate their funds to the recipient, trust is the important capital for the fundraising organization. In the existing method of online crowdfunding, the contributor does not have any control over the money that they have contributed. Since in the existing method the fundraising organization has all the control over the money contributed, they can very easily perform malicious activities. The problem faced by this existing system can be addressed by using blockchain concept. Blockchain in crowdfunding allows decentralization which suggests that nobody within the network as control over the blocks which makes it transparent to everyone within the blockchain. In this proposed method all the activities performed in a crowdfunding campaign are managed by using the blockchain concept. Each transaction is recorded in the blockchain network to ensure that the amount is received by the valid recipient.</w:t>
      </w:r>
    </w:p>
    <w:p w14:paraId="53095F3D" w14:textId="77777777" w:rsidR="003B54F9" w:rsidRDefault="003B54F9" w:rsidP="003B54F9"/>
    <w:p w14:paraId="5D3D896C" w14:textId="77777777" w:rsidR="00E366F1" w:rsidRDefault="00E366F1" w:rsidP="004E6B89">
      <w:pPr>
        <w:pStyle w:val="Heading8"/>
        <w:jc w:val="left"/>
        <w:rPr>
          <w:sz w:val="32"/>
        </w:rPr>
      </w:pPr>
    </w:p>
    <w:p w14:paraId="1ED4BBAA" w14:textId="77777777" w:rsidR="00E366F1" w:rsidRDefault="00E366F1" w:rsidP="004E6B89">
      <w:pPr>
        <w:pStyle w:val="Heading8"/>
        <w:jc w:val="left"/>
        <w:rPr>
          <w:sz w:val="32"/>
        </w:rPr>
      </w:pPr>
    </w:p>
    <w:p w14:paraId="623018A3" w14:textId="77777777" w:rsidR="00E366F1" w:rsidRDefault="00E366F1" w:rsidP="004E6B89">
      <w:pPr>
        <w:pStyle w:val="Heading8"/>
        <w:jc w:val="left"/>
        <w:rPr>
          <w:sz w:val="32"/>
        </w:rPr>
      </w:pPr>
    </w:p>
    <w:p w14:paraId="3927EE93" w14:textId="77777777" w:rsidR="00E366F1" w:rsidRDefault="00E366F1" w:rsidP="004E6B89">
      <w:pPr>
        <w:pStyle w:val="Heading8"/>
        <w:jc w:val="left"/>
        <w:rPr>
          <w:sz w:val="32"/>
        </w:rPr>
      </w:pPr>
    </w:p>
    <w:p w14:paraId="4BF83F44" w14:textId="0D9FE095" w:rsidR="00E366F1" w:rsidRPr="00E366F1" w:rsidRDefault="00E366F1" w:rsidP="00E366F1">
      <w:r>
        <w:t xml:space="preserve"> </w:t>
      </w:r>
    </w:p>
    <w:p w14:paraId="29978ECA" w14:textId="4977758B" w:rsidR="003B54F9" w:rsidRPr="005A21B6" w:rsidRDefault="00E366F1" w:rsidP="004E6B89">
      <w:pPr>
        <w:pStyle w:val="Heading8"/>
        <w:jc w:val="left"/>
        <w:rPr>
          <w:sz w:val="32"/>
        </w:rPr>
      </w:pPr>
      <w:r>
        <w:rPr>
          <w:sz w:val="32"/>
        </w:rPr>
        <w:lastRenderedPageBreak/>
        <w:t xml:space="preserve">                                     </w:t>
      </w:r>
      <w:r w:rsidR="003B54F9" w:rsidRPr="005A21B6">
        <w:rPr>
          <w:sz w:val="32"/>
        </w:rPr>
        <w:t>TABLE OF CONTENTS</w:t>
      </w:r>
    </w:p>
    <w:p w14:paraId="364D96E0" w14:textId="77777777" w:rsidR="003B54F9" w:rsidRDefault="003B54F9" w:rsidP="003B54F9"/>
    <w:p w14:paraId="59A1F1C1" w14:textId="77777777" w:rsidR="003B54F9" w:rsidRPr="00882DC2" w:rsidRDefault="003B54F9" w:rsidP="003B54F9">
      <w:pPr>
        <w:jc w:val="center"/>
        <w:rPr>
          <w:b/>
          <w:bCs/>
          <w:sz w:val="8"/>
        </w:rPr>
      </w:pPr>
    </w:p>
    <w:tbl>
      <w:tblPr>
        <w:tblW w:w="5263" w:type="pct"/>
        <w:tblInd w:w="-522" w:type="dxa"/>
        <w:tblLayout w:type="fixed"/>
        <w:tblLook w:val="01E0" w:firstRow="1" w:lastRow="1" w:firstColumn="1" w:lastColumn="1" w:noHBand="0" w:noVBand="0"/>
      </w:tblPr>
      <w:tblGrid>
        <w:gridCol w:w="2203"/>
        <w:gridCol w:w="6334"/>
        <w:gridCol w:w="1694"/>
      </w:tblGrid>
      <w:tr w:rsidR="003B54F9" w:rsidRPr="008227F3" w14:paraId="5058BDD1" w14:textId="77777777" w:rsidTr="004E6B89">
        <w:trPr>
          <w:trHeight w:val="576"/>
          <w:tblHeader/>
        </w:trPr>
        <w:tc>
          <w:tcPr>
            <w:tcW w:w="2203" w:type="dxa"/>
            <w:vAlign w:val="center"/>
          </w:tcPr>
          <w:p w14:paraId="34C465E9" w14:textId="77777777" w:rsidR="003B54F9" w:rsidRPr="008227F3" w:rsidRDefault="003B54F9" w:rsidP="00F53258">
            <w:pPr>
              <w:jc w:val="center"/>
              <w:rPr>
                <w:b/>
                <w:bCs/>
              </w:rPr>
            </w:pPr>
            <w:r w:rsidRPr="008227F3">
              <w:rPr>
                <w:b/>
                <w:bCs/>
              </w:rPr>
              <w:t>CHAPTERNO.</w:t>
            </w:r>
          </w:p>
        </w:tc>
        <w:tc>
          <w:tcPr>
            <w:tcW w:w="6334" w:type="dxa"/>
            <w:vAlign w:val="center"/>
          </w:tcPr>
          <w:p w14:paraId="6D866B97" w14:textId="77777777" w:rsidR="003B54F9" w:rsidRPr="008227F3" w:rsidRDefault="003B54F9" w:rsidP="00F53258">
            <w:pPr>
              <w:jc w:val="center"/>
              <w:rPr>
                <w:b/>
                <w:bCs/>
              </w:rPr>
            </w:pPr>
            <w:r w:rsidRPr="008227F3">
              <w:rPr>
                <w:b/>
                <w:bCs/>
              </w:rPr>
              <w:t>TITLE</w:t>
            </w:r>
          </w:p>
        </w:tc>
        <w:tc>
          <w:tcPr>
            <w:tcW w:w="1694" w:type="dxa"/>
            <w:vAlign w:val="center"/>
          </w:tcPr>
          <w:p w14:paraId="58DA78CA" w14:textId="77777777" w:rsidR="003B54F9" w:rsidRPr="008227F3" w:rsidRDefault="003B54F9" w:rsidP="00F53258">
            <w:pPr>
              <w:jc w:val="center"/>
              <w:rPr>
                <w:b/>
                <w:bCs/>
              </w:rPr>
            </w:pPr>
            <w:r w:rsidRPr="008227F3">
              <w:rPr>
                <w:b/>
                <w:bCs/>
              </w:rPr>
              <w:t>PAGE NO.</w:t>
            </w:r>
          </w:p>
        </w:tc>
      </w:tr>
      <w:tr w:rsidR="003B54F9" w:rsidRPr="008227F3" w14:paraId="0D66BB94" w14:textId="77777777" w:rsidTr="004E6B89">
        <w:trPr>
          <w:trHeight w:val="576"/>
        </w:trPr>
        <w:tc>
          <w:tcPr>
            <w:tcW w:w="2203" w:type="dxa"/>
            <w:vAlign w:val="center"/>
          </w:tcPr>
          <w:p w14:paraId="7776CBFF" w14:textId="77777777" w:rsidR="003B54F9" w:rsidRPr="008227F3" w:rsidRDefault="003B54F9" w:rsidP="00F53258">
            <w:pPr>
              <w:jc w:val="center"/>
              <w:rPr>
                <w:b/>
                <w:bCs/>
              </w:rPr>
            </w:pPr>
          </w:p>
        </w:tc>
        <w:tc>
          <w:tcPr>
            <w:tcW w:w="6334" w:type="dxa"/>
            <w:vAlign w:val="center"/>
          </w:tcPr>
          <w:p w14:paraId="237CE402" w14:textId="77777777" w:rsidR="003B54F9" w:rsidRPr="008227F3" w:rsidRDefault="003B54F9" w:rsidP="00F53258">
            <w:pPr>
              <w:rPr>
                <w:b/>
                <w:bCs/>
              </w:rPr>
            </w:pPr>
            <w:r w:rsidRPr="008227F3">
              <w:rPr>
                <w:b/>
                <w:bCs/>
              </w:rPr>
              <w:t>ABSTRACT</w:t>
            </w:r>
          </w:p>
        </w:tc>
        <w:tc>
          <w:tcPr>
            <w:tcW w:w="1694" w:type="dxa"/>
            <w:vAlign w:val="center"/>
          </w:tcPr>
          <w:p w14:paraId="0943E9A3" w14:textId="48DA4455" w:rsidR="003B54F9" w:rsidRPr="008227F3" w:rsidRDefault="003B54F9" w:rsidP="00F53258">
            <w:pPr>
              <w:spacing w:line="360" w:lineRule="auto"/>
              <w:jc w:val="center"/>
              <w:rPr>
                <w:bCs/>
              </w:rPr>
            </w:pPr>
            <w:r w:rsidRPr="008227F3">
              <w:rPr>
                <w:bCs/>
              </w:rPr>
              <w:t>ii</w:t>
            </w:r>
          </w:p>
        </w:tc>
      </w:tr>
      <w:tr w:rsidR="003B54F9" w:rsidRPr="008227F3" w14:paraId="12945864" w14:textId="77777777" w:rsidTr="004E6B89">
        <w:trPr>
          <w:trHeight w:val="576"/>
        </w:trPr>
        <w:tc>
          <w:tcPr>
            <w:tcW w:w="2203" w:type="dxa"/>
            <w:vAlign w:val="center"/>
          </w:tcPr>
          <w:p w14:paraId="3936DA6F" w14:textId="77777777" w:rsidR="003B54F9" w:rsidRPr="008227F3" w:rsidRDefault="003B54F9" w:rsidP="00F53258">
            <w:pPr>
              <w:jc w:val="center"/>
              <w:rPr>
                <w:b/>
                <w:bCs/>
              </w:rPr>
            </w:pPr>
          </w:p>
        </w:tc>
        <w:tc>
          <w:tcPr>
            <w:tcW w:w="6334" w:type="dxa"/>
            <w:vAlign w:val="center"/>
          </w:tcPr>
          <w:p w14:paraId="08669A9C" w14:textId="77777777" w:rsidR="003B54F9" w:rsidRPr="008227F3" w:rsidRDefault="003B54F9" w:rsidP="00F53258">
            <w:pPr>
              <w:rPr>
                <w:b/>
                <w:bCs/>
              </w:rPr>
            </w:pPr>
            <w:r w:rsidRPr="008227F3">
              <w:rPr>
                <w:b/>
                <w:bCs/>
              </w:rPr>
              <w:t>LIST OF TABLES</w:t>
            </w:r>
          </w:p>
        </w:tc>
        <w:tc>
          <w:tcPr>
            <w:tcW w:w="1694" w:type="dxa"/>
            <w:vAlign w:val="center"/>
          </w:tcPr>
          <w:p w14:paraId="634614AF" w14:textId="2951935E" w:rsidR="003B54F9" w:rsidRPr="008227F3" w:rsidRDefault="00621B47" w:rsidP="00F53258">
            <w:pPr>
              <w:spacing w:line="360" w:lineRule="auto"/>
              <w:jc w:val="center"/>
              <w:rPr>
                <w:bCs/>
              </w:rPr>
            </w:pPr>
            <w:r w:rsidRPr="008227F3">
              <w:rPr>
                <w:bCs/>
              </w:rPr>
              <w:t>V</w:t>
            </w:r>
          </w:p>
        </w:tc>
      </w:tr>
      <w:tr w:rsidR="003B54F9" w:rsidRPr="008227F3" w14:paraId="63064208" w14:textId="77777777" w:rsidTr="004E6B89">
        <w:trPr>
          <w:trHeight w:val="576"/>
        </w:trPr>
        <w:tc>
          <w:tcPr>
            <w:tcW w:w="2203" w:type="dxa"/>
            <w:vAlign w:val="center"/>
          </w:tcPr>
          <w:p w14:paraId="600FAD7F" w14:textId="77777777" w:rsidR="003B54F9" w:rsidRPr="008227F3" w:rsidRDefault="003B54F9" w:rsidP="00F53258">
            <w:pPr>
              <w:jc w:val="center"/>
              <w:rPr>
                <w:b/>
                <w:bCs/>
              </w:rPr>
            </w:pPr>
          </w:p>
        </w:tc>
        <w:tc>
          <w:tcPr>
            <w:tcW w:w="6334" w:type="dxa"/>
            <w:vAlign w:val="center"/>
          </w:tcPr>
          <w:p w14:paraId="547FD1AE" w14:textId="77777777" w:rsidR="003B54F9" w:rsidRPr="008227F3" w:rsidRDefault="003B54F9" w:rsidP="00F53258">
            <w:pPr>
              <w:rPr>
                <w:b/>
                <w:bCs/>
              </w:rPr>
            </w:pPr>
            <w:r w:rsidRPr="008227F3">
              <w:rPr>
                <w:b/>
                <w:bCs/>
              </w:rPr>
              <w:t>LIST OF FIGURES</w:t>
            </w:r>
          </w:p>
        </w:tc>
        <w:tc>
          <w:tcPr>
            <w:tcW w:w="1694" w:type="dxa"/>
            <w:vAlign w:val="center"/>
          </w:tcPr>
          <w:p w14:paraId="469BD34E" w14:textId="4B0350D8" w:rsidR="003B54F9" w:rsidRPr="008227F3" w:rsidRDefault="00621B47" w:rsidP="00F53258">
            <w:pPr>
              <w:spacing w:line="360" w:lineRule="auto"/>
              <w:jc w:val="center"/>
              <w:rPr>
                <w:bCs/>
              </w:rPr>
            </w:pPr>
            <w:r w:rsidRPr="008227F3">
              <w:rPr>
                <w:bCs/>
              </w:rPr>
              <w:t>V</w:t>
            </w:r>
            <w:r w:rsidR="003B54F9" w:rsidRPr="008227F3">
              <w:rPr>
                <w:bCs/>
              </w:rPr>
              <w:t>i</w:t>
            </w:r>
          </w:p>
        </w:tc>
      </w:tr>
      <w:tr w:rsidR="003B54F9" w:rsidRPr="008227F3" w14:paraId="569AE884" w14:textId="77777777" w:rsidTr="004E6B89">
        <w:trPr>
          <w:trHeight w:val="576"/>
        </w:trPr>
        <w:tc>
          <w:tcPr>
            <w:tcW w:w="2203" w:type="dxa"/>
            <w:vAlign w:val="center"/>
          </w:tcPr>
          <w:p w14:paraId="151DCDEA" w14:textId="77777777" w:rsidR="003B54F9" w:rsidRPr="008227F3" w:rsidRDefault="003B54F9" w:rsidP="00F53258">
            <w:pPr>
              <w:jc w:val="center"/>
              <w:rPr>
                <w:b/>
                <w:bCs/>
              </w:rPr>
            </w:pPr>
            <w:r w:rsidRPr="008227F3">
              <w:rPr>
                <w:b/>
                <w:bCs/>
              </w:rPr>
              <w:t>1.</w:t>
            </w:r>
          </w:p>
        </w:tc>
        <w:tc>
          <w:tcPr>
            <w:tcW w:w="6334" w:type="dxa"/>
            <w:vAlign w:val="center"/>
          </w:tcPr>
          <w:p w14:paraId="337144D4" w14:textId="77777777" w:rsidR="003B54F9" w:rsidRPr="008227F3" w:rsidRDefault="003B54F9" w:rsidP="00F53258">
            <w:pPr>
              <w:rPr>
                <w:b/>
                <w:bCs/>
              </w:rPr>
            </w:pPr>
            <w:r w:rsidRPr="008227F3">
              <w:rPr>
                <w:b/>
                <w:bCs/>
              </w:rPr>
              <w:t xml:space="preserve">INTRODUCTION </w:t>
            </w:r>
          </w:p>
        </w:tc>
        <w:tc>
          <w:tcPr>
            <w:tcW w:w="1694" w:type="dxa"/>
            <w:vAlign w:val="center"/>
          </w:tcPr>
          <w:p w14:paraId="1B6A430C" w14:textId="7784CC98" w:rsidR="003B54F9" w:rsidRPr="008227F3" w:rsidRDefault="00F1544F" w:rsidP="00F53258">
            <w:pPr>
              <w:spacing w:line="360" w:lineRule="auto"/>
              <w:jc w:val="center"/>
              <w:rPr>
                <w:bCs/>
              </w:rPr>
            </w:pPr>
            <w:r>
              <w:rPr>
                <w:bCs/>
              </w:rPr>
              <w:t>1</w:t>
            </w:r>
          </w:p>
        </w:tc>
      </w:tr>
      <w:tr w:rsidR="003B54F9" w:rsidRPr="008227F3" w14:paraId="1334587F" w14:textId="77777777" w:rsidTr="004E6B89">
        <w:trPr>
          <w:trHeight w:val="576"/>
        </w:trPr>
        <w:tc>
          <w:tcPr>
            <w:tcW w:w="2203" w:type="dxa"/>
            <w:vAlign w:val="center"/>
          </w:tcPr>
          <w:p w14:paraId="0FD702E5" w14:textId="77777777" w:rsidR="003B54F9" w:rsidRPr="008227F3" w:rsidRDefault="003B54F9" w:rsidP="00F53258">
            <w:pPr>
              <w:jc w:val="center"/>
              <w:rPr>
                <w:bCs/>
              </w:rPr>
            </w:pPr>
          </w:p>
        </w:tc>
        <w:tc>
          <w:tcPr>
            <w:tcW w:w="6334" w:type="dxa"/>
            <w:vAlign w:val="center"/>
          </w:tcPr>
          <w:p w14:paraId="4696D718" w14:textId="77777777" w:rsidR="003B54F9" w:rsidRPr="008227F3" w:rsidRDefault="003B54F9" w:rsidP="00F53258">
            <w:pPr>
              <w:tabs>
                <w:tab w:val="left" w:pos="522"/>
              </w:tabs>
              <w:rPr>
                <w:bCs/>
              </w:rPr>
            </w:pPr>
            <w:r w:rsidRPr="008227F3">
              <w:rPr>
                <w:bCs/>
              </w:rPr>
              <w:t>1.1</w:t>
            </w:r>
            <w:r w:rsidRPr="008227F3">
              <w:rPr>
                <w:bCs/>
              </w:rPr>
              <w:tab/>
              <w:t>O</w:t>
            </w:r>
            <w:r>
              <w:rPr>
                <w:bCs/>
              </w:rPr>
              <w:t>verview</w:t>
            </w:r>
          </w:p>
        </w:tc>
        <w:tc>
          <w:tcPr>
            <w:tcW w:w="1694" w:type="dxa"/>
            <w:vAlign w:val="center"/>
          </w:tcPr>
          <w:p w14:paraId="23C68DA2" w14:textId="3CA9E166" w:rsidR="003B54F9" w:rsidRPr="008227F3" w:rsidRDefault="00F1544F" w:rsidP="00F53258">
            <w:pPr>
              <w:spacing w:line="360" w:lineRule="auto"/>
              <w:jc w:val="center"/>
              <w:rPr>
                <w:bCs/>
              </w:rPr>
            </w:pPr>
            <w:r>
              <w:rPr>
                <w:bCs/>
              </w:rPr>
              <w:t>1</w:t>
            </w:r>
          </w:p>
        </w:tc>
      </w:tr>
      <w:tr w:rsidR="003B54F9" w:rsidRPr="00B01713" w14:paraId="1ABA494D" w14:textId="77777777" w:rsidTr="004E6B89">
        <w:trPr>
          <w:trHeight w:val="576"/>
        </w:trPr>
        <w:tc>
          <w:tcPr>
            <w:tcW w:w="2203" w:type="dxa"/>
            <w:vAlign w:val="center"/>
          </w:tcPr>
          <w:p w14:paraId="5A33AF0A" w14:textId="77777777" w:rsidR="003B54F9" w:rsidRPr="00B01713" w:rsidRDefault="003B54F9" w:rsidP="00F53258">
            <w:pPr>
              <w:jc w:val="center"/>
            </w:pPr>
          </w:p>
        </w:tc>
        <w:tc>
          <w:tcPr>
            <w:tcW w:w="6334" w:type="dxa"/>
            <w:vAlign w:val="center"/>
          </w:tcPr>
          <w:p w14:paraId="0BCF0799" w14:textId="77777777" w:rsidR="003B54F9" w:rsidRPr="00B01713" w:rsidRDefault="003B54F9" w:rsidP="00F53258">
            <w:pPr>
              <w:tabs>
                <w:tab w:val="left" w:pos="522"/>
              </w:tabs>
            </w:pPr>
            <w:r w:rsidRPr="008227F3">
              <w:rPr>
                <w:bCs/>
              </w:rPr>
              <w:t>1.2</w:t>
            </w:r>
            <w:r w:rsidRPr="008227F3">
              <w:rPr>
                <w:bCs/>
              </w:rPr>
              <w:tab/>
              <w:t>Problem Definition</w:t>
            </w:r>
          </w:p>
        </w:tc>
        <w:tc>
          <w:tcPr>
            <w:tcW w:w="1694" w:type="dxa"/>
            <w:vAlign w:val="center"/>
          </w:tcPr>
          <w:p w14:paraId="206340D1" w14:textId="5C38DB66" w:rsidR="003B54F9" w:rsidRPr="008227F3" w:rsidRDefault="00F1544F" w:rsidP="00F53258">
            <w:pPr>
              <w:spacing w:line="360" w:lineRule="auto"/>
              <w:jc w:val="center"/>
              <w:rPr>
                <w:bCs/>
              </w:rPr>
            </w:pPr>
            <w:r>
              <w:rPr>
                <w:bCs/>
              </w:rPr>
              <w:t>1</w:t>
            </w:r>
          </w:p>
        </w:tc>
      </w:tr>
      <w:tr w:rsidR="003B54F9" w:rsidRPr="00B01713" w14:paraId="456207D9" w14:textId="77777777" w:rsidTr="004E6B89">
        <w:trPr>
          <w:trHeight w:val="576"/>
        </w:trPr>
        <w:tc>
          <w:tcPr>
            <w:tcW w:w="2203" w:type="dxa"/>
            <w:vAlign w:val="center"/>
          </w:tcPr>
          <w:p w14:paraId="779ACB5D" w14:textId="77777777" w:rsidR="003B54F9" w:rsidRPr="008F65BF" w:rsidRDefault="003B54F9" w:rsidP="00F53258">
            <w:pPr>
              <w:jc w:val="center"/>
              <w:rPr>
                <w:b/>
              </w:rPr>
            </w:pPr>
            <w:r w:rsidRPr="008F65BF">
              <w:rPr>
                <w:b/>
              </w:rPr>
              <w:t>2.</w:t>
            </w:r>
          </w:p>
        </w:tc>
        <w:tc>
          <w:tcPr>
            <w:tcW w:w="6334" w:type="dxa"/>
            <w:vAlign w:val="center"/>
          </w:tcPr>
          <w:p w14:paraId="08789810" w14:textId="77777777" w:rsidR="003B54F9" w:rsidRPr="008F65BF" w:rsidRDefault="003B54F9" w:rsidP="00F53258">
            <w:pPr>
              <w:tabs>
                <w:tab w:val="left" w:pos="522"/>
              </w:tabs>
              <w:rPr>
                <w:b/>
                <w:bCs/>
              </w:rPr>
            </w:pPr>
            <w:r w:rsidRPr="008F65BF">
              <w:rPr>
                <w:b/>
                <w:bCs/>
              </w:rPr>
              <w:t>LITERATURE SURVEY</w:t>
            </w:r>
          </w:p>
        </w:tc>
        <w:tc>
          <w:tcPr>
            <w:tcW w:w="1694" w:type="dxa"/>
            <w:vAlign w:val="center"/>
          </w:tcPr>
          <w:p w14:paraId="156E593C" w14:textId="0C45ADA0" w:rsidR="003B54F9" w:rsidRPr="008227F3" w:rsidRDefault="00F1544F" w:rsidP="00F53258">
            <w:pPr>
              <w:spacing w:line="360" w:lineRule="auto"/>
              <w:jc w:val="center"/>
              <w:rPr>
                <w:bCs/>
              </w:rPr>
            </w:pPr>
            <w:r>
              <w:rPr>
                <w:bCs/>
              </w:rPr>
              <w:t>2</w:t>
            </w:r>
          </w:p>
        </w:tc>
      </w:tr>
      <w:tr w:rsidR="003B54F9" w:rsidRPr="00B01713" w14:paraId="3CD34298" w14:textId="77777777" w:rsidTr="004E6B89">
        <w:trPr>
          <w:trHeight w:val="576"/>
        </w:trPr>
        <w:tc>
          <w:tcPr>
            <w:tcW w:w="2203" w:type="dxa"/>
            <w:vAlign w:val="center"/>
          </w:tcPr>
          <w:p w14:paraId="5CD3DA62" w14:textId="77777777" w:rsidR="003B54F9" w:rsidRPr="008227F3" w:rsidRDefault="003B54F9" w:rsidP="00F53258">
            <w:pPr>
              <w:jc w:val="center"/>
              <w:rPr>
                <w:b/>
                <w:bCs/>
              </w:rPr>
            </w:pPr>
            <w:r>
              <w:rPr>
                <w:b/>
                <w:bCs/>
              </w:rPr>
              <w:t>3</w:t>
            </w:r>
            <w:r w:rsidRPr="008227F3">
              <w:rPr>
                <w:b/>
                <w:bCs/>
              </w:rPr>
              <w:t>.</w:t>
            </w:r>
          </w:p>
        </w:tc>
        <w:tc>
          <w:tcPr>
            <w:tcW w:w="6334" w:type="dxa"/>
            <w:vAlign w:val="center"/>
          </w:tcPr>
          <w:p w14:paraId="466DD78A" w14:textId="77777777" w:rsidR="003B54F9" w:rsidRPr="008227F3" w:rsidRDefault="003B54F9" w:rsidP="00F53258">
            <w:pPr>
              <w:tabs>
                <w:tab w:val="left" w:pos="522"/>
              </w:tabs>
              <w:rPr>
                <w:b/>
                <w:bCs/>
              </w:rPr>
            </w:pPr>
            <w:r w:rsidRPr="008227F3">
              <w:rPr>
                <w:b/>
                <w:bCs/>
              </w:rPr>
              <w:t>SYSTEM ANALYSIS</w:t>
            </w:r>
          </w:p>
        </w:tc>
        <w:tc>
          <w:tcPr>
            <w:tcW w:w="1694" w:type="dxa"/>
            <w:vAlign w:val="center"/>
          </w:tcPr>
          <w:p w14:paraId="7EF29F39" w14:textId="6822973C" w:rsidR="003B54F9" w:rsidRPr="008227F3" w:rsidRDefault="00F1544F" w:rsidP="00F53258">
            <w:pPr>
              <w:spacing w:line="360" w:lineRule="auto"/>
              <w:jc w:val="center"/>
              <w:rPr>
                <w:bCs/>
              </w:rPr>
            </w:pPr>
            <w:r>
              <w:rPr>
                <w:bCs/>
              </w:rPr>
              <w:t>9</w:t>
            </w:r>
          </w:p>
        </w:tc>
      </w:tr>
      <w:tr w:rsidR="003B54F9" w:rsidRPr="00B01713" w14:paraId="6DF0A033" w14:textId="77777777" w:rsidTr="004E6B89">
        <w:trPr>
          <w:trHeight w:val="576"/>
        </w:trPr>
        <w:tc>
          <w:tcPr>
            <w:tcW w:w="2203" w:type="dxa"/>
            <w:vAlign w:val="center"/>
          </w:tcPr>
          <w:p w14:paraId="0FAEA8D9" w14:textId="77777777" w:rsidR="003B54F9" w:rsidRPr="00B01713" w:rsidRDefault="003B54F9" w:rsidP="00F53258">
            <w:pPr>
              <w:jc w:val="center"/>
            </w:pPr>
          </w:p>
        </w:tc>
        <w:tc>
          <w:tcPr>
            <w:tcW w:w="6334" w:type="dxa"/>
            <w:vAlign w:val="center"/>
          </w:tcPr>
          <w:p w14:paraId="3A904853" w14:textId="77777777" w:rsidR="003B54F9" w:rsidRPr="00B01713" w:rsidRDefault="003B54F9" w:rsidP="00F53258">
            <w:pPr>
              <w:tabs>
                <w:tab w:val="left" w:pos="522"/>
              </w:tabs>
            </w:pPr>
            <w:r w:rsidRPr="00B01713">
              <w:t>2.1</w:t>
            </w:r>
            <w:r>
              <w:tab/>
              <w:t>Existing System</w:t>
            </w:r>
          </w:p>
        </w:tc>
        <w:tc>
          <w:tcPr>
            <w:tcW w:w="1694" w:type="dxa"/>
            <w:vAlign w:val="center"/>
          </w:tcPr>
          <w:p w14:paraId="4C337A88" w14:textId="1210B6E9" w:rsidR="003B54F9" w:rsidRPr="00C26ACA" w:rsidRDefault="00F1544F" w:rsidP="00F53258">
            <w:pPr>
              <w:spacing w:line="360" w:lineRule="auto"/>
              <w:jc w:val="center"/>
            </w:pPr>
            <w:r>
              <w:t>9</w:t>
            </w:r>
          </w:p>
        </w:tc>
      </w:tr>
      <w:tr w:rsidR="003B54F9" w:rsidRPr="00B01713" w14:paraId="55273A61" w14:textId="77777777" w:rsidTr="004E6B89">
        <w:trPr>
          <w:trHeight w:val="576"/>
        </w:trPr>
        <w:tc>
          <w:tcPr>
            <w:tcW w:w="2203" w:type="dxa"/>
            <w:vAlign w:val="center"/>
          </w:tcPr>
          <w:p w14:paraId="433EBAD7" w14:textId="77777777" w:rsidR="003B54F9" w:rsidRPr="00B01713" w:rsidRDefault="003B54F9" w:rsidP="00F53258">
            <w:pPr>
              <w:jc w:val="center"/>
            </w:pPr>
          </w:p>
        </w:tc>
        <w:tc>
          <w:tcPr>
            <w:tcW w:w="6334" w:type="dxa"/>
            <w:vAlign w:val="center"/>
          </w:tcPr>
          <w:p w14:paraId="58929CC0" w14:textId="77777777" w:rsidR="003B54F9" w:rsidRPr="00B01713" w:rsidRDefault="003B54F9" w:rsidP="00F53258">
            <w:pPr>
              <w:tabs>
                <w:tab w:val="left" w:pos="522"/>
              </w:tabs>
            </w:pPr>
            <w:r w:rsidRPr="00B01713">
              <w:t>2.2</w:t>
            </w:r>
            <w:r>
              <w:tab/>
            </w:r>
            <w:r w:rsidRPr="00B01713">
              <w:t>Proposed system</w:t>
            </w:r>
          </w:p>
        </w:tc>
        <w:tc>
          <w:tcPr>
            <w:tcW w:w="1694" w:type="dxa"/>
            <w:vAlign w:val="center"/>
          </w:tcPr>
          <w:p w14:paraId="0B945901" w14:textId="2645C184" w:rsidR="003B54F9" w:rsidRPr="00C26ACA" w:rsidRDefault="00F1544F" w:rsidP="00F53258">
            <w:pPr>
              <w:spacing w:line="360" w:lineRule="auto"/>
              <w:jc w:val="center"/>
            </w:pPr>
            <w:r>
              <w:t>9</w:t>
            </w:r>
          </w:p>
        </w:tc>
      </w:tr>
      <w:tr w:rsidR="003B54F9" w:rsidRPr="00B01713" w14:paraId="544B9C0D" w14:textId="77777777" w:rsidTr="004E6B89">
        <w:trPr>
          <w:trHeight w:val="576"/>
        </w:trPr>
        <w:tc>
          <w:tcPr>
            <w:tcW w:w="2203" w:type="dxa"/>
            <w:vAlign w:val="center"/>
          </w:tcPr>
          <w:p w14:paraId="5CF76BDC" w14:textId="77777777" w:rsidR="003B54F9" w:rsidRPr="00B01713" w:rsidRDefault="003B54F9" w:rsidP="00F53258">
            <w:pPr>
              <w:jc w:val="center"/>
            </w:pPr>
          </w:p>
        </w:tc>
        <w:tc>
          <w:tcPr>
            <w:tcW w:w="6334" w:type="dxa"/>
            <w:vAlign w:val="center"/>
          </w:tcPr>
          <w:p w14:paraId="1AF1C1D9" w14:textId="77777777" w:rsidR="003B54F9" w:rsidRPr="00B01713" w:rsidRDefault="003B54F9" w:rsidP="00F53258">
            <w:pPr>
              <w:tabs>
                <w:tab w:val="left" w:pos="522"/>
              </w:tabs>
            </w:pPr>
            <w:r w:rsidRPr="00B01713">
              <w:t>2.3</w:t>
            </w:r>
            <w:r>
              <w:tab/>
            </w:r>
            <w:r w:rsidRPr="00B236D9">
              <w:t>Requirement Analysis</w:t>
            </w:r>
            <w:r>
              <w:t xml:space="preserve"> and Specification</w:t>
            </w:r>
          </w:p>
        </w:tc>
        <w:tc>
          <w:tcPr>
            <w:tcW w:w="1694" w:type="dxa"/>
            <w:vAlign w:val="center"/>
          </w:tcPr>
          <w:p w14:paraId="47A65D06" w14:textId="5866EC57" w:rsidR="003B54F9" w:rsidRPr="00C26ACA" w:rsidRDefault="00F1544F" w:rsidP="00F53258">
            <w:pPr>
              <w:spacing w:line="360" w:lineRule="auto"/>
              <w:jc w:val="center"/>
            </w:pPr>
            <w:r>
              <w:t>11</w:t>
            </w:r>
          </w:p>
        </w:tc>
      </w:tr>
      <w:tr w:rsidR="003B54F9" w:rsidRPr="00B01713" w14:paraId="04D8BE61" w14:textId="77777777" w:rsidTr="004E6B89">
        <w:trPr>
          <w:trHeight w:val="576"/>
        </w:trPr>
        <w:tc>
          <w:tcPr>
            <w:tcW w:w="2203" w:type="dxa"/>
            <w:vAlign w:val="center"/>
          </w:tcPr>
          <w:p w14:paraId="73AE75A3" w14:textId="77777777" w:rsidR="003B54F9" w:rsidRPr="00B01713" w:rsidRDefault="003B54F9" w:rsidP="00F53258">
            <w:pPr>
              <w:jc w:val="center"/>
            </w:pPr>
          </w:p>
        </w:tc>
        <w:tc>
          <w:tcPr>
            <w:tcW w:w="6334" w:type="dxa"/>
            <w:vAlign w:val="center"/>
          </w:tcPr>
          <w:p w14:paraId="06E3E308" w14:textId="77777777" w:rsidR="003B54F9" w:rsidRPr="00B01713" w:rsidRDefault="003B54F9" w:rsidP="00F53258">
            <w:pPr>
              <w:tabs>
                <w:tab w:val="left" w:pos="522"/>
              </w:tabs>
            </w:pPr>
            <w:r>
              <w:t xml:space="preserve">          2.3.1 </w:t>
            </w:r>
            <w:r w:rsidRPr="00B236D9">
              <w:t>Input Requirements</w:t>
            </w:r>
          </w:p>
        </w:tc>
        <w:tc>
          <w:tcPr>
            <w:tcW w:w="1694" w:type="dxa"/>
            <w:vAlign w:val="center"/>
          </w:tcPr>
          <w:p w14:paraId="6F896446" w14:textId="468FEF93" w:rsidR="003B54F9" w:rsidRPr="00C26ACA" w:rsidRDefault="00F1544F" w:rsidP="00F53258">
            <w:pPr>
              <w:spacing w:line="360" w:lineRule="auto"/>
              <w:jc w:val="center"/>
            </w:pPr>
            <w:r>
              <w:t>11</w:t>
            </w:r>
          </w:p>
        </w:tc>
      </w:tr>
      <w:tr w:rsidR="003B54F9" w:rsidRPr="00B01713" w14:paraId="66100C87" w14:textId="77777777" w:rsidTr="004E6B89">
        <w:trPr>
          <w:trHeight w:val="576"/>
        </w:trPr>
        <w:tc>
          <w:tcPr>
            <w:tcW w:w="2203" w:type="dxa"/>
            <w:vAlign w:val="center"/>
          </w:tcPr>
          <w:p w14:paraId="0A0C46EA" w14:textId="77777777" w:rsidR="003B54F9" w:rsidRPr="00B01713" w:rsidRDefault="003B54F9" w:rsidP="00F53258">
            <w:pPr>
              <w:jc w:val="center"/>
            </w:pPr>
          </w:p>
        </w:tc>
        <w:tc>
          <w:tcPr>
            <w:tcW w:w="6334" w:type="dxa"/>
            <w:vAlign w:val="center"/>
          </w:tcPr>
          <w:p w14:paraId="140930EA" w14:textId="77777777" w:rsidR="003B54F9" w:rsidRDefault="003B54F9" w:rsidP="00F53258">
            <w:pPr>
              <w:tabs>
                <w:tab w:val="left" w:pos="522"/>
              </w:tabs>
            </w:pPr>
            <w:r>
              <w:t xml:space="preserve">          2</w:t>
            </w:r>
            <w:r w:rsidRPr="00B236D9">
              <w:t>.</w:t>
            </w:r>
            <w:r>
              <w:t xml:space="preserve">3.2 </w:t>
            </w:r>
            <w:r w:rsidRPr="00B236D9">
              <w:t>Output Requirements</w:t>
            </w:r>
          </w:p>
        </w:tc>
        <w:tc>
          <w:tcPr>
            <w:tcW w:w="1694" w:type="dxa"/>
            <w:vAlign w:val="center"/>
          </w:tcPr>
          <w:p w14:paraId="3FA6336F" w14:textId="1C87098A" w:rsidR="003B54F9" w:rsidRPr="00C26ACA" w:rsidRDefault="00F1544F" w:rsidP="00F53258">
            <w:pPr>
              <w:spacing w:line="360" w:lineRule="auto"/>
              <w:jc w:val="center"/>
            </w:pPr>
            <w:r>
              <w:t>11</w:t>
            </w:r>
          </w:p>
        </w:tc>
      </w:tr>
      <w:tr w:rsidR="003B54F9" w:rsidRPr="00B01713" w14:paraId="0B75F31D" w14:textId="77777777" w:rsidTr="004E6B89">
        <w:trPr>
          <w:trHeight w:val="576"/>
        </w:trPr>
        <w:tc>
          <w:tcPr>
            <w:tcW w:w="2203" w:type="dxa"/>
            <w:vAlign w:val="center"/>
          </w:tcPr>
          <w:p w14:paraId="10BD83C4" w14:textId="77777777" w:rsidR="003B54F9" w:rsidRPr="00B01713" w:rsidRDefault="003B54F9" w:rsidP="00F53258">
            <w:pPr>
              <w:jc w:val="center"/>
            </w:pPr>
          </w:p>
        </w:tc>
        <w:tc>
          <w:tcPr>
            <w:tcW w:w="6334" w:type="dxa"/>
            <w:vAlign w:val="center"/>
          </w:tcPr>
          <w:p w14:paraId="5174BF2F" w14:textId="77777777" w:rsidR="003B54F9" w:rsidRDefault="003B54F9" w:rsidP="00F53258">
            <w:pPr>
              <w:tabs>
                <w:tab w:val="left" w:pos="522"/>
              </w:tabs>
            </w:pPr>
            <w:r>
              <w:t xml:space="preserve">         2.3.3 Functional Requirements</w:t>
            </w:r>
          </w:p>
        </w:tc>
        <w:tc>
          <w:tcPr>
            <w:tcW w:w="1694" w:type="dxa"/>
            <w:vAlign w:val="center"/>
          </w:tcPr>
          <w:p w14:paraId="06D744C5" w14:textId="3E1569A4" w:rsidR="003B54F9" w:rsidRPr="00C26ACA" w:rsidRDefault="00F1544F" w:rsidP="00F53258">
            <w:pPr>
              <w:spacing w:line="360" w:lineRule="auto"/>
              <w:jc w:val="center"/>
            </w:pPr>
            <w:r>
              <w:t>11</w:t>
            </w:r>
          </w:p>
        </w:tc>
      </w:tr>
      <w:tr w:rsidR="003B54F9" w:rsidRPr="00B01713" w14:paraId="35BE6691" w14:textId="77777777" w:rsidTr="004E6B89">
        <w:trPr>
          <w:trHeight w:val="576"/>
        </w:trPr>
        <w:tc>
          <w:tcPr>
            <w:tcW w:w="2203" w:type="dxa"/>
            <w:vAlign w:val="center"/>
          </w:tcPr>
          <w:p w14:paraId="46FC6631" w14:textId="77777777" w:rsidR="003B54F9" w:rsidRPr="00B01713" w:rsidRDefault="003B54F9" w:rsidP="00F53258">
            <w:pPr>
              <w:jc w:val="center"/>
            </w:pPr>
          </w:p>
        </w:tc>
        <w:tc>
          <w:tcPr>
            <w:tcW w:w="6334" w:type="dxa"/>
            <w:vAlign w:val="center"/>
          </w:tcPr>
          <w:p w14:paraId="5BE94AA7" w14:textId="77777777" w:rsidR="003B54F9" w:rsidRPr="00B01713" w:rsidRDefault="003B54F9" w:rsidP="00F53258">
            <w:pPr>
              <w:tabs>
                <w:tab w:val="left" w:pos="522"/>
              </w:tabs>
            </w:pPr>
            <w:r>
              <w:t xml:space="preserve">2.4    </w:t>
            </w:r>
            <w:r w:rsidRPr="00B01713">
              <w:t>Hardware Environment</w:t>
            </w:r>
          </w:p>
        </w:tc>
        <w:tc>
          <w:tcPr>
            <w:tcW w:w="1694" w:type="dxa"/>
            <w:vAlign w:val="center"/>
          </w:tcPr>
          <w:p w14:paraId="1FE1D53E" w14:textId="679FE26A" w:rsidR="003B54F9" w:rsidRPr="00C26ACA" w:rsidRDefault="00F1544F" w:rsidP="00F53258">
            <w:pPr>
              <w:spacing w:line="360" w:lineRule="auto"/>
              <w:jc w:val="center"/>
            </w:pPr>
            <w:r>
              <w:t>12</w:t>
            </w:r>
          </w:p>
        </w:tc>
      </w:tr>
      <w:tr w:rsidR="003B54F9" w:rsidRPr="00B01713" w14:paraId="166DD60B" w14:textId="77777777" w:rsidTr="004E6B89">
        <w:trPr>
          <w:trHeight w:val="576"/>
        </w:trPr>
        <w:tc>
          <w:tcPr>
            <w:tcW w:w="2203" w:type="dxa"/>
            <w:vAlign w:val="center"/>
          </w:tcPr>
          <w:p w14:paraId="6471A79C" w14:textId="77777777" w:rsidR="003B54F9" w:rsidRPr="00B01713" w:rsidRDefault="003B54F9" w:rsidP="00F53258">
            <w:pPr>
              <w:jc w:val="center"/>
            </w:pPr>
          </w:p>
        </w:tc>
        <w:tc>
          <w:tcPr>
            <w:tcW w:w="6334" w:type="dxa"/>
            <w:vAlign w:val="center"/>
          </w:tcPr>
          <w:p w14:paraId="7737EAD4" w14:textId="77777777" w:rsidR="003B54F9" w:rsidRDefault="003B54F9" w:rsidP="00F53258">
            <w:pPr>
              <w:tabs>
                <w:tab w:val="left" w:pos="522"/>
              </w:tabs>
            </w:pPr>
            <w:r>
              <w:t xml:space="preserve">2.5    </w:t>
            </w:r>
            <w:r w:rsidRPr="00B01713">
              <w:t>Software Environment</w:t>
            </w:r>
          </w:p>
        </w:tc>
        <w:tc>
          <w:tcPr>
            <w:tcW w:w="1694" w:type="dxa"/>
            <w:vAlign w:val="center"/>
          </w:tcPr>
          <w:p w14:paraId="3738BB15" w14:textId="417250DA" w:rsidR="003B54F9" w:rsidRPr="00C26ACA" w:rsidRDefault="00F1544F" w:rsidP="00F53258">
            <w:pPr>
              <w:spacing w:line="360" w:lineRule="auto"/>
              <w:jc w:val="center"/>
            </w:pPr>
            <w:r>
              <w:t>12</w:t>
            </w:r>
          </w:p>
        </w:tc>
      </w:tr>
      <w:tr w:rsidR="003B54F9" w:rsidRPr="008227F3" w14:paraId="05340487" w14:textId="77777777" w:rsidTr="004E6B89">
        <w:trPr>
          <w:trHeight w:val="576"/>
        </w:trPr>
        <w:tc>
          <w:tcPr>
            <w:tcW w:w="2203" w:type="dxa"/>
            <w:vAlign w:val="center"/>
          </w:tcPr>
          <w:p w14:paraId="0EB92D6E" w14:textId="77777777" w:rsidR="003B54F9" w:rsidRPr="008227F3" w:rsidRDefault="003B54F9" w:rsidP="00F53258">
            <w:pPr>
              <w:keepNext/>
              <w:jc w:val="center"/>
              <w:rPr>
                <w:b/>
              </w:rPr>
            </w:pPr>
            <w:r w:rsidRPr="008227F3">
              <w:rPr>
                <w:b/>
              </w:rPr>
              <w:t>4.</w:t>
            </w:r>
          </w:p>
        </w:tc>
        <w:tc>
          <w:tcPr>
            <w:tcW w:w="6334" w:type="dxa"/>
            <w:vAlign w:val="center"/>
          </w:tcPr>
          <w:p w14:paraId="711088BC" w14:textId="77777777" w:rsidR="003B54F9" w:rsidRPr="008227F3" w:rsidRDefault="003B54F9" w:rsidP="00F53258">
            <w:pPr>
              <w:keepNext/>
              <w:rPr>
                <w:b/>
              </w:rPr>
            </w:pPr>
            <w:r w:rsidRPr="008227F3">
              <w:rPr>
                <w:b/>
              </w:rPr>
              <w:t>SYSTEM DESIGN</w:t>
            </w:r>
          </w:p>
        </w:tc>
        <w:tc>
          <w:tcPr>
            <w:tcW w:w="1694" w:type="dxa"/>
            <w:vAlign w:val="center"/>
          </w:tcPr>
          <w:p w14:paraId="225A81D8" w14:textId="333A968C" w:rsidR="003B54F9" w:rsidRPr="00C26ACA" w:rsidRDefault="00F1544F" w:rsidP="00F53258">
            <w:pPr>
              <w:keepNext/>
              <w:spacing w:line="360" w:lineRule="auto"/>
              <w:jc w:val="center"/>
            </w:pPr>
            <w:r>
              <w:t>17</w:t>
            </w:r>
          </w:p>
        </w:tc>
      </w:tr>
      <w:tr w:rsidR="003B54F9" w:rsidRPr="008227F3" w14:paraId="41100A8A" w14:textId="77777777" w:rsidTr="004E6B89">
        <w:trPr>
          <w:trHeight w:val="576"/>
        </w:trPr>
        <w:tc>
          <w:tcPr>
            <w:tcW w:w="2203" w:type="dxa"/>
            <w:vAlign w:val="center"/>
          </w:tcPr>
          <w:p w14:paraId="379E6657" w14:textId="77777777" w:rsidR="003B54F9" w:rsidRPr="00B01713" w:rsidRDefault="003B54F9" w:rsidP="00F53258">
            <w:pPr>
              <w:keepNext/>
              <w:jc w:val="center"/>
            </w:pPr>
          </w:p>
        </w:tc>
        <w:tc>
          <w:tcPr>
            <w:tcW w:w="6334" w:type="dxa"/>
            <w:vAlign w:val="center"/>
          </w:tcPr>
          <w:p w14:paraId="52C8F364" w14:textId="5A6CD5B2" w:rsidR="003B54F9" w:rsidRPr="00B01713" w:rsidRDefault="00DF476B" w:rsidP="00DF476B">
            <w:pPr>
              <w:tabs>
                <w:tab w:val="left" w:pos="522"/>
              </w:tabs>
            </w:pPr>
            <w:r>
              <w:t xml:space="preserve">4.1 </w:t>
            </w:r>
            <w:r w:rsidRPr="00B01713">
              <w:t>Data dictionary</w:t>
            </w:r>
          </w:p>
        </w:tc>
        <w:tc>
          <w:tcPr>
            <w:tcW w:w="1694" w:type="dxa"/>
            <w:vAlign w:val="center"/>
          </w:tcPr>
          <w:p w14:paraId="022E30BA" w14:textId="5E7C7C26" w:rsidR="003B54F9" w:rsidRPr="00C26ACA" w:rsidRDefault="00F1544F" w:rsidP="00F53258">
            <w:pPr>
              <w:keepNext/>
              <w:spacing w:line="360" w:lineRule="auto"/>
              <w:jc w:val="center"/>
            </w:pPr>
            <w:r>
              <w:t>17</w:t>
            </w:r>
          </w:p>
        </w:tc>
      </w:tr>
      <w:tr w:rsidR="003B54F9" w:rsidRPr="00B01713" w14:paraId="0C65BCD5" w14:textId="77777777" w:rsidTr="004E6B89">
        <w:trPr>
          <w:trHeight w:val="576"/>
        </w:trPr>
        <w:tc>
          <w:tcPr>
            <w:tcW w:w="2203" w:type="dxa"/>
            <w:vAlign w:val="center"/>
          </w:tcPr>
          <w:p w14:paraId="1F71281A" w14:textId="77777777" w:rsidR="003B54F9" w:rsidRPr="00B01713" w:rsidRDefault="003B54F9" w:rsidP="00F53258">
            <w:pPr>
              <w:jc w:val="center"/>
            </w:pPr>
          </w:p>
        </w:tc>
        <w:tc>
          <w:tcPr>
            <w:tcW w:w="6334" w:type="dxa"/>
            <w:vAlign w:val="center"/>
          </w:tcPr>
          <w:p w14:paraId="531C415D" w14:textId="37287D8E" w:rsidR="003B54F9" w:rsidRPr="00B01713" w:rsidRDefault="00DF476B" w:rsidP="00DF476B">
            <w:pPr>
              <w:tabs>
                <w:tab w:val="left" w:pos="522"/>
              </w:tabs>
            </w:pPr>
            <w:r>
              <w:t xml:space="preserve">4.2 </w:t>
            </w:r>
            <w:r w:rsidRPr="00B01713">
              <w:t>Data Flow Diagram</w:t>
            </w:r>
          </w:p>
        </w:tc>
        <w:tc>
          <w:tcPr>
            <w:tcW w:w="1694" w:type="dxa"/>
            <w:vAlign w:val="center"/>
          </w:tcPr>
          <w:p w14:paraId="7E047768" w14:textId="4DB91C02" w:rsidR="003B54F9" w:rsidRPr="00C26ACA" w:rsidRDefault="00F1544F" w:rsidP="00F53258">
            <w:pPr>
              <w:spacing w:line="360" w:lineRule="auto"/>
              <w:jc w:val="center"/>
            </w:pPr>
            <w:r>
              <w:t>18</w:t>
            </w:r>
          </w:p>
        </w:tc>
      </w:tr>
      <w:tr w:rsidR="003B54F9" w:rsidRPr="00B01713" w14:paraId="039FA295" w14:textId="77777777" w:rsidTr="004E6B89">
        <w:trPr>
          <w:trHeight w:val="576"/>
        </w:trPr>
        <w:tc>
          <w:tcPr>
            <w:tcW w:w="2203" w:type="dxa"/>
            <w:vAlign w:val="center"/>
          </w:tcPr>
          <w:p w14:paraId="3609E828" w14:textId="77777777" w:rsidR="003B54F9" w:rsidRPr="00B01713" w:rsidRDefault="003B54F9" w:rsidP="00F53258">
            <w:pPr>
              <w:jc w:val="center"/>
            </w:pPr>
          </w:p>
        </w:tc>
        <w:tc>
          <w:tcPr>
            <w:tcW w:w="6334" w:type="dxa"/>
            <w:vAlign w:val="center"/>
          </w:tcPr>
          <w:p w14:paraId="351C29E3" w14:textId="164A3037" w:rsidR="003B54F9" w:rsidRDefault="00DF476B" w:rsidP="00DF476B">
            <w:pPr>
              <w:tabs>
                <w:tab w:val="left" w:pos="522"/>
              </w:tabs>
            </w:pPr>
            <w:proofErr w:type="gramStart"/>
            <w:r>
              <w:t>4.3  UML</w:t>
            </w:r>
            <w:proofErr w:type="gramEnd"/>
            <w:r>
              <w:t xml:space="preserve"> Diagrams</w:t>
            </w:r>
          </w:p>
        </w:tc>
        <w:tc>
          <w:tcPr>
            <w:tcW w:w="1694" w:type="dxa"/>
            <w:vAlign w:val="center"/>
          </w:tcPr>
          <w:p w14:paraId="147FBDC3" w14:textId="7798CA72" w:rsidR="003B54F9" w:rsidRPr="00C26ACA" w:rsidRDefault="00F1544F" w:rsidP="00F53258">
            <w:pPr>
              <w:spacing w:line="360" w:lineRule="auto"/>
              <w:jc w:val="center"/>
            </w:pPr>
            <w:r>
              <w:t>20</w:t>
            </w:r>
          </w:p>
        </w:tc>
      </w:tr>
      <w:tr w:rsidR="003B54F9" w:rsidRPr="00B01713" w14:paraId="4A85B523" w14:textId="77777777" w:rsidTr="004E6B89">
        <w:trPr>
          <w:trHeight w:val="576"/>
        </w:trPr>
        <w:tc>
          <w:tcPr>
            <w:tcW w:w="2203" w:type="dxa"/>
            <w:vAlign w:val="center"/>
          </w:tcPr>
          <w:p w14:paraId="1E2CDF36" w14:textId="77777777" w:rsidR="003B54F9" w:rsidRPr="00B01713" w:rsidRDefault="003B54F9" w:rsidP="00AC2B53"/>
        </w:tc>
        <w:tc>
          <w:tcPr>
            <w:tcW w:w="6334" w:type="dxa"/>
            <w:vAlign w:val="center"/>
          </w:tcPr>
          <w:p w14:paraId="3A7BCD1F" w14:textId="39C2106C" w:rsidR="003B54F9" w:rsidRPr="00B01713" w:rsidRDefault="003B54F9" w:rsidP="00F53258">
            <w:pPr>
              <w:tabs>
                <w:tab w:val="left" w:pos="522"/>
              </w:tabs>
              <w:ind w:left="562"/>
            </w:pPr>
          </w:p>
        </w:tc>
        <w:tc>
          <w:tcPr>
            <w:tcW w:w="1694" w:type="dxa"/>
            <w:vAlign w:val="center"/>
          </w:tcPr>
          <w:p w14:paraId="3A78E213" w14:textId="77777777" w:rsidR="003B54F9" w:rsidRPr="00C26ACA" w:rsidRDefault="003B54F9" w:rsidP="00F53258">
            <w:pPr>
              <w:spacing w:line="360" w:lineRule="auto"/>
              <w:jc w:val="center"/>
            </w:pPr>
          </w:p>
        </w:tc>
      </w:tr>
      <w:tr w:rsidR="003B54F9" w:rsidRPr="00B01713" w14:paraId="6BC7E694" w14:textId="77777777" w:rsidTr="004E6B89">
        <w:trPr>
          <w:trHeight w:val="576"/>
        </w:trPr>
        <w:tc>
          <w:tcPr>
            <w:tcW w:w="2203" w:type="dxa"/>
            <w:vAlign w:val="center"/>
          </w:tcPr>
          <w:p w14:paraId="0682EF70" w14:textId="77777777" w:rsidR="003B54F9" w:rsidRPr="00B01713" w:rsidRDefault="003B54F9" w:rsidP="00AC2B53"/>
        </w:tc>
        <w:tc>
          <w:tcPr>
            <w:tcW w:w="6334" w:type="dxa"/>
            <w:vAlign w:val="center"/>
          </w:tcPr>
          <w:p w14:paraId="6828487E" w14:textId="170E2FBD" w:rsidR="003B54F9" w:rsidRDefault="003B54F9" w:rsidP="00F53258">
            <w:pPr>
              <w:tabs>
                <w:tab w:val="left" w:pos="522"/>
              </w:tabs>
              <w:ind w:left="562"/>
            </w:pPr>
          </w:p>
        </w:tc>
        <w:tc>
          <w:tcPr>
            <w:tcW w:w="1694" w:type="dxa"/>
            <w:vAlign w:val="center"/>
          </w:tcPr>
          <w:p w14:paraId="6C71FB70" w14:textId="77777777" w:rsidR="003B54F9" w:rsidRDefault="003B54F9" w:rsidP="00F53258">
            <w:pPr>
              <w:spacing w:line="360" w:lineRule="auto"/>
              <w:jc w:val="center"/>
            </w:pPr>
          </w:p>
        </w:tc>
      </w:tr>
      <w:tr w:rsidR="003B54F9" w:rsidRPr="00B01713" w14:paraId="54F95F70" w14:textId="77777777" w:rsidTr="004E6B89">
        <w:trPr>
          <w:trHeight w:val="576"/>
        </w:trPr>
        <w:tc>
          <w:tcPr>
            <w:tcW w:w="2203" w:type="dxa"/>
            <w:vAlign w:val="center"/>
          </w:tcPr>
          <w:p w14:paraId="6EE5B55F" w14:textId="77777777" w:rsidR="003B54F9" w:rsidRPr="008227F3" w:rsidRDefault="003B54F9" w:rsidP="00F53258">
            <w:pPr>
              <w:jc w:val="center"/>
              <w:rPr>
                <w:b/>
              </w:rPr>
            </w:pPr>
            <w:r w:rsidRPr="008227F3">
              <w:rPr>
                <w:b/>
              </w:rPr>
              <w:t>5.</w:t>
            </w:r>
          </w:p>
        </w:tc>
        <w:tc>
          <w:tcPr>
            <w:tcW w:w="6334" w:type="dxa"/>
            <w:vAlign w:val="center"/>
          </w:tcPr>
          <w:p w14:paraId="7D6BF638" w14:textId="77777777" w:rsidR="003B54F9" w:rsidRPr="00B01713" w:rsidRDefault="003B54F9" w:rsidP="00F53258">
            <w:pPr>
              <w:tabs>
                <w:tab w:val="left" w:pos="522"/>
              </w:tabs>
            </w:pPr>
            <w:proofErr w:type="gramStart"/>
            <w:r>
              <w:rPr>
                <w:b/>
                <w:bCs/>
              </w:rPr>
              <w:t xml:space="preserve">SYSTEM  </w:t>
            </w:r>
            <w:r w:rsidRPr="008227F3">
              <w:rPr>
                <w:b/>
                <w:bCs/>
              </w:rPr>
              <w:t>ARCHITECTUR</w:t>
            </w:r>
            <w:r>
              <w:rPr>
                <w:b/>
                <w:bCs/>
              </w:rPr>
              <w:t>E</w:t>
            </w:r>
            <w:proofErr w:type="gramEnd"/>
          </w:p>
        </w:tc>
        <w:tc>
          <w:tcPr>
            <w:tcW w:w="1694" w:type="dxa"/>
            <w:vAlign w:val="center"/>
          </w:tcPr>
          <w:p w14:paraId="31D1B429" w14:textId="56E3F329" w:rsidR="003B54F9" w:rsidRPr="00C26ACA" w:rsidRDefault="00F1544F" w:rsidP="00F53258">
            <w:pPr>
              <w:spacing w:line="360" w:lineRule="auto"/>
              <w:jc w:val="center"/>
            </w:pPr>
            <w:r>
              <w:t>26</w:t>
            </w:r>
          </w:p>
        </w:tc>
      </w:tr>
      <w:tr w:rsidR="003B54F9" w:rsidRPr="00B01713" w14:paraId="088569D2" w14:textId="77777777" w:rsidTr="004E6B89">
        <w:trPr>
          <w:trHeight w:val="576"/>
        </w:trPr>
        <w:tc>
          <w:tcPr>
            <w:tcW w:w="2203" w:type="dxa"/>
            <w:vAlign w:val="center"/>
          </w:tcPr>
          <w:p w14:paraId="7DCF1DA8" w14:textId="77777777" w:rsidR="003B54F9" w:rsidRPr="00B01713" w:rsidRDefault="003B54F9" w:rsidP="00F53258">
            <w:pPr>
              <w:jc w:val="center"/>
            </w:pPr>
          </w:p>
        </w:tc>
        <w:tc>
          <w:tcPr>
            <w:tcW w:w="6334" w:type="dxa"/>
            <w:vAlign w:val="center"/>
          </w:tcPr>
          <w:p w14:paraId="0DB1AB4C" w14:textId="77777777" w:rsidR="003B54F9" w:rsidRPr="00661311" w:rsidRDefault="003B54F9" w:rsidP="00F53258">
            <w:pPr>
              <w:tabs>
                <w:tab w:val="left" w:pos="1170"/>
              </w:tabs>
            </w:pPr>
            <w:proofErr w:type="gramStart"/>
            <w:r>
              <w:t>5.1  Architecture</w:t>
            </w:r>
            <w:proofErr w:type="gramEnd"/>
            <w:r>
              <w:t xml:space="preserve"> Overview</w:t>
            </w:r>
          </w:p>
        </w:tc>
        <w:tc>
          <w:tcPr>
            <w:tcW w:w="1694" w:type="dxa"/>
            <w:vAlign w:val="center"/>
          </w:tcPr>
          <w:p w14:paraId="7405406C" w14:textId="15435687" w:rsidR="003B54F9" w:rsidRPr="00C26ACA" w:rsidRDefault="00F1544F" w:rsidP="00F53258">
            <w:pPr>
              <w:spacing w:line="360" w:lineRule="auto"/>
              <w:jc w:val="center"/>
            </w:pPr>
            <w:r>
              <w:t>26</w:t>
            </w:r>
          </w:p>
        </w:tc>
      </w:tr>
      <w:tr w:rsidR="003B54F9" w:rsidRPr="00B01713" w14:paraId="79FB4BF5" w14:textId="77777777" w:rsidTr="004E6B89">
        <w:trPr>
          <w:trHeight w:val="576"/>
        </w:trPr>
        <w:tc>
          <w:tcPr>
            <w:tcW w:w="2203" w:type="dxa"/>
            <w:vAlign w:val="center"/>
          </w:tcPr>
          <w:p w14:paraId="01395710" w14:textId="77777777" w:rsidR="003B54F9" w:rsidRPr="00B01713" w:rsidRDefault="003B54F9" w:rsidP="00F53258">
            <w:pPr>
              <w:jc w:val="center"/>
            </w:pPr>
          </w:p>
        </w:tc>
        <w:tc>
          <w:tcPr>
            <w:tcW w:w="6334" w:type="dxa"/>
            <w:vAlign w:val="center"/>
          </w:tcPr>
          <w:p w14:paraId="0FCDB604" w14:textId="1A5306ED" w:rsidR="003B54F9" w:rsidRPr="00661311" w:rsidRDefault="00DF476B" w:rsidP="00DF476B">
            <w:pPr>
              <w:tabs>
                <w:tab w:val="left" w:pos="1170"/>
              </w:tabs>
            </w:pPr>
            <w:r>
              <w:t>5.2</w:t>
            </w:r>
            <w:r w:rsidR="003B54F9" w:rsidRPr="00661311">
              <w:t xml:space="preserve">   </w:t>
            </w:r>
            <w:r w:rsidR="003B54F9">
              <w:t xml:space="preserve">Module Design Specification </w:t>
            </w:r>
          </w:p>
        </w:tc>
        <w:tc>
          <w:tcPr>
            <w:tcW w:w="1694" w:type="dxa"/>
            <w:vAlign w:val="center"/>
          </w:tcPr>
          <w:p w14:paraId="61CC6994" w14:textId="6FB8C598" w:rsidR="003B54F9" w:rsidRPr="00C26ACA" w:rsidRDefault="00F1544F" w:rsidP="00F53258">
            <w:pPr>
              <w:spacing w:line="360" w:lineRule="auto"/>
              <w:jc w:val="center"/>
            </w:pPr>
            <w:r>
              <w:t>27</w:t>
            </w:r>
          </w:p>
        </w:tc>
      </w:tr>
      <w:tr w:rsidR="003B54F9" w:rsidRPr="008227F3" w14:paraId="1F0CD5D9" w14:textId="77777777" w:rsidTr="004E6B89">
        <w:trPr>
          <w:trHeight w:val="576"/>
        </w:trPr>
        <w:tc>
          <w:tcPr>
            <w:tcW w:w="2203" w:type="dxa"/>
            <w:vAlign w:val="center"/>
          </w:tcPr>
          <w:p w14:paraId="389E01D2" w14:textId="77777777" w:rsidR="003B54F9" w:rsidRPr="00B01713" w:rsidRDefault="003B54F9" w:rsidP="00F53258">
            <w:pPr>
              <w:jc w:val="center"/>
            </w:pPr>
          </w:p>
        </w:tc>
        <w:tc>
          <w:tcPr>
            <w:tcW w:w="6334" w:type="dxa"/>
            <w:vAlign w:val="center"/>
          </w:tcPr>
          <w:p w14:paraId="20B8AD08" w14:textId="545C70D5" w:rsidR="003B54F9" w:rsidRPr="008227F3" w:rsidRDefault="003B54F9" w:rsidP="00F53258">
            <w:pPr>
              <w:tabs>
                <w:tab w:val="left" w:pos="1170"/>
              </w:tabs>
              <w:rPr>
                <w:lang w:val="pt-BR"/>
              </w:rPr>
            </w:pPr>
          </w:p>
        </w:tc>
        <w:tc>
          <w:tcPr>
            <w:tcW w:w="1694" w:type="dxa"/>
            <w:vAlign w:val="center"/>
          </w:tcPr>
          <w:p w14:paraId="67D2DA47" w14:textId="77777777" w:rsidR="003B54F9" w:rsidRPr="008227F3" w:rsidRDefault="003B54F9" w:rsidP="00F53258">
            <w:pPr>
              <w:spacing w:line="360" w:lineRule="auto"/>
              <w:jc w:val="center"/>
              <w:rPr>
                <w:lang w:val="pt-BR"/>
              </w:rPr>
            </w:pPr>
          </w:p>
        </w:tc>
      </w:tr>
      <w:tr w:rsidR="003B54F9" w:rsidRPr="00B01713" w14:paraId="3E06EE4B" w14:textId="77777777" w:rsidTr="004E6B89">
        <w:trPr>
          <w:trHeight w:val="576"/>
        </w:trPr>
        <w:tc>
          <w:tcPr>
            <w:tcW w:w="2203" w:type="dxa"/>
            <w:vAlign w:val="center"/>
          </w:tcPr>
          <w:p w14:paraId="4A74A991" w14:textId="77777777" w:rsidR="003B54F9" w:rsidRPr="008227F3" w:rsidRDefault="003B54F9" w:rsidP="00F53258">
            <w:pPr>
              <w:jc w:val="center"/>
              <w:rPr>
                <w:b/>
              </w:rPr>
            </w:pPr>
            <w:r w:rsidRPr="008227F3">
              <w:rPr>
                <w:b/>
              </w:rPr>
              <w:t>6.</w:t>
            </w:r>
          </w:p>
        </w:tc>
        <w:tc>
          <w:tcPr>
            <w:tcW w:w="6334" w:type="dxa"/>
            <w:vAlign w:val="center"/>
          </w:tcPr>
          <w:p w14:paraId="789A014E" w14:textId="77777777" w:rsidR="003B54F9" w:rsidRPr="008227F3" w:rsidRDefault="003B54F9" w:rsidP="00F53258">
            <w:pPr>
              <w:tabs>
                <w:tab w:val="left" w:pos="522"/>
              </w:tabs>
              <w:rPr>
                <w:i/>
              </w:rPr>
            </w:pPr>
            <w:r w:rsidRPr="008227F3">
              <w:rPr>
                <w:b/>
                <w:bCs/>
              </w:rPr>
              <w:t>SYSTEM IMPLEMENTATION</w:t>
            </w:r>
          </w:p>
        </w:tc>
        <w:tc>
          <w:tcPr>
            <w:tcW w:w="1694" w:type="dxa"/>
            <w:vAlign w:val="center"/>
          </w:tcPr>
          <w:p w14:paraId="4731012D" w14:textId="636EF5E0" w:rsidR="003B54F9" w:rsidRPr="00C26ACA" w:rsidRDefault="00F1544F" w:rsidP="00F53258">
            <w:pPr>
              <w:spacing w:line="360" w:lineRule="auto"/>
              <w:jc w:val="center"/>
            </w:pPr>
            <w:r>
              <w:t>30</w:t>
            </w:r>
          </w:p>
        </w:tc>
      </w:tr>
      <w:tr w:rsidR="003B54F9" w:rsidRPr="00B01713" w14:paraId="6CDB64EF" w14:textId="77777777" w:rsidTr="004E6B89">
        <w:trPr>
          <w:trHeight w:val="576"/>
        </w:trPr>
        <w:tc>
          <w:tcPr>
            <w:tcW w:w="2203" w:type="dxa"/>
            <w:vAlign w:val="center"/>
          </w:tcPr>
          <w:p w14:paraId="2AF09002" w14:textId="77777777" w:rsidR="003B54F9" w:rsidRPr="00B01713" w:rsidRDefault="003B54F9" w:rsidP="00F53258"/>
        </w:tc>
        <w:tc>
          <w:tcPr>
            <w:tcW w:w="6334" w:type="dxa"/>
            <w:vAlign w:val="center"/>
          </w:tcPr>
          <w:p w14:paraId="69D1719E" w14:textId="1B28C1D9" w:rsidR="003B54F9" w:rsidRPr="00B01713" w:rsidRDefault="003B54F9" w:rsidP="00772247">
            <w:pPr>
              <w:tabs>
                <w:tab w:val="left" w:pos="522"/>
              </w:tabs>
            </w:pPr>
            <w:proofErr w:type="gramStart"/>
            <w:r w:rsidRPr="00661311">
              <w:t>6.1  Client</w:t>
            </w:r>
            <w:proofErr w:type="gramEnd"/>
            <w:r w:rsidRPr="00661311">
              <w:t>-side coding</w:t>
            </w:r>
          </w:p>
        </w:tc>
        <w:tc>
          <w:tcPr>
            <w:tcW w:w="1694" w:type="dxa"/>
            <w:vAlign w:val="center"/>
          </w:tcPr>
          <w:p w14:paraId="2300B2E3" w14:textId="6DA93E1C" w:rsidR="003B54F9" w:rsidRPr="00C26ACA" w:rsidRDefault="00F1544F" w:rsidP="00F53258">
            <w:pPr>
              <w:spacing w:line="360" w:lineRule="auto"/>
              <w:jc w:val="center"/>
            </w:pPr>
            <w:r>
              <w:t>30</w:t>
            </w:r>
          </w:p>
        </w:tc>
      </w:tr>
      <w:tr w:rsidR="003B54F9" w:rsidRPr="00B01713" w14:paraId="7825B5FD" w14:textId="77777777" w:rsidTr="004E6B89">
        <w:trPr>
          <w:trHeight w:val="576"/>
        </w:trPr>
        <w:tc>
          <w:tcPr>
            <w:tcW w:w="2203" w:type="dxa"/>
            <w:vAlign w:val="center"/>
          </w:tcPr>
          <w:p w14:paraId="37BC270D" w14:textId="77777777" w:rsidR="003B54F9" w:rsidRPr="00B01713" w:rsidRDefault="003B54F9" w:rsidP="00F53258"/>
        </w:tc>
        <w:tc>
          <w:tcPr>
            <w:tcW w:w="6334" w:type="dxa"/>
            <w:vAlign w:val="center"/>
          </w:tcPr>
          <w:p w14:paraId="4832EBDF" w14:textId="05A1583C" w:rsidR="003B54F9" w:rsidRPr="00B01713" w:rsidRDefault="003B54F9" w:rsidP="00772247">
            <w:pPr>
              <w:tabs>
                <w:tab w:val="left" w:pos="522"/>
              </w:tabs>
            </w:pPr>
            <w:proofErr w:type="gramStart"/>
            <w:r w:rsidRPr="00661311">
              <w:t>6.2  Server</w:t>
            </w:r>
            <w:proofErr w:type="gramEnd"/>
            <w:r w:rsidRPr="00661311">
              <w:t>-side coding</w:t>
            </w:r>
          </w:p>
        </w:tc>
        <w:tc>
          <w:tcPr>
            <w:tcW w:w="1694" w:type="dxa"/>
            <w:vAlign w:val="center"/>
          </w:tcPr>
          <w:p w14:paraId="648FB528" w14:textId="4B62B8B9" w:rsidR="003B54F9" w:rsidRPr="00C26ACA" w:rsidRDefault="00F1544F" w:rsidP="00F53258">
            <w:pPr>
              <w:spacing w:before="24" w:line="360" w:lineRule="auto"/>
              <w:jc w:val="center"/>
            </w:pPr>
            <w:r>
              <w:t>33</w:t>
            </w:r>
          </w:p>
        </w:tc>
      </w:tr>
      <w:tr w:rsidR="003B54F9" w:rsidRPr="008227F3" w14:paraId="7F1D1D36" w14:textId="77777777" w:rsidTr="004E6B89">
        <w:trPr>
          <w:trHeight w:val="576"/>
        </w:trPr>
        <w:tc>
          <w:tcPr>
            <w:tcW w:w="2203" w:type="dxa"/>
            <w:vAlign w:val="center"/>
          </w:tcPr>
          <w:p w14:paraId="59C3B1C8" w14:textId="77777777" w:rsidR="003B54F9" w:rsidRPr="008227F3" w:rsidRDefault="003B54F9" w:rsidP="00F53258">
            <w:pPr>
              <w:jc w:val="center"/>
              <w:rPr>
                <w:b/>
              </w:rPr>
            </w:pPr>
            <w:r w:rsidRPr="008227F3">
              <w:rPr>
                <w:b/>
              </w:rPr>
              <w:t>7.</w:t>
            </w:r>
          </w:p>
        </w:tc>
        <w:tc>
          <w:tcPr>
            <w:tcW w:w="6334" w:type="dxa"/>
            <w:vAlign w:val="center"/>
          </w:tcPr>
          <w:p w14:paraId="43881DB2" w14:textId="77777777" w:rsidR="003B54F9" w:rsidRPr="008227F3" w:rsidRDefault="003B54F9" w:rsidP="00F53258">
            <w:pPr>
              <w:rPr>
                <w:b/>
              </w:rPr>
            </w:pPr>
            <w:r>
              <w:rPr>
                <w:b/>
                <w:bCs/>
              </w:rPr>
              <w:t xml:space="preserve">SYSTEM </w:t>
            </w:r>
            <w:r w:rsidRPr="008227F3">
              <w:rPr>
                <w:b/>
                <w:bCs/>
              </w:rPr>
              <w:t>TESTING</w:t>
            </w:r>
          </w:p>
        </w:tc>
        <w:tc>
          <w:tcPr>
            <w:tcW w:w="1694" w:type="dxa"/>
            <w:vAlign w:val="center"/>
          </w:tcPr>
          <w:p w14:paraId="57E81FE9" w14:textId="5AEF8666" w:rsidR="003B54F9" w:rsidRPr="00C26ACA" w:rsidRDefault="00F1544F" w:rsidP="00F53258">
            <w:pPr>
              <w:spacing w:before="24" w:line="360" w:lineRule="auto"/>
              <w:jc w:val="center"/>
            </w:pPr>
            <w:r>
              <w:t>40</w:t>
            </w:r>
          </w:p>
        </w:tc>
      </w:tr>
      <w:tr w:rsidR="003B54F9" w:rsidRPr="008227F3" w14:paraId="64BE4817" w14:textId="77777777" w:rsidTr="004E6B89">
        <w:trPr>
          <w:trHeight w:val="576"/>
        </w:trPr>
        <w:tc>
          <w:tcPr>
            <w:tcW w:w="2203" w:type="dxa"/>
            <w:vAlign w:val="center"/>
          </w:tcPr>
          <w:p w14:paraId="1AF68C38" w14:textId="77777777" w:rsidR="003B54F9" w:rsidRPr="008227F3" w:rsidRDefault="003B54F9" w:rsidP="00F53258">
            <w:pPr>
              <w:rPr>
                <w:b/>
              </w:rPr>
            </w:pPr>
          </w:p>
        </w:tc>
        <w:tc>
          <w:tcPr>
            <w:tcW w:w="6334" w:type="dxa"/>
            <w:vAlign w:val="center"/>
          </w:tcPr>
          <w:p w14:paraId="7F6DED86" w14:textId="77777777" w:rsidR="003B54F9" w:rsidRPr="008227F3" w:rsidRDefault="003B54F9" w:rsidP="00F53258">
            <w:pPr>
              <w:rPr>
                <w:b/>
                <w:bCs/>
              </w:rPr>
            </w:pPr>
            <w:proofErr w:type="gramStart"/>
            <w:r w:rsidRPr="00ED71A2">
              <w:t>7.1  Unit</w:t>
            </w:r>
            <w:proofErr w:type="gramEnd"/>
            <w:r w:rsidRPr="00ED71A2">
              <w:t xml:space="preserve"> Testing</w:t>
            </w:r>
          </w:p>
        </w:tc>
        <w:tc>
          <w:tcPr>
            <w:tcW w:w="1694" w:type="dxa"/>
            <w:vAlign w:val="center"/>
          </w:tcPr>
          <w:p w14:paraId="373E1BD3" w14:textId="58888651" w:rsidR="003B54F9" w:rsidRPr="00C26ACA" w:rsidRDefault="00F1544F" w:rsidP="00F53258">
            <w:pPr>
              <w:spacing w:before="24" w:line="360" w:lineRule="auto"/>
              <w:jc w:val="center"/>
            </w:pPr>
            <w:r>
              <w:t>41</w:t>
            </w:r>
          </w:p>
        </w:tc>
      </w:tr>
      <w:tr w:rsidR="003B54F9" w:rsidRPr="008227F3" w14:paraId="2239F964" w14:textId="77777777" w:rsidTr="004E6B89">
        <w:trPr>
          <w:trHeight w:val="576"/>
        </w:trPr>
        <w:tc>
          <w:tcPr>
            <w:tcW w:w="2203" w:type="dxa"/>
            <w:vAlign w:val="center"/>
          </w:tcPr>
          <w:p w14:paraId="72E07D68" w14:textId="77777777" w:rsidR="003B54F9" w:rsidRPr="008227F3" w:rsidRDefault="003B54F9" w:rsidP="00F53258">
            <w:pPr>
              <w:rPr>
                <w:b/>
              </w:rPr>
            </w:pPr>
          </w:p>
        </w:tc>
        <w:tc>
          <w:tcPr>
            <w:tcW w:w="6334" w:type="dxa"/>
            <w:vAlign w:val="center"/>
          </w:tcPr>
          <w:p w14:paraId="293803EE" w14:textId="77777777" w:rsidR="003B54F9" w:rsidRPr="008227F3" w:rsidRDefault="003B54F9" w:rsidP="00F53258">
            <w:pPr>
              <w:rPr>
                <w:bCs/>
              </w:rPr>
            </w:pPr>
            <w:proofErr w:type="gramStart"/>
            <w:r w:rsidRPr="008227F3">
              <w:rPr>
                <w:bCs/>
              </w:rPr>
              <w:t>7.2  Integration</w:t>
            </w:r>
            <w:proofErr w:type="gramEnd"/>
            <w:r w:rsidRPr="008227F3">
              <w:rPr>
                <w:bCs/>
              </w:rPr>
              <w:t xml:space="preserve"> Testing</w:t>
            </w:r>
          </w:p>
        </w:tc>
        <w:tc>
          <w:tcPr>
            <w:tcW w:w="1694" w:type="dxa"/>
            <w:vAlign w:val="center"/>
          </w:tcPr>
          <w:p w14:paraId="64FB92C2" w14:textId="07B1DEF0" w:rsidR="003B54F9" w:rsidRPr="00C26ACA" w:rsidRDefault="00F1544F" w:rsidP="00F53258">
            <w:pPr>
              <w:spacing w:before="24" w:line="360" w:lineRule="auto"/>
              <w:jc w:val="center"/>
            </w:pPr>
            <w:r>
              <w:t>46</w:t>
            </w:r>
          </w:p>
        </w:tc>
      </w:tr>
      <w:tr w:rsidR="003B54F9" w:rsidRPr="008227F3" w14:paraId="7E237BF4" w14:textId="77777777" w:rsidTr="004E6B89">
        <w:trPr>
          <w:trHeight w:val="576"/>
        </w:trPr>
        <w:tc>
          <w:tcPr>
            <w:tcW w:w="2203" w:type="dxa"/>
            <w:vAlign w:val="center"/>
          </w:tcPr>
          <w:p w14:paraId="25212DCC" w14:textId="77777777" w:rsidR="003B54F9" w:rsidRPr="008227F3" w:rsidRDefault="003B54F9" w:rsidP="00F53258">
            <w:pPr>
              <w:rPr>
                <w:b/>
              </w:rPr>
            </w:pPr>
          </w:p>
        </w:tc>
        <w:tc>
          <w:tcPr>
            <w:tcW w:w="6334" w:type="dxa"/>
            <w:vAlign w:val="center"/>
          </w:tcPr>
          <w:p w14:paraId="04E6B4FE" w14:textId="1EE0443D" w:rsidR="003B54F9" w:rsidRPr="008227F3" w:rsidRDefault="003B54F9" w:rsidP="00F53258">
            <w:pPr>
              <w:rPr>
                <w:bCs/>
              </w:rPr>
            </w:pPr>
            <w:r w:rsidRPr="008227F3">
              <w:rPr>
                <w:bCs/>
              </w:rPr>
              <w:t>7.3 Test Cases</w:t>
            </w:r>
            <w:r w:rsidR="00E366F1">
              <w:rPr>
                <w:bCs/>
              </w:rPr>
              <w:t xml:space="preserve"> </w:t>
            </w:r>
            <w:r>
              <w:rPr>
                <w:bCs/>
              </w:rPr>
              <w:t>&amp;</w:t>
            </w:r>
            <w:r w:rsidR="00E366F1">
              <w:rPr>
                <w:bCs/>
              </w:rPr>
              <w:t xml:space="preserve"> </w:t>
            </w:r>
            <w:r w:rsidRPr="008227F3">
              <w:rPr>
                <w:bCs/>
              </w:rPr>
              <w:t>Reports</w:t>
            </w:r>
            <w:r>
              <w:rPr>
                <w:bCs/>
              </w:rPr>
              <w:t xml:space="preserve"> / Performance Analysis</w:t>
            </w:r>
          </w:p>
        </w:tc>
        <w:tc>
          <w:tcPr>
            <w:tcW w:w="1694" w:type="dxa"/>
            <w:vAlign w:val="center"/>
          </w:tcPr>
          <w:p w14:paraId="21BA2B7F" w14:textId="322780BC" w:rsidR="003B54F9" w:rsidRPr="00C26ACA" w:rsidRDefault="00F1544F" w:rsidP="00F53258">
            <w:pPr>
              <w:spacing w:before="24" w:line="360" w:lineRule="auto"/>
              <w:jc w:val="center"/>
            </w:pPr>
            <w:r>
              <w:t>47</w:t>
            </w:r>
          </w:p>
        </w:tc>
      </w:tr>
      <w:tr w:rsidR="003B54F9" w:rsidRPr="00B01713" w14:paraId="22A33CF8" w14:textId="77777777" w:rsidTr="004E6B89">
        <w:trPr>
          <w:trHeight w:val="576"/>
        </w:trPr>
        <w:tc>
          <w:tcPr>
            <w:tcW w:w="2203" w:type="dxa"/>
            <w:vAlign w:val="center"/>
          </w:tcPr>
          <w:p w14:paraId="32573128" w14:textId="77777777" w:rsidR="003B54F9" w:rsidRPr="008227F3" w:rsidRDefault="003B54F9" w:rsidP="00F53258">
            <w:pPr>
              <w:jc w:val="center"/>
              <w:rPr>
                <w:b/>
              </w:rPr>
            </w:pPr>
            <w:r w:rsidRPr="008227F3">
              <w:rPr>
                <w:b/>
              </w:rPr>
              <w:t>8.</w:t>
            </w:r>
          </w:p>
        </w:tc>
        <w:tc>
          <w:tcPr>
            <w:tcW w:w="6334" w:type="dxa"/>
            <w:vAlign w:val="center"/>
          </w:tcPr>
          <w:p w14:paraId="5605AC90" w14:textId="77777777" w:rsidR="003B54F9" w:rsidRPr="00B01713" w:rsidRDefault="003B54F9" w:rsidP="00F53258">
            <w:pPr>
              <w:tabs>
                <w:tab w:val="left" w:pos="1107"/>
              </w:tabs>
            </w:pPr>
            <w:r w:rsidRPr="008227F3">
              <w:rPr>
                <w:b/>
                <w:bCs/>
              </w:rPr>
              <w:t>CONCLUSION</w:t>
            </w:r>
          </w:p>
        </w:tc>
        <w:tc>
          <w:tcPr>
            <w:tcW w:w="1694" w:type="dxa"/>
            <w:vAlign w:val="center"/>
          </w:tcPr>
          <w:p w14:paraId="32B9F2C5" w14:textId="16E2C69C" w:rsidR="003B54F9" w:rsidRPr="00C26ACA" w:rsidRDefault="00F1544F" w:rsidP="00F53258">
            <w:pPr>
              <w:spacing w:line="360" w:lineRule="auto"/>
              <w:jc w:val="center"/>
            </w:pPr>
            <w:r>
              <w:t>51</w:t>
            </w:r>
          </w:p>
        </w:tc>
      </w:tr>
      <w:tr w:rsidR="003B54F9" w:rsidRPr="00B01713" w14:paraId="6EE34D38" w14:textId="77777777" w:rsidTr="004E6B89">
        <w:trPr>
          <w:trHeight w:val="576"/>
        </w:trPr>
        <w:tc>
          <w:tcPr>
            <w:tcW w:w="2203" w:type="dxa"/>
            <w:vAlign w:val="center"/>
          </w:tcPr>
          <w:p w14:paraId="6B66C1EB" w14:textId="77777777" w:rsidR="003B54F9" w:rsidRPr="008F65BF" w:rsidRDefault="003B54F9" w:rsidP="00F53258"/>
        </w:tc>
        <w:tc>
          <w:tcPr>
            <w:tcW w:w="6334" w:type="dxa"/>
            <w:vAlign w:val="center"/>
          </w:tcPr>
          <w:p w14:paraId="602A4DAE" w14:textId="77777777" w:rsidR="003B54F9" w:rsidRPr="008F65BF" w:rsidRDefault="003B54F9" w:rsidP="00F53258">
            <w:pPr>
              <w:tabs>
                <w:tab w:val="left" w:pos="1107"/>
              </w:tabs>
              <w:rPr>
                <w:bCs/>
              </w:rPr>
            </w:pPr>
            <w:proofErr w:type="gramStart"/>
            <w:r w:rsidRPr="008F65BF">
              <w:rPr>
                <w:bCs/>
              </w:rPr>
              <w:t>8.</w:t>
            </w:r>
            <w:r>
              <w:rPr>
                <w:bCs/>
              </w:rPr>
              <w:t>1</w:t>
            </w:r>
            <w:r w:rsidRPr="008F65BF">
              <w:rPr>
                <w:bCs/>
              </w:rPr>
              <w:t xml:space="preserve">  Conclusion</w:t>
            </w:r>
            <w:proofErr w:type="gramEnd"/>
            <w:r w:rsidRPr="008F65BF">
              <w:rPr>
                <w:bCs/>
              </w:rPr>
              <w:t xml:space="preserve"> and Future </w:t>
            </w:r>
            <w:r>
              <w:rPr>
                <w:bCs/>
              </w:rPr>
              <w:t>Enhancements</w:t>
            </w:r>
          </w:p>
        </w:tc>
        <w:tc>
          <w:tcPr>
            <w:tcW w:w="1694" w:type="dxa"/>
            <w:vAlign w:val="center"/>
          </w:tcPr>
          <w:p w14:paraId="51F2E90C" w14:textId="72A8C338" w:rsidR="003B54F9" w:rsidRPr="00C26ACA" w:rsidRDefault="00F1544F" w:rsidP="00F53258">
            <w:pPr>
              <w:spacing w:line="360" w:lineRule="auto"/>
              <w:jc w:val="center"/>
            </w:pPr>
            <w:r>
              <w:t>51</w:t>
            </w:r>
          </w:p>
        </w:tc>
      </w:tr>
      <w:tr w:rsidR="003B54F9" w:rsidRPr="00B01713" w14:paraId="04435931" w14:textId="77777777" w:rsidTr="004E6B89">
        <w:trPr>
          <w:trHeight w:val="576"/>
        </w:trPr>
        <w:tc>
          <w:tcPr>
            <w:tcW w:w="2203" w:type="dxa"/>
            <w:vAlign w:val="center"/>
          </w:tcPr>
          <w:p w14:paraId="211651B6" w14:textId="77777777" w:rsidR="003B54F9" w:rsidRPr="008227F3" w:rsidRDefault="003B54F9" w:rsidP="00F53258">
            <w:pPr>
              <w:rPr>
                <w:b/>
              </w:rPr>
            </w:pPr>
          </w:p>
        </w:tc>
        <w:tc>
          <w:tcPr>
            <w:tcW w:w="6334" w:type="dxa"/>
            <w:vAlign w:val="center"/>
          </w:tcPr>
          <w:p w14:paraId="70496A09" w14:textId="77777777" w:rsidR="003B54F9" w:rsidRPr="00B01713" w:rsidRDefault="003B54F9" w:rsidP="00F53258">
            <w:r w:rsidRPr="008227F3">
              <w:rPr>
                <w:b/>
                <w:bCs/>
              </w:rPr>
              <w:t>APPENDICES</w:t>
            </w:r>
          </w:p>
        </w:tc>
        <w:tc>
          <w:tcPr>
            <w:tcW w:w="1694" w:type="dxa"/>
            <w:vAlign w:val="center"/>
          </w:tcPr>
          <w:p w14:paraId="4B75E0F1" w14:textId="187EE832" w:rsidR="003B54F9" w:rsidRPr="00C26ACA" w:rsidRDefault="00F1544F" w:rsidP="00F53258">
            <w:pPr>
              <w:spacing w:line="360" w:lineRule="auto"/>
              <w:jc w:val="center"/>
            </w:pPr>
            <w:r>
              <w:t>52</w:t>
            </w:r>
          </w:p>
        </w:tc>
      </w:tr>
      <w:tr w:rsidR="003B54F9" w:rsidRPr="00B01713" w14:paraId="510C1432" w14:textId="77777777" w:rsidTr="004E6B89">
        <w:trPr>
          <w:trHeight w:val="576"/>
        </w:trPr>
        <w:tc>
          <w:tcPr>
            <w:tcW w:w="2203" w:type="dxa"/>
            <w:vAlign w:val="center"/>
          </w:tcPr>
          <w:p w14:paraId="26C165E6" w14:textId="77777777" w:rsidR="003B54F9" w:rsidRPr="00B01713" w:rsidRDefault="003B54F9" w:rsidP="00F53258"/>
        </w:tc>
        <w:tc>
          <w:tcPr>
            <w:tcW w:w="6334" w:type="dxa"/>
            <w:vAlign w:val="center"/>
          </w:tcPr>
          <w:p w14:paraId="646EEBC3" w14:textId="77777777" w:rsidR="003B54F9" w:rsidRPr="00B01713" w:rsidRDefault="003B54F9" w:rsidP="00F53258">
            <w:pPr>
              <w:tabs>
                <w:tab w:val="left" w:pos="1107"/>
              </w:tabs>
            </w:pPr>
            <w:r>
              <w:t>A.1 Sample Screens</w:t>
            </w:r>
          </w:p>
        </w:tc>
        <w:tc>
          <w:tcPr>
            <w:tcW w:w="1694" w:type="dxa"/>
            <w:vAlign w:val="center"/>
          </w:tcPr>
          <w:p w14:paraId="0E57956C" w14:textId="3B428F81" w:rsidR="003B54F9" w:rsidRPr="00C26ACA" w:rsidRDefault="00F1544F" w:rsidP="00F53258">
            <w:pPr>
              <w:jc w:val="center"/>
            </w:pPr>
            <w:r>
              <w:t>52</w:t>
            </w:r>
          </w:p>
        </w:tc>
      </w:tr>
      <w:tr w:rsidR="003B54F9" w:rsidRPr="00B01713" w14:paraId="349AA577" w14:textId="77777777" w:rsidTr="004E6B89">
        <w:trPr>
          <w:trHeight w:val="576"/>
        </w:trPr>
        <w:tc>
          <w:tcPr>
            <w:tcW w:w="2203" w:type="dxa"/>
            <w:vAlign w:val="center"/>
          </w:tcPr>
          <w:p w14:paraId="576F9256" w14:textId="77777777" w:rsidR="003B54F9" w:rsidRPr="00B01713" w:rsidRDefault="003B54F9" w:rsidP="00F53258"/>
        </w:tc>
        <w:tc>
          <w:tcPr>
            <w:tcW w:w="6334" w:type="dxa"/>
            <w:vAlign w:val="center"/>
          </w:tcPr>
          <w:p w14:paraId="6E4DD4B7" w14:textId="77777777" w:rsidR="003B54F9" w:rsidRDefault="003B54F9" w:rsidP="00F53258">
            <w:pPr>
              <w:tabs>
                <w:tab w:val="left" w:pos="1107"/>
              </w:tabs>
            </w:pPr>
            <w:r>
              <w:t>A.2 Publications</w:t>
            </w:r>
          </w:p>
        </w:tc>
        <w:tc>
          <w:tcPr>
            <w:tcW w:w="1694" w:type="dxa"/>
            <w:vAlign w:val="center"/>
          </w:tcPr>
          <w:p w14:paraId="3AE66AC4" w14:textId="763A33E9" w:rsidR="003B54F9" w:rsidRPr="00C26ACA" w:rsidRDefault="00F1544F" w:rsidP="00F53258">
            <w:pPr>
              <w:jc w:val="center"/>
            </w:pPr>
            <w:r>
              <w:t>58</w:t>
            </w:r>
          </w:p>
        </w:tc>
      </w:tr>
      <w:tr w:rsidR="003B54F9" w:rsidRPr="00B01713" w14:paraId="4DD62568" w14:textId="77777777" w:rsidTr="004E6B89">
        <w:trPr>
          <w:trHeight w:val="576"/>
        </w:trPr>
        <w:tc>
          <w:tcPr>
            <w:tcW w:w="2203" w:type="dxa"/>
            <w:vAlign w:val="center"/>
          </w:tcPr>
          <w:p w14:paraId="2BCA8BEA" w14:textId="77777777" w:rsidR="003B54F9" w:rsidRPr="008227F3" w:rsidRDefault="003B54F9" w:rsidP="00F53258">
            <w:pPr>
              <w:rPr>
                <w:b/>
              </w:rPr>
            </w:pPr>
          </w:p>
        </w:tc>
        <w:tc>
          <w:tcPr>
            <w:tcW w:w="6334" w:type="dxa"/>
            <w:vAlign w:val="center"/>
          </w:tcPr>
          <w:p w14:paraId="14666701" w14:textId="77777777" w:rsidR="003B54F9" w:rsidRPr="00B01713" w:rsidRDefault="003B54F9" w:rsidP="00F53258">
            <w:pPr>
              <w:tabs>
                <w:tab w:val="left" w:pos="1107"/>
              </w:tabs>
            </w:pPr>
            <w:r w:rsidRPr="008227F3">
              <w:rPr>
                <w:b/>
                <w:bCs/>
              </w:rPr>
              <w:t>REFERENCES</w:t>
            </w:r>
          </w:p>
        </w:tc>
        <w:tc>
          <w:tcPr>
            <w:tcW w:w="1694" w:type="dxa"/>
            <w:vAlign w:val="center"/>
          </w:tcPr>
          <w:p w14:paraId="378A406B" w14:textId="6F1515E3" w:rsidR="003B54F9" w:rsidRPr="00C26ACA" w:rsidRDefault="00F1544F" w:rsidP="00F53258">
            <w:pPr>
              <w:jc w:val="center"/>
            </w:pPr>
            <w:r>
              <w:t>58</w:t>
            </w:r>
          </w:p>
        </w:tc>
      </w:tr>
    </w:tbl>
    <w:p w14:paraId="2B65ED23" w14:textId="77777777" w:rsidR="004E6B89" w:rsidRDefault="004E6B89" w:rsidP="003B54F9">
      <w:pPr>
        <w:rPr>
          <w:b/>
          <w:bCs/>
        </w:rPr>
      </w:pPr>
    </w:p>
    <w:p w14:paraId="00470FD7" w14:textId="77777777" w:rsidR="004E6B89" w:rsidRDefault="004E6B89" w:rsidP="003B54F9">
      <w:pPr>
        <w:rPr>
          <w:b/>
          <w:bCs/>
        </w:rPr>
      </w:pPr>
    </w:p>
    <w:p w14:paraId="41376074" w14:textId="77777777" w:rsidR="004E6B89" w:rsidRDefault="004E6B89" w:rsidP="003B54F9">
      <w:pPr>
        <w:rPr>
          <w:b/>
          <w:bCs/>
        </w:rPr>
      </w:pPr>
    </w:p>
    <w:p w14:paraId="047C2893" w14:textId="77777777" w:rsidR="004E6B89" w:rsidRDefault="004E6B89" w:rsidP="003B54F9">
      <w:pPr>
        <w:rPr>
          <w:b/>
          <w:bCs/>
        </w:rPr>
      </w:pPr>
    </w:p>
    <w:p w14:paraId="2A2D3684" w14:textId="77777777" w:rsidR="004E6B89" w:rsidRDefault="004E6B89" w:rsidP="003B54F9">
      <w:pPr>
        <w:rPr>
          <w:b/>
          <w:bCs/>
        </w:rPr>
      </w:pPr>
    </w:p>
    <w:p w14:paraId="4B4F49E3" w14:textId="77777777" w:rsidR="00DF476B" w:rsidRPr="00AC2B53" w:rsidRDefault="00DF476B" w:rsidP="00AC2B53">
      <w:pPr>
        <w:spacing w:line="360" w:lineRule="auto"/>
        <w:rPr>
          <w:sz w:val="28"/>
          <w:szCs w:val="28"/>
        </w:rPr>
      </w:pPr>
    </w:p>
    <w:p w14:paraId="54CE726B" w14:textId="77777777" w:rsidR="00DF476B" w:rsidRDefault="00DF476B" w:rsidP="00DF476B">
      <w:pPr>
        <w:pStyle w:val="ListParagraph"/>
        <w:spacing w:line="360" w:lineRule="auto"/>
        <w:rPr>
          <w:b/>
          <w:bCs/>
        </w:rPr>
      </w:pPr>
    </w:p>
    <w:p w14:paraId="386076C4" w14:textId="61784326" w:rsidR="00DF476B" w:rsidRPr="00C94E9E" w:rsidRDefault="00DF476B" w:rsidP="00E366F1">
      <w:pPr>
        <w:pStyle w:val="ListParagraph"/>
        <w:spacing w:line="360" w:lineRule="auto"/>
        <w:rPr>
          <w:b/>
          <w:bCs/>
          <w:sz w:val="28"/>
          <w:szCs w:val="28"/>
        </w:rPr>
      </w:pPr>
      <w:r w:rsidRPr="00C94E9E">
        <w:rPr>
          <w:b/>
          <w:bCs/>
          <w:sz w:val="28"/>
          <w:szCs w:val="28"/>
        </w:rPr>
        <w:t xml:space="preserve">                </w:t>
      </w:r>
      <w:r w:rsidR="00C94E9E">
        <w:rPr>
          <w:b/>
          <w:bCs/>
          <w:sz w:val="28"/>
          <w:szCs w:val="28"/>
        </w:rPr>
        <w:t xml:space="preserve">                         </w:t>
      </w:r>
      <w:r w:rsidRPr="00C94E9E">
        <w:rPr>
          <w:b/>
          <w:bCs/>
          <w:sz w:val="28"/>
          <w:szCs w:val="28"/>
        </w:rPr>
        <w:t xml:space="preserve">  LIST OF TABLES</w:t>
      </w:r>
    </w:p>
    <w:p w14:paraId="4EE0C87F" w14:textId="77777777" w:rsidR="009D78D1" w:rsidRDefault="009D78D1" w:rsidP="009D78D1">
      <w:pPr>
        <w:spacing w:line="360" w:lineRule="auto"/>
        <w:rPr>
          <w:bCs/>
          <w:sz w:val="28"/>
          <w:szCs w:val="28"/>
        </w:rPr>
      </w:pPr>
    </w:p>
    <w:p w14:paraId="13373686" w14:textId="2580C82B" w:rsidR="00674104" w:rsidRDefault="009D78D1" w:rsidP="009D78D1">
      <w:pPr>
        <w:spacing w:line="360" w:lineRule="auto"/>
        <w:rPr>
          <w:bCs/>
          <w:sz w:val="28"/>
          <w:szCs w:val="28"/>
        </w:rPr>
      </w:pPr>
      <w:r>
        <w:rPr>
          <w:bCs/>
          <w:sz w:val="28"/>
          <w:szCs w:val="28"/>
        </w:rPr>
        <w:t xml:space="preserve">                    </w:t>
      </w:r>
      <w:r w:rsidRPr="009D78D1">
        <w:rPr>
          <w:bCs/>
          <w:sz w:val="28"/>
          <w:szCs w:val="28"/>
        </w:rPr>
        <w:t>4.1.1</w:t>
      </w:r>
      <w:r>
        <w:rPr>
          <w:bCs/>
          <w:sz w:val="28"/>
          <w:szCs w:val="28"/>
        </w:rPr>
        <w:t xml:space="preserve"> </w:t>
      </w:r>
      <w:r w:rsidR="00674104" w:rsidRPr="009D78D1">
        <w:rPr>
          <w:bCs/>
          <w:sz w:val="28"/>
          <w:szCs w:val="28"/>
        </w:rPr>
        <w:t>Registration DB for crowdfunding</w:t>
      </w:r>
      <w:r>
        <w:rPr>
          <w:bCs/>
          <w:sz w:val="28"/>
          <w:szCs w:val="28"/>
        </w:rPr>
        <w:t xml:space="preserve">                                             17</w:t>
      </w:r>
    </w:p>
    <w:p w14:paraId="3704B367" w14:textId="77777777" w:rsidR="009D78D1" w:rsidRPr="009D78D1" w:rsidRDefault="009D78D1" w:rsidP="009D78D1">
      <w:pPr>
        <w:spacing w:line="360" w:lineRule="auto"/>
        <w:rPr>
          <w:bCs/>
          <w:sz w:val="28"/>
          <w:szCs w:val="28"/>
        </w:rPr>
      </w:pPr>
    </w:p>
    <w:p w14:paraId="62936C8A" w14:textId="68E1B96D" w:rsidR="00AC2B53" w:rsidRDefault="009D78D1" w:rsidP="009D78D1">
      <w:pPr>
        <w:spacing w:line="360" w:lineRule="auto"/>
        <w:rPr>
          <w:bCs/>
          <w:sz w:val="28"/>
          <w:szCs w:val="28"/>
        </w:rPr>
      </w:pPr>
      <w:r>
        <w:rPr>
          <w:bCs/>
          <w:sz w:val="28"/>
          <w:szCs w:val="28"/>
        </w:rPr>
        <w:t xml:space="preserve">                    4.1.2 </w:t>
      </w:r>
      <w:r w:rsidR="00EF6F2A" w:rsidRPr="009D78D1">
        <w:rPr>
          <w:bCs/>
          <w:sz w:val="28"/>
          <w:szCs w:val="28"/>
        </w:rPr>
        <w:t>Fundraiser DB for crowdfunding</w:t>
      </w:r>
      <w:r>
        <w:rPr>
          <w:bCs/>
          <w:sz w:val="28"/>
          <w:szCs w:val="28"/>
        </w:rPr>
        <w:t xml:space="preserve">                                                18</w:t>
      </w:r>
    </w:p>
    <w:p w14:paraId="5E7B0C1D" w14:textId="77777777" w:rsidR="009D78D1" w:rsidRDefault="009D78D1" w:rsidP="009D78D1">
      <w:pPr>
        <w:spacing w:line="360" w:lineRule="auto"/>
        <w:rPr>
          <w:bCs/>
          <w:sz w:val="28"/>
          <w:szCs w:val="28"/>
        </w:rPr>
      </w:pPr>
    </w:p>
    <w:p w14:paraId="5914FD39" w14:textId="3B521327" w:rsidR="009D78D1" w:rsidRDefault="009D78D1" w:rsidP="009D78D1">
      <w:pPr>
        <w:spacing w:line="360" w:lineRule="auto"/>
        <w:rPr>
          <w:bCs/>
          <w:sz w:val="28"/>
          <w:szCs w:val="28"/>
        </w:rPr>
      </w:pPr>
      <w:r>
        <w:rPr>
          <w:bCs/>
          <w:sz w:val="28"/>
          <w:szCs w:val="28"/>
        </w:rPr>
        <w:t xml:space="preserve">                    7.3.1 Test case report for </w:t>
      </w:r>
      <w:r w:rsidR="0088536A">
        <w:rPr>
          <w:bCs/>
          <w:sz w:val="28"/>
          <w:szCs w:val="28"/>
        </w:rPr>
        <w:t>F</w:t>
      </w:r>
      <w:r>
        <w:rPr>
          <w:bCs/>
          <w:sz w:val="28"/>
          <w:szCs w:val="28"/>
        </w:rPr>
        <w:t xml:space="preserve">undraiser for registration </w:t>
      </w:r>
      <w:r w:rsidR="0088536A">
        <w:rPr>
          <w:bCs/>
          <w:sz w:val="28"/>
          <w:szCs w:val="28"/>
        </w:rPr>
        <w:t xml:space="preserve">              </w:t>
      </w:r>
      <w:r>
        <w:rPr>
          <w:bCs/>
          <w:sz w:val="28"/>
          <w:szCs w:val="28"/>
        </w:rPr>
        <w:t xml:space="preserve">           </w:t>
      </w:r>
      <w:r w:rsidR="00286465">
        <w:rPr>
          <w:bCs/>
          <w:sz w:val="28"/>
          <w:szCs w:val="28"/>
        </w:rPr>
        <w:t xml:space="preserve"> </w:t>
      </w:r>
      <w:r>
        <w:rPr>
          <w:bCs/>
          <w:sz w:val="28"/>
          <w:szCs w:val="28"/>
        </w:rPr>
        <w:t xml:space="preserve">48   </w:t>
      </w:r>
    </w:p>
    <w:p w14:paraId="7A4FB2BF" w14:textId="77777777" w:rsidR="009D78D1" w:rsidRDefault="009D78D1" w:rsidP="009D78D1">
      <w:pPr>
        <w:spacing w:line="360" w:lineRule="auto"/>
        <w:rPr>
          <w:bCs/>
          <w:sz w:val="28"/>
          <w:szCs w:val="28"/>
        </w:rPr>
      </w:pPr>
    </w:p>
    <w:p w14:paraId="4DA439C6" w14:textId="56B59D5A" w:rsidR="009D78D1" w:rsidRDefault="009D78D1" w:rsidP="009D78D1">
      <w:pPr>
        <w:spacing w:line="360" w:lineRule="auto"/>
        <w:rPr>
          <w:bCs/>
          <w:sz w:val="28"/>
          <w:szCs w:val="28"/>
        </w:rPr>
      </w:pPr>
      <w:r>
        <w:rPr>
          <w:bCs/>
          <w:sz w:val="28"/>
          <w:szCs w:val="28"/>
        </w:rPr>
        <w:t xml:space="preserve">                    7.3.2 Test case report for </w:t>
      </w:r>
      <w:r w:rsidR="0088536A">
        <w:rPr>
          <w:bCs/>
          <w:sz w:val="28"/>
          <w:szCs w:val="28"/>
        </w:rPr>
        <w:t>F</w:t>
      </w:r>
      <w:r>
        <w:rPr>
          <w:bCs/>
          <w:sz w:val="28"/>
          <w:szCs w:val="28"/>
        </w:rPr>
        <w:t xml:space="preserve">under registration              </w:t>
      </w:r>
      <w:r w:rsidR="0088536A">
        <w:rPr>
          <w:bCs/>
          <w:sz w:val="28"/>
          <w:szCs w:val="28"/>
        </w:rPr>
        <w:t xml:space="preserve">              </w:t>
      </w:r>
      <w:r>
        <w:rPr>
          <w:bCs/>
          <w:sz w:val="28"/>
          <w:szCs w:val="28"/>
        </w:rPr>
        <w:t xml:space="preserve">         </w:t>
      </w:r>
      <w:r w:rsidR="00286465">
        <w:rPr>
          <w:bCs/>
          <w:sz w:val="28"/>
          <w:szCs w:val="28"/>
        </w:rPr>
        <w:t xml:space="preserve"> </w:t>
      </w:r>
      <w:r>
        <w:rPr>
          <w:bCs/>
          <w:sz w:val="28"/>
          <w:szCs w:val="28"/>
        </w:rPr>
        <w:t>49</w:t>
      </w:r>
    </w:p>
    <w:p w14:paraId="5520A8DC" w14:textId="77777777" w:rsidR="009D78D1" w:rsidRPr="009D78D1" w:rsidRDefault="009D78D1" w:rsidP="009D78D1">
      <w:pPr>
        <w:spacing w:line="360" w:lineRule="auto"/>
        <w:rPr>
          <w:bCs/>
          <w:sz w:val="28"/>
          <w:szCs w:val="28"/>
        </w:rPr>
      </w:pPr>
    </w:p>
    <w:p w14:paraId="55BF595B" w14:textId="10626BE7" w:rsidR="00DF476B" w:rsidRDefault="004D43C8" w:rsidP="00E366F1">
      <w:pPr>
        <w:spacing w:line="360" w:lineRule="auto"/>
        <w:rPr>
          <w:bCs/>
          <w:sz w:val="28"/>
          <w:szCs w:val="28"/>
        </w:rPr>
      </w:pPr>
      <w:r>
        <w:rPr>
          <w:bCs/>
          <w:sz w:val="28"/>
          <w:szCs w:val="28"/>
        </w:rPr>
        <w:t xml:space="preserve">                    </w:t>
      </w:r>
      <w:r w:rsidR="009D78D1">
        <w:rPr>
          <w:bCs/>
          <w:sz w:val="28"/>
          <w:szCs w:val="28"/>
        </w:rPr>
        <w:t xml:space="preserve">7.3.3 Test case report for </w:t>
      </w:r>
      <w:r w:rsidR="0088536A">
        <w:rPr>
          <w:bCs/>
          <w:sz w:val="28"/>
          <w:szCs w:val="28"/>
        </w:rPr>
        <w:t>P</w:t>
      </w:r>
      <w:r w:rsidR="009D78D1">
        <w:rPr>
          <w:bCs/>
          <w:sz w:val="28"/>
          <w:szCs w:val="28"/>
        </w:rPr>
        <w:t>ost</w:t>
      </w:r>
      <w:r w:rsidR="0088536A">
        <w:rPr>
          <w:bCs/>
          <w:sz w:val="28"/>
          <w:szCs w:val="28"/>
        </w:rPr>
        <w:t xml:space="preserve"> creation                                </w:t>
      </w:r>
      <w:r w:rsidR="009D78D1">
        <w:rPr>
          <w:bCs/>
          <w:sz w:val="28"/>
          <w:szCs w:val="28"/>
        </w:rPr>
        <w:t xml:space="preserve">              </w:t>
      </w:r>
      <w:r w:rsidR="0088536A">
        <w:rPr>
          <w:bCs/>
          <w:sz w:val="28"/>
          <w:szCs w:val="28"/>
        </w:rPr>
        <w:t xml:space="preserve"> </w:t>
      </w:r>
      <w:r w:rsidR="00286465">
        <w:rPr>
          <w:bCs/>
          <w:sz w:val="28"/>
          <w:szCs w:val="28"/>
        </w:rPr>
        <w:t xml:space="preserve"> </w:t>
      </w:r>
      <w:r w:rsidR="009D78D1">
        <w:rPr>
          <w:bCs/>
          <w:sz w:val="28"/>
          <w:szCs w:val="28"/>
        </w:rPr>
        <w:t>50</w:t>
      </w:r>
    </w:p>
    <w:p w14:paraId="5A076795" w14:textId="77777777" w:rsidR="00DF476B" w:rsidRDefault="00DF476B" w:rsidP="00DF476B">
      <w:pPr>
        <w:spacing w:line="360" w:lineRule="auto"/>
        <w:rPr>
          <w:bCs/>
          <w:sz w:val="28"/>
          <w:szCs w:val="28"/>
        </w:rPr>
      </w:pPr>
    </w:p>
    <w:p w14:paraId="20D5FB5D" w14:textId="77777777" w:rsidR="00D92C5D" w:rsidRDefault="00D92C5D" w:rsidP="00E366F1">
      <w:pPr>
        <w:spacing w:line="360" w:lineRule="auto"/>
        <w:jc w:val="center"/>
        <w:rPr>
          <w:b/>
          <w:bCs/>
          <w:sz w:val="28"/>
          <w:szCs w:val="28"/>
        </w:rPr>
      </w:pPr>
    </w:p>
    <w:p w14:paraId="728020E4" w14:textId="77777777" w:rsidR="00D92C5D" w:rsidRDefault="00D92C5D" w:rsidP="00E366F1">
      <w:pPr>
        <w:spacing w:line="360" w:lineRule="auto"/>
        <w:jc w:val="center"/>
        <w:rPr>
          <w:b/>
          <w:bCs/>
          <w:sz w:val="28"/>
          <w:szCs w:val="28"/>
        </w:rPr>
      </w:pPr>
    </w:p>
    <w:p w14:paraId="5AB4991A" w14:textId="77777777" w:rsidR="00D92C5D" w:rsidRDefault="00D92C5D" w:rsidP="00E366F1">
      <w:pPr>
        <w:spacing w:line="360" w:lineRule="auto"/>
        <w:jc w:val="center"/>
        <w:rPr>
          <w:b/>
          <w:bCs/>
          <w:sz w:val="28"/>
          <w:szCs w:val="28"/>
        </w:rPr>
      </w:pPr>
    </w:p>
    <w:p w14:paraId="21EED32F" w14:textId="77777777" w:rsidR="00D92C5D" w:rsidRDefault="00D92C5D" w:rsidP="00E366F1">
      <w:pPr>
        <w:spacing w:line="360" w:lineRule="auto"/>
        <w:jc w:val="center"/>
        <w:rPr>
          <w:b/>
          <w:bCs/>
          <w:sz w:val="28"/>
          <w:szCs w:val="28"/>
        </w:rPr>
      </w:pPr>
    </w:p>
    <w:p w14:paraId="43EEF6D5" w14:textId="77777777" w:rsidR="00D92C5D" w:rsidRDefault="00D92C5D" w:rsidP="00E366F1">
      <w:pPr>
        <w:spacing w:line="360" w:lineRule="auto"/>
        <w:jc w:val="center"/>
        <w:rPr>
          <w:b/>
          <w:bCs/>
          <w:sz w:val="28"/>
          <w:szCs w:val="28"/>
        </w:rPr>
      </w:pPr>
    </w:p>
    <w:p w14:paraId="6CA003D5" w14:textId="77777777" w:rsidR="00D92C5D" w:rsidRDefault="00D92C5D" w:rsidP="00E366F1">
      <w:pPr>
        <w:spacing w:line="360" w:lineRule="auto"/>
        <w:jc w:val="center"/>
        <w:rPr>
          <w:b/>
          <w:bCs/>
          <w:sz w:val="28"/>
          <w:szCs w:val="28"/>
        </w:rPr>
      </w:pPr>
    </w:p>
    <w:p w14:paraId="4A83EA17" w14:textId="77777777" w:rsidR="00D92C5D" w:rsidRDefault="00D92C5D" w:rsidP="00E366F1">
      <w:pPr>
        <w:spacing w:line="360" w:lineRule="auto"/>
        <w:jc w:val="center"/>
        <w:rPr>
          <w:b/>
          <w:bCs/>
          <w:sz w:val="28"/>
          <w:szCs w:val="28"/>
        </w:rPr>
      </w:pPr>
    </w:p>
    <w:p w14:paraId="57463E34" w14:textId="77777777" w:rsidR="00D92C5D" w:rsidRDefault="00D92C5D" w:rsidP="00E366F1">
      <w:pPr>
        <w:spacing w:line="360" w:lineRule="auto"/>
        <w:jc w:val="center"/>
        <w:rPr>
          <w:b/>
          <w:bCs/>
          <w:sz w:val="28"/>
          <w:szCs w:val="28"/>
        </w:rPr>
      </w:pPr>
    </w:p>
    <w:p w14:paraId="29AA4E8B" w14:textId="77777777" w:rsidR="00D92C5D" w:rsidRDefault="00D92C5D" w:rsidP="00E366F1">
      <w:pPr>
        <w:spacing w:line="360" w:lineRule="auto"/>
        <w:jc w:val="center"/>
        <w:rPr>
          <w:b/>
          <w:bCs/>
          <w:sz w:val="28"/>
          <w:szCs w:val="28"/>
        </w:rPr>
      </w:pPr>
    </w:p>
    <w:p w14:paraId="15F67CC7" w14:textId="77777777" w:rsidR="00D92C5D" w:rsidRDefault="00D92C5D" w:rsidP="00E366F1">
      <w:pPr>
        <w:spacing w:line="360" w:lineRule="auto"/>
        <w:jc w:val="center"/>
        <w:rPr>
          <w:b/>
          <w:bCs/>
          <w:sz w:val="28"/>
          <w:szCs w:val="28"/>
        </w:rPr>
      </w:pPr>
    </w:p>
    <w:p w14:paraId="05CCDFF9" w14:textId="77777777" w:rsidR="00D92C5D" w:rsidRDefault="00D92C5D" w:rsidP="00E366F1">
      <w:pPr>
        <w:spacing w:line="360" w:lineRule="auto"/>
        <w:jc w:val="center"/>
        <w:rPr>
          <w:b/>
          <w:bCs/>
          <w:sz w:val="28"/>
          <w:szCs w:val="28"/>
        </w:rPr>
      </w:pPr>
    </w:p>
    <w:p w14:paraId="1AD85324" w14:textId="77777777" w:rsidR="00D92C5D" w:rsidRDefault="00D92C5D" w:rsidP="00E366F1">
      <w:pPr>
        <w:spacing w:line="360" w:lineRule="auto"/>
        <w:jc w:val="center"/>
        <w:rPr>
          <w:b/>
          <w:bCs/>
          <w:sz w:val="28"/>
          <w:szCs w:val="28"/>
        </w:rPr>
      </w:pPr>
    </w:p>
    <w:p w14:paraId="59DD344B" w14:textId="77777777" w:rsidR="00D92C5D" w:rsidRDefault="00D92C5D" w:rsidP="00E366F1">
      <w:pPr>
        <w:spacing w:line="360" w:lineRule="auto"/>
        <w:jc w:val="center"/>
        <w:rPr>
          <w:b/>
          <w:bCs/>
          <w:sz w:val="28"/>
          <w:szCs w:val="28"/>
        </w:rPr>
      </w:pPr>
    </w:p>
    <w:p w14:paraId="34E117E6" w14:textId="77777777" w:rsidR="00D92C5D" w:rsidRDefault="00D92C5D" w:rsidP="00E366F1">
      <w:pPr>
        <w:spacing w:line="360" w:lineRule="auto"/>
        <w:jc w:val="center"/>
        <w:rPr>
          <w:b/>
          <w:bCs/>
          <w:sz w:val="28"/>
          <w:szCs w:val="28"/>
        </w:rPr>
      </w:pPr>
    </w:p>
    <w:p w14:paraId="106690AA" w14:textId="77777777" w:rsidR="00D92C5D" w:rsidRDefault="00D92C5D" w:rsidP="003D7893">
      <w:pPr>
        <w:spacing w:line="360" w:lineRule="auto"/>
        <w:rPr>
          <w:b/>
          <w:bCs/>
          <w:sz w:val="28"/>
          <w:szCs w:val="28"/>
        </w:rPr>
      </w:pPr>
    </w:p>
    <w:p w14:paraId="1193C008" w14:textId="219BFA43" w:rsidR="00F5366B" w:rsidRDefault="00DF476B" w:rsidP="003D7893">
      <w:pPr>
        <w:spacing w:line="360" w:lineRule="auto"/>
        <w:jc w:val="center"/>
        <w:rPr>
          <w:b/>
          <w:bCs/>
          <w:sz w:val="28"/>
          <w:szCs w:val="28"/>
        </w:rPr>
      </w:pPr>
      <w:r w:rsidRPr="00DF476B">
        <w:rPr>
          <w:b/>
          <w:bCs/>
          <w:sz w:val="28"/>
          <w:szCs w:val="28"/>
        </w:rPr>
        <w:lastRenderedPageBreak/>
        <w:t>LIST OF FIGURES</w:t>
      </w:r>
    </w:p>
    <w:p w14:paraId="77DCA82A" w14:textId="77777777" w:rsidR="003D7893" w:rsidRDefault="003D7893" w:rsidP="003D7893">
      <w:pPr>
        <w:spacing w:line="360" w:lineRule="auto"/>
        <w:jc w:val="center"/>
        <w:rPr>
          <w:b/>
          <w:bCs/>
          <w:sz w:val="28"/>
          <w:szCs w:val="28"/>
        </w:rPr>
      </w:pPr>
    </w:p>
    <w:p w14:paraId="7CDF607C" w14:textId="3A3DD39A" w:rsidR="00F5366B" w:rsidRPr="00F5366B" w:rsidRDefault="00F5366B" w:rsidP="003D7893">
      <w:pPr>
        <w:spacing w:line="360" w:lineRule="auto"/>
        <w:jc w:val="center"/>
        <w:rPr>
          <w:sz w:val="28"/>
          <w:szCs w:val="28"/>
        </w:rPr>
      </w:pPr>
      <w:r>
        <w:rPr>
          <w:sz w:val="28"/>
          <w:szCs w:val="28"/>
        </w:rPr>
        <w:t xml:space="preserve">     </w:t>
      </w:r>
      <w:r w:rsidR="001059B0">
        <w:rPr>
          <w:sz w:val="28"/>
          <w:szCs w:val="28"/>
        </w:rPr>
        <w:t xml:space="preserve">                     </w:t>
      </w:r>
      <w:r w:rsidRPr="00F5366B">
        <w:rPr>
          <w:sz w:val="28"/>
          <w:szCs w:val="28"/>
        </w:rPr>
        <w:t>3.5</w:t>
      </w:r>
      <w:r>
        <w:rPr>
          <w:sz w:val="28"/>
          <w:szCs w:val="28"/>
        </w:rPr>
        <w:t xml:space="preserve"> An overview of the software development process</w:t>
      </w:r>
      <w:r w:rsidR="003D7893">
        <w:rPr>
          <w:sz w:val="28"/>
          <w:szCs w:val="28"/>
        </w:rPr>
        <w:t xml:space="preserve">                </w:t>
      </w:r>
      <w:r w:rsidR="001059B0">
        <w:rPr>
          <w:sz w:val="28"/>
          <w:szCs w:val="28"/>
        </w:rPr>
        <w:t xml:space="preserve">  13</w:t>
      </w:r>
    </w:p>
    <w:p w14:paraId="57821DFB" w14:textId="3A9763B4" w:rsidR="00F5366B" w:rsidRDefault="00F5366B" w:rsidP="003D7893">
      <w:pPr>
        <w:spacing w:line="360" w:lineRule="auto"/>
        <w:rPr>
          <w:bCs/>
          <w:sz w:val="28"/>
          <w:szCs w:val="28"/>
        </w:rPr>
      </w:pPr>
      <w:r>
        <w:rPr>
          <w:bCs/>
          <w:sz w:val="28"/>
          <w:szCs w:val="28"/>
        </w:rPr>
        <w:t xml:space="preserve">                          </w:t>
      </w:r>
      <w:r w:rsidR="00DF476B">
        <w:rPr>
          <w:bCs/>
          <w:sz w:val="28"/>
          <w:szCs w:val="28"/>
        </w:rPr>
        <w:t>4.</w:t>
      </w:r>
      <w:r>
        <w:rPr>
          <w:bCs/>
          <w:sz w:val="28"/>
          <w:szCs w:val="28"/>
        </w:rPr>
        <w:t>2.1</w:t>
      </w:r>
      <w:r w:rsidR="00DF476B">
        <w:rPr>
          <w:bCs/>
          <w:sz w:val="28"/>
          <w:szCs w:val="28"/>
        </w:rPr>
        <w:t xml:space="preserve"> Data Flow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19</w:t>
      </w:r>
    </w:p>
    <w:p w14:paraId="16E1F9BC" w14:textId="00125251" w:rsidR="00F5366B" w:rsidRDefault="00F5366B" w:rsidP="003D7893">
      <w:pPr>
        <w:spacing w:line="360" w:lineRule="auto"/>
        <w:rPr>
          <w:bCs/>
          <w:sz w:val="28"/>
          <w:szCs w:val="28"/>
        </w:rPr>
      </w:pPr>
      <w:r>
        <w:rPr>
          <w:bCs/>
          <w:sz w:val="28"/>
          <w:szCs w:val="28"/>
        </w:rPr>
        <w:t xml:space="preserve">                          4.2.2 Data Flow Diagram for Crowdfunding</w:t>
      </w:r>
      <w:r w:rsidR="001059B0">
        <w:rPr>
          <w:bCs/>
          <w:sz w:val="28"/>
          <w:szCs w:val="28"/>
        </w:rPr>
        <w:t xml:space="preserve">                                    19</w:t>
      </w:r>
    </w:p>
    <w:p w14:paraId="5183EA37" w14:textId="7C758C09" w:rsidR="00DF476B" w:rsidRDefault="00F5366B" w:rsidP="003D7893">
      <w:pPr>
        <w:spacing w:line="360" w:lineRule="auto"/>
        <w:rPr>
          <w:bCs/>
          <w:sz w:val="28"/>
          <w:szCs w:val="28"/>
        </w:rPr>
      </w:pPr>
      <w:r>
        <w:rPr>
          <w:bCs/>
          <w:sz w:val="28"/>
          <w:szCs w:val="28"/>
        </w:rPr>
        <w:t xml:space="preserve">                         </w:t>
      </w:r>
      <w:r w:rsidR="00E366F1">
        <w:rPr>
          <w:bCs/>
          <w:sz w:val="28"/>
          <w:szCs w:val="28"/>
        </w:rPr>
        <w:t xml:space="preserve"> </w:t>
      </w:r>
      <w:r w:rsidR="00DF476B">
        <w:rPr>
          <w:bCs/>
          <w:sz w:val="28"/>
          <w:szCs w:val="28"/>
        </w:rPr>
        <w:t>4.</w:t>
      </w:r>
      <w:r>
        <w:rPr>
          <w:bCs/>
          <w:sz w:val="28"/>
          <w:szCs w:val="28"/>
        </w:rPr>
        <w:t>3.1</w:t>
      </w:r>
      <w:r w:rsidR="00DF476B">
        <w:rPr>
          <w:bCs/>
          <w:sz w:val="28"/>
          <w:szCs w:val="28"/>
        </w:rPr>
        <w:t xml:space="preserve"> Use</w:t>
      </w:r>
      <w:r w:rsidR="009B4074">
        <w:rPr>
          <w:bCs/>
          <w:sz w:val="28"/>
          <w:szCs w:val="28"/>
        </w:rPr>
        <w:t xml:space="preserve"> </w:t>
      </w:r>
      <w:r w:rsidR="00DF476B">
        <w:rPr>
          <w:bCs/>
          <w:sz w:val="28"/>
          <w:szCs w:val="28"/>
        </w:rPr>
        <w:t>case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20</w:t>
      </w:r>
    </w:p>
    <w:p w14:paraId="3FA5A2B9" w14:textId="448A3F10" w:rsidR="00F5366B" w:rsidRDefault="00E366F1" w:rsidP="003D7893">
      <w:pPr>
        <w:spacing w:line="360" w:lineRule="auto"/>
        <w:rPr>
          <w:bCs/>
          <w:sz w:val="28"/>
          <w:szCs w:val="28"/>
        </w:rPr>
      </w:pPr>
      <w:r>
        <w:rPr>
          <w:bCs/>
          <w:sz w:val="28"/>
          <w:szCs w:val="28"/>
        </w:rPr>
        <w:t xml:space="preserve">                          </w:t>
      </w:r>
      <w:r w:rsidR="00DF476B">
        <w:rPr>
          <w:bCs/>
          <w:sz w:val="28"/>
          <w:szCs w:val="28"/>
        </w:rPr>
        <w:t>4.3.2 Class Diagram</w:t>
      </w:r>
      <w:r w:rsidR="009B4074">
        <w:rPr>
          <w:bCs/>
          <w:sz w:val="28"/>
          <w:szCs w:val="28"/>
        </w:rPr>
        <w:t xml:space="preserve"> </w:t>
      </w:r>
      <w:r w:rsidR="00F5366B">
        <w:rPr>
          <w:bCs/>
          <w:sz w:val="28"/>
          <w:szCs w:val="28"/>
        </w:rPr>
        <w:t>f</w:t>
      </w:r>
      <w:r w:rsidR="009B4074">
        <w:rPr>
          <w:bCs/>
          <w:sz w:val="28"/>
          <w:szCs w:val="28"/>
        </w:rPr>
        <w:t>or Crowdfunding</w:t>
      </w:r>
      <w:r w:rsidR="001059B0">
        <w:rPr>
          <w:bCs/>
          <w:sz w:val="28"/>
          <w:szCs w:val="28"/>
        </w:rPr>
        <w:t xml:space="preserve">                                             21</w:t>
      </w:r>
    </w:p>
    <w:p w14:paraId="3971EF62" w14:textId="6E3AC01B" w:rsidR="00DF476B" w:rsidRDefault="00F5366B" w:rsidP="003D7893">
      <w:pPr>
        <w:spacing w:line="360" w:lineRule="auto"/>
        <w:rPr>
          <w:bCs/>
          <w:sz w:val="28"/>
          <w:szCs w:val="28"/>
        </w:rPr>
      </w:pPr>
      <w:r>
        <w:rPr>
          <w:bCs/>
          <w:sz w:val="28"/>
          <w:szCs w:val="28"/>
        </w:rPr>
        <w:t xml:space="preserve">                          </w:t>
      </w:r>
      <w:r w:rsidR="00DF476B">
        <w:rPr>
          <w:bCs/>
          <w:sz w:val="28"/>
          <w:szCs w:val="28"/>
        </w:rPr>
        <w:t>4.3.3 Activity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22</w:t>
      </w:r>
    </w:p>
    <w:p w14:paraId="04F7C10F" w14:textId="5AF41EA2" w:rsidR="00DF476B" w:rsidRDefault="00F5366B" w:rsidP="003D7893">
      <w:pPr>
        <w:spacing w:line="360" w:lineRule="auto"/>
        <w:rPr>
          <w:bCs/>
          <w:sz w:val="28"/>
          <w:szCs w:val="28"/>
        </w:rPr>
      </w:pPr>
      <w:r>
        <w:rPr>
          <w:bCs/>
          <w:sz w:val="28"/>
          <w:szCs w:val="28"/>
        </w:rPr>
        <w:t xml:space="preserve">                         </w:t>
      </w:r>
      <w:r w:rsidR="00E366F1">
        <w:rPr>
          <w:bCs/>
          <w:sz w:val="28"/>
          <w:szCs w:val="28"/>
        </w:rPr>
        <w:t xml:space="preserve"> </w:t>
      </w:r>
      <w:r w:rsidR="00DF476B">
        <w:rPr>
          <w:bCs/>
          <w:sz w:val="28"/>
          <w:szCs w:val="28"/>
        </w:rPr>
        <w:t>4.3.4 Swi</w:t>
      </w:r>
      <w:r w:rsidR="009B4074">
        <w:rPr>
          <w:bCs/>
          <w:sz w:val="28"/>
          <w:szCs w:val="28"/>
        </w:rPr>
        <w:t>m</w:t>
      </w:r>
      <w:r w:rsidR="00DF476B">
        <w:rPr>
          <w:bCs/>
          <w:sz w:val="28"/>
          <w:szCs w:val="28"/>
        </w:rPr>
        <w:t>lane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23</w:t>
      </w:r>
    </w:p>
    <w:p w14:paraId="75C03F56" w14:textId="7EA042D3" w:rsidR="00DF476B" w:rsidRDefault="00F5366B" w:rsidP="003D7893">
      <w:pPr>
        <w:spacing w:line="360" w:lineRule="auto"/>
        <w:rPr>
          <w:bCs/>
          <w:sz w:val="28"/>
          <w:szCs w:val="28"/>
        </w:rPr>
      </w:pPr>
      <w:r>
        <w:rPr>
          <w:bCs/>
          <w:sz w:val="28"/>
          <w:szCs w:val="28"/>
        </w:rPr>
        <w:t xml:space="preserve">                         </w:t>
      </w:r>
      <w:r w:rsidR="00E366F1">
        <w:rPr>
          <w:bCs/>
          <w:sz w:val="28"/>
          <w:szCs w:val="28"/>
        </w:rPr>
        <w:t xml:space="preserve"> </w:t>
      </w:r>
      <w:r w:rsidR="00DF476B">
        <w:rPr>
          <w:bCs/>
          <w:sz w:val="28"/>
          <w:szCs w:val="28"/>
        </w:rPr>
        <w:t>4.3.5 Sequence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24</w:t>
      </w:r>
    </w:p>
    <w:p w14:paraId="55319388" w14:textId="217E7816" w:rsidR="00D92C5D" w:rsidRDefault="00F5366B" w:rsidP="003D7893">
      <w:pPr>
        <w:spacing w:line="360" w:lineRule="auto"/>
        <w:rPr>
          <w:bCs/>
          <w:sz w:val="28"/>
          <w:szCs w:val="28"/>
        </w:rPr>
      </w:pPr>
      <w:r>
        <w:rPr>
          <w:bCs/>
          <w:sz w:val="28"/>
          <w:szCs w:val="28"/>
        </w:rPr>
        <w:t xml:space="preserve">         </w:t>
      </w:r>
      <w:r w:rsidR="003D7893">
        <w:rPr>
          <w:bCs/>
          <w:sz w:val="28"/>
          <w:szCs w:val="28"/>
        </w:rPr>
        <w:t xml:space="preserve">   </w:t>
      </w:r>
      <w:r>
        <w:rPr>
          <w:bCs/>
          <w:sz w:val="28"/>
          <w:szCs w:val="28"/>
        </w:rPr>
        <w:t xml:space="preserve">               </w:t>
      </w:r>
      <w:r w:rsidR="00E366F1">
        <w:rPr>
          <w:bCs/>
          <w:sz w:val="28"/>
          <w:szCs w:val="28"/>
        </w:rPr>
        <w:t xml:space="preserve">  </w:t>
      </w:r>
      <w:r w:rsidR="00DF476B">
        <w:rPr>
          <w:bCs/>
          <w:sz w:val="28"/>
          <w:szCs w:val="28"/>
        </w:rPr>
        <w:t>5.1 Architecture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25</w:t>
      </w:r>
    </w:p>
    <w:p w14:paraId="3ABBEF6F" w14:textId="4306081B" w:rsidR="003D7893" w:rsidRDefault="003D7893" w:rsidP="003D7893">
      <w:pPr>
        <w:spacing w:line="360" w:lineRule="auto"/>
        <w:rPr>
          <w:bCs/>
          <w:sz w:val="28"/>
          <w:szCs w:val="28"/>
        </w:rPr>
      </w:pPr>
      <w:r>
        <w:rPr>
          <w:bCs/>
          <w:sz w:val="28"/>
          <w:szCs w:val="28"/>
        </w:rPr>
        <w:t xml:space="preserve">                          7.1.1 Fundraiser register page to validate mobile number</w:t>
      </w:r>
      <w:r w:rsidR="001059B0">
        <w:rPr>
          <w:bCs/>
          <w:sz w:val="28"/>
          <w:szCs w:val="28"/>
        </w:rPr>
        <w:t xml:space="preserve">                26</w:t>
      </w:r>
    </w:p>
    <w:p w14:paraId="15089314" w14:textId="51DF5CD1" w:rsidR="003D7893" w:rsidRDefault="003D7893" w:rsidP="003D7893">
      <w:pPr>
        <w:spacing w:line="360" w:lineRule="auto"/>
        <w:rPr>
          <w:bCs/>
          <w:sz w:val="28"/>
          <w:szCs w:val="28"/>
        </w:rPr>
      </w:pPr>
      <w:r>
        <w:rPr>
          <w:bCs/>
          <w:sz w:val="28"/>
          <w:szCs w:val="28"/>
        </w:rPr>
        <w:t xml:space="preserve">                          7.1.2 Fundraiser register page to validate account number</w:t>
      </w:r>
      <w:r w:rsidR="001059B0">
        <w:rPr>
          <w:bCs/>
          <w:sz w:val="28"/>
          <w:szCs w:val="28"/>
        </w:rPr>
        <w:t xml:space="preserve">               44</w:t>
      </w:r>
    </w:p>
    <w:p w14:paraId="1CFB5CDB" w14:textId="5D1E695F" w:rsidR="003D7893" w:rsidRDefault="003D7893" w:rsidP="003D7893">
      <w:pPr>
        <w:spacing w:line="360" w:lineRule="auto"/>
        <w:rPr>
          <w:bCs/>
          <w:sz w:val="28"/>
          <w:szCs w:val="28"/>
        </w:rPr>
      </w:pPr>
      <w:r>
        <w:rPr>
          <w:bCs/>
          <w:sz w:val="28"/>
          <w:szCs w:val="28"/>
        </w:rPr>
        <w:t xml:space="preserve">                          7.1.3 Fundraiser transaction page to validate account number</w:t>
      </w:r>
      <w:r w:rsidR="001059B0">
        <w:rPr>
          <w:bCs/>
          <w:sz w:val="28"/>
          <w:szCs w:val="28"/>
        </w:rPr>
        <w:t xml:space="preserve">         45</w:t>
      </w:r>
    </w:p>
    <w:p w14:paraId="7D2AB428" w14:textId="207DC385" w:rsidR="003D7893" w:rsidRDefault="003D7893" w:rsidP="003D7893">
      <w:pPr>
        <w:spacing w:line="360" w:lineRule="auto"/>
        <w:rPr>
          <w:bCs/>
          <w:sz w:val="28"/>
          <w:szCs w:val="28"/>
        </w:rPr>
      </w:pPr>
      <w:r>
        <w:rPr>
          <w:bCs/>
          <w:sz w:val="28"/>
          <w:szCs w:val="28"/>
        </w:rPr>
        <w:t xml:space="preserve">                          7.1.4 Invalid page</w:t>
      </w:r>
      <w:r w:rsidR="001059B0">
        <w:rPr>
          <w:bCs/>
          <w:sz w:val="28"/>
          <w:szCs w:val="28"/>
        </w:rPr>
        <w:t xml:space="preserve">                                                                              45</w:t>
      </w:r>
    </w:p>
    <w:p w14:paraId="3A4BD9BC" w14:textId="630660B5" w:rsidR="003D7893" w:rsidRDefault="003D7893" w:rsidP="003D7893">
      <w:pPr>
        <w:spacing w:line="360" w:lineRule="auto"/>
        <w:rPr>
          <w:bCs/>
          <w:sz w:val="28"/>
          <w:szCs w:val="28"/>
        </w:rPr>
      </w:pPr>
      <w:r>
        <w:rPr>
          <w:bCs/>
          <w:sz w:val="28"/>
          <w:szCs w:val="28"/>
        </w:rPr>
        <w:t xml:space="preserve">                          A.1.1 Home page</w:t>
      </w:r>
      <w:r w:rsidR="001059B0">
        <w:rPr>
          <w:bCs/>
          <w:sz w:val="28"/>
          <w:szCs w:val="28"/>
        </w:rPr>
        <w:t xml:space="preserve">                                                                               52</w:t>
      </w:r>
    </w:p>
    <w:p w14:paraId="3C896113" w14:textId="40891388" w:rsidR="003D7893" w:rsidRDefault="003D7893" w:rsidP="003D7893">
      <w:pPr>
        <w:spacing w:line="360" w:lineRule="auto"/>
        <w:rPr>
          <w:bCs/>
          <w:sz w:val="28"/>
          <w:szCs w:val="28"/>
        </w:rPr>
      </w:pPr>
      <w:r>
        <w:rPr>
          <w:bCs/>
          <w:sz w:val="28"/>
          <w:szCs w:val="28"/>
        </w:rPr>
        <w:t xml:space="preserve">                          A.1.2 Fundraiser register and login page</w:t>
      </w:r>
      <w:r w:rsidR="001059B0">
        <w:rPr>
          <w:bCs/>
          <w:sz w:val="28"/>
          <w:szCs w:val="28"/>
        </w:rPr>
        <w:t xml:space="preserve">                                           52 </w:t>
      </w:r>
    </w:p>
    <w:p w14:paraId="468F085D" w14:textId="38053841" w:rsidR="003D7893" w:rsidRDefault="003D7893" w:rsidP="003D7893">
      <w:pPr>
        <w:spacing w:line="360" w:lineRule="auto"/>
        <w:rPr>
          <w:bCs/>
          <w:sz w:val="28"/>
          <w:szCs w:val="28"/>
        </w:rPr>
      </w:pPr>
      <w:r>
        <w:rPr>
          <w:bCs/>
          <w:sz w:val="28"/>
          <w:szCs w:val="28"/>
        </w:rPr>
        <w:t xml:space="preserve">                          A.1.3 Fundraiser register page</w:t>
      </w:r>
      <w:r w:rsidR="001059B0">
        <w:rPr>
          <w:bCs/>
          <w:sz w:val="28"/>
          <w:szCs w:val="28"/>
        </w:rPr>
        <w:t xml:space="preserve">                                                           53</w:t>
      </w:r>
    </w:p>
    <w:p w14:paraId="3610B7A3" w14:textId="4C34F2EF" w:rsidR="003D7893" w:rsidRDefault="003D7893" w:rsidP="003D7893">
      <w:pPr>
        <w:spacing w:line="360" w:lineRule="auto"/>
        <w:rPr>
          <w:bCs/>
          <w:sz w:val="28"/>
          <w:szCs w:val="28"/>
        </w:rPr>
      </w:pPr>
      <w:r>
        <w:rPr>
          <w:bCs/>
          <w:sz w:val="28"/>
          <w:szCs w:val="28"/>
        </w:rPr>
        <w:t xml:space="preserve">                          A.1.4 Fundraiser login page</w:t>
      </w:r>
      <w:r w:rsidR="001059B0">
        <w:rPr>
          <w:bCs/>
          <w:sz w:val="28"/>
          <w:szCs w:val="28"/>
        </w:rPr>
        <w:t xml:space="preserve">                                                               53</w:t>
      </w:r>
    </w:p>
    <w:p w14:paraId="7677A44D" w14:textId="567F6CB7" w:rsidR="003D7893" w:rsidRDefault="003D7893" w:rsidP="003D7893">
      <w:pPr>
        <w:spacing w:line="360" w:lineRule="auto"/>
        <w:rPr>
          <w:bCs/>
          <w:sz w:val="28"/>
          <w:szCs w:val="28"/>
        </w:rPr>
      </w:pPr>
      <w:r>
        <w:rPr>
          <w:bCs/>
          <w:sz w:val="28"/>
          <w:szCs w:val="28"/>
        </w:rPr>
        <w:t xml:space="preserve">                          A.1.5 Charity home page</w:t>
      </w:r>
      <w:r w:rsidR="001059B0">
        <w:rPr>
          <w:bCs/>
          <w:sz w:val="28"/>
          <w:szCs w:val="28"/>
        </w:rPr>
        <w:t xml:space="preserve">                                                                   54</w:t>
      </w:r>
    </w:p>
    <w:p w14:paraId="54E55FE3" w14:textId="03B57628" w:rsidR="003D7893" w:rsidRDefault="003D7893" w:rsidP="003D7893">
      <w:pPr>
        <w:spacing w:line="360" w:lineRule="auto"/>
        <w:rPr>
          <w:bCs/>
          <w:sz w:val="28"/>
          <w:szCs w:val="28"/>
        </w:rPr>
      </w:pPr>
      <w:r>
        <w:rPr>
          <w:bCs/>
          <w:sz w:val="28"/>
          <w:szCs w:val="28"/>
        </w:rPr>
        <w:t xml:space="preserve">                          A.1.6 Fund raise page</w:t>
      </w:r>
      <w:r w:rsidR="001059B0">
        <w:rPr>
          <w:bCs/>
          <w:sz w:val="28"/>
          <w:szCs w:val="28"/>
        </w:rPr>
        <w:t xml:space="preserve">                                                                        54</w:t>
      </w:r>
    </w:p>
    <w:p w14:paraId="72B35EDC" w14:textId="6B508254" w:rsidR="003D7893" w:rsidRDefault="003D7893" w:rsidP="003D7893">
      <w:pPr>
        <w:spacing w:line="360" w:lineRule="auto"/>
        <w:rPr>
          <w:bCs/>
          <w:sz w:val="28"/>
          <w:szCs w:val="28"/>
        </w:rPr>
      </w:pPr>
      <w:r>
        <w:rPr>
          <w:bCs/>
          <w:sz w:val="28"/>
          <w:szCs w:val="28"/>
        </w:rPr>
        <w:t xml:space="preserve">                          A.1.7 Donor home page</w:t>
      </w:r>
      <w:r w:rsidR="001059B0">
        <w:rPr>
          <w:bCs/>
          <w:sz w:val="28"/>
          <w:szCs w:val="28"/>
        </w:rPr>
        <w:t xml:space="preserve">                                                                     55</w:t>
      </w:r>
    </w:p>
    <w:p w14:paraId="2AC0C487" w14:textId="51C01931" w:rsidR="003D7893" w:rsidRDefault="003D7893" w:rsidP="003D7893">
      <w:pPr>
        <w:spacing w:line="360" w:lineRule="auto"/>
        <w:rPr>
          <w:bCs/>
          <w:sz w:val="28"/>
          <w:szCs w:val="28"/>
        </w:rPr>
      </w:pPr>
      <w:r>
        <w:rPr>
          <w:bCs/>
          <w:sz w:val="28"/>
          <w:szCs w:val="28"/>
        </w:rPr>
        <w:t xml:space="preserve">                          A.1.8 Fund information page</w:t>
      </w:r>
      <w:r w:rsidR="001059B0">
        <w:rPr>
          <w:bCs/>
          <w:sz w:val="28"/>
          <w:szCs w:val="28"/>
        </w:rPr>
        <w:t xml:space="preserve">                                                             55</w:t>
      </w:r>
    </w:p>
    <w:p w14:paraId="02EFCAFB" w14:textId="4AFDA60D" w:rsidR="003D7893" w:rsidRDefault="003D7893" w:rsidP="003D7893">
      <w:pPr>
        <w:spacing w:line="360" w:lineRule="auto"/>
        <w:rPr>
          <w:bCs/>
          <w:sz w:val="28"/>
          <w:szCs w:val="28"/>
        </w:rPr>
      </w:pPr>
      <w:r>
        <w:rPr>
          <w:bCs/>
          <w:sz w:val="28"/>
          <w:szCs w:val="28"/>
        </w:rPr>
        <w:t xml:space="preserve">                          A.1.9 Payment page</w:t>
      </w:r>
      <w:r w:rsidR="001059B0">
        <w:rPr>
          <w:bCs/>
          <w:sz w:val="28"/>
          <w:szCs w:val="28"/>
        </w:rPr>
        <w:t xml:space="preserve">                                                                           56</w:t>
      </w:r>
    </w:p>
    <w:p w14:paraId="5A8CD26F" w14:textId="4748A30A" w:rsidR="003D7893" w:rsidRDefault="003D7893" w:rsidP="003D7893">
      <w:pPr>
        <w:spacing w:line="360" w:lineRule="auto"/>
        <w:rPr>
          <w:bCs/>
          <w:sz w:val="28"/>
          <w:szCs w:val="28"/>
        </w:rPr>
      </w:pPr>
      <w:r>
        <w:rPr>
          <w:bCs/>
          <w:sz w:val="28"/>
          <w:szCs w:val="28"/>
        </w:rPr>
        <w:t xml:space="preserve">                          A.1.10 Fund transaction page</w:t>
      </w:r>
      <w:r w:rsidR="001059B0">
        <w:rPr>
          <w:bCs/>
          <w:sz w:val="28"/>
          <w:szCs w:val="28"/>
        </w:rPr>
        <w:t xml:space="preserve">                                                            56</w:t>
      </w:r>
    </w:p>
    <w:p w14:paraId="7979220B" w14:textId="62C76009" w:rsidR="003D7893" w:rsidRDefault="003D7893" w:rsidP="003D7893">
      <w:pPr>
        <w:spacing w:line="360" w:lineRule="auto"/>
        <w:rPr>
          <w:bCs/>
          <w:sz w:val="28"/>
          <w:szCs w:val="28"/>
        </w:rPr>
      </w:pPr>
      <w:r>
        <w:rPr>
          <w:bCs/>
          <w:sz w:val="28"/>
          <w:szCs w:val="28"/>
        </w:rPr>
        <w:t xml:space="preserve">                          A.1.11 Transaction history page</w:t>
      </w:r>
      <w:r w:rsidR="001059B0">
        <w:rPr>
          <w:bCs/>
          <w:sz w:val="28"/>
          <w:szCs w:val="28"/>
        </w:rPr>
        <w:t xml:space="preserve">                                                        57</w:t>
      </w:r>
    </w:p>
    <w:p w14:paraId="6C1D07EB" w14:textId="30752B8F" w:rsidR="003D7893" w:rsidRPr="00DB2DF5" w:rsidRDefault="003D7893" w:rsidP="003D7893">
      <w:pPr>
        <w:spacing w:line="360" w:lineRule="auto"/>
        <w:rPr>
          <w:bCs/>
          <w:sz w:val="28"/>
          <w:szCs w:val="28"/>
        </w:rPr>
      </w:pPr>
      <w:r>
        <w:rPr>
          <w:bCs/>
          <w:sz w:val="28"/>
          <w:szCs w:val="28"/>
        </w:rPr>
        <w:t xml:space="preserve">                          A.1.12 Admin page</w:t>
      </w:r>
      <w:r w:rsidR="001059B0">
        <w:rPr>
          <w:bCs/>
          <w:sz w:val="28"/>
          <w:szCs w:val="28"/>
        </w:rPr>
        <w:t xml:space="preserve">                                                                            57</w:t>
      </w:r>
    </w:p>
    <w:p w14:paraId="6FD396FB" w14:textId="77777777" w:rsidR="00DB2DF5" w:rsidRPr="00E9665E" w:rsidRDefault="00DB2DF5" w:rsidP="00E9665E">
      <w:pPr>
        <w:spacing w:line="360" w:lineRule="auto"/>
        <w:rPr>
          <w:b/>
          <w:bCs/>
          <w:sz w:val="28"/>
          <w:szCs w:val="28"/>
        </w:rPr>
        <w:sectPr w:rsidR="00DB2DF5" w:rsidRPr="00E9665E" w:rsidSect="00DB2DF5">
          <w:footerReference w:type="default" r:id="rId12"/>
          <w:pgSz w:w="12240" w:h="15840" w:code="1"/>
          <w:pgMar w:top="1260" w:right="1320" w:bottom="900" w:left="1200" w:header="720" w:footer="720" w:gutter="0"/>
          <w:pgNumType w:fmt="lowerRoman" w:start="1"/>
          <w:cols w:space="720"/>
          <w:docGrid w:linePitch="360"/>
        </w:sectPr>
      </w:pPr>
    </w:p>
    <w:p w14:paraId="64259F81" w14:textId="7D0A7C3E" w:rsidR="00414C38" w:rsidRPr="00E9665E" w:rsidRDefault="004E6B89" w:rsidP="00E9665E">
      <w:pPr>
        <w:pStyle w:val="ListParagraph"/>
        <w:numPr>
          <w:ilvl w:val="0"/>
          <w:numId w:val="1"/>
        </w:numPr>
        <w:spacing w:line="360" w:lineRule="auto"/>
        <w:rPr>
          <w:sz w:val="28"/>
          <w:szCs w:val="28"/>
        </w:rPr>
      </w:pPr>
      <w:r w:rsidRPr="00E9665E">
        <w:rPr>
          <w:b/>
          <w:bCs/>
          <w:sz w:val="28"/>
          <w:szCs w:val="28"/>
        </w:rPr>
        <w:lastRenderedPageBreak/>
        <w:t>INTRODUCTION</w:t>
      </w:r>
    </w:p>
    <w:p w14:paraId="3CB763EF" w14:textId="77777777" w:rsidR="009D3B72" w:rsidRPr="007B51C3" w:rsidRDefault="009D3B72" w:rsidP="009D3B72">
      <w:pPr>
        <w:pStyle w:val="ListParagraph"/>
        <w:spacing w:line="360" w:lineRule="auto"/>
        <w:rPr>
          <w:sz w:val="28"/>
          <w:szCs w:val="28"/>
        </w:rPr>
      </w:pPr>
    </w:p>
    <w:p w14:paraId="25ADED81" w14:textId="35DC93C8" w:rsidR="00E010D7" w:rsidRPr="00E010D7" w:rsidRDefault="007B51C3" w:rsidP="00E010D7">
      <w:pPr>
        <w:pStyle w:val="ListParagraph"/>
        <w:numPr>
          <w:ilvl w:val="1"/>
          <w:numId w:val="1"/>
        </w:numPr>
        <w:spacing w:line="360" w:lineRule="auto"/>
        <w:rPr>
          <w:b/>
          <w:bCs/>
          <w:sz w:val="28"/>
          <w:szCs w:val="28"/>
        </w:rPr>
      </w:pPr>
      <w:r>
        <w:rPr>
          <w:b/>
          <w:bCs/>
          <w:sz w:val="28"/>
          <w:szCs w:val="28"/>
        </w:rPr>
        <w:t xml:space="preserve"> </w:t>
      </w:r>
      <w:r w:rsidR="004E6B89" w:rsidRPr="00414C38">
        <w:rPr>
          <w:b/>
          <w:bCs/>
          <w:sz w:val="28"/>
          <w:szCs w:val="28"/>
        </w:rPr>
        <w:t>OVERVIEW</w:t>
      </w:r>
    </w:p>
    <w:p w14:paraId="6EB9974B" w14:textId="6281A017" w:rsidR="00FD6D8F" w:rsidRDefault="007B51C3" w:rsidP="007B51C3">
      <w:pPr>
        <w:tabs>
          <w:tab w:val="left" w:pos="2244"/>
        </w:tabs>
        <w:spacing w:after="200" w:line="360" w:lineRule="auto"/>
        <w:jc w:val="both"/>
        <w:rPr>
          <w:sz w:val="28"/>
          <w:szCs w:val="28"/>
          <w:shd w:val="clear" w:color="auto" w:fill="FFFFFF"/>
        </w:rPr>
      </w:pPr>
      <w:r>
        <w:rPr>
          <w:sz w:val="28"/>
          <w:szCs w:val="28"/>
        </w:rPr>
        <w:t xml:space="preserve">                     </w:t>
      </w:r>
      <w:r w:rsidR="002C4509" w:rsidRPr="00621B47">
        <w:rPr>
          <w:sz w:val="28"/>
          <w:szCs w:val="28"/>
        </w:rPr>
        <w:t>Crowdfunding is a method of raising funds from a large number of funders to start a new business or for charitable purposes using the internet</w:t>
      </w:r>
      <w:r w:rsidR="005E4BAA" w:rsidRPr="00621B47">
        <w:rPr>
          <w:sz w:val="28"/>
          <w:szCs w:val="28"/>
        </w:rPr>
        <w:t xml:space="preserve">. </w:t>
      </w:r>
      <w:r w:rsidR="009D40B3" w:rsidRPr="00621B47">
        <w:rPr>
          <w:sz w:val="28"/>
          <w:szCs w:val="28"/>
          <w:shd w:val="clear" w:color="auto" w:fill="FFFFFF"/>
        </w:rPr>
        <w:t>In crowdfunding we need to handle lot of transaction and document it accordingly. So here the blockchain concept is used to document these transactions and all the transacted amount are stored in blocks that form a blockchain, so that there is no need for any third party. B</w:t>
      </w:r>
      <w:r w:rsidR="005E4BAA" w:rsidRPr="00621B47">
        <w:rPr>
          <w:sz w:val="28"/>
          <w:szCs w:val="28"/>
          <w:shd w:val="clear" w:color="auto" w:fill="FFFFFF"/>
        </w:rPr>
        <w:t>y using the blockchain concept each transaction is recorded so that funder and fundraiser can keep track of the</w:t>
      </w:r>
      <w:r w:rsidR="009D40B3" w:rsidRPr="00621B47">
        <w:rPr>
          <w:sz w:val="28"/>
          <w:szCs w:val="28"/>
          <w:shd w:val="clear" w:color="auto" w:fill="FFFFFF"/>
        </w:rPr>
        <w:t>ir</w:t>
      </w:r>
      <w:r w:rsidR="005E4BAA" w:rsidRPr="00621B47">
        <w:rPr>
          <w:sz w:val="28"/>
          <w:szCs w:val="28"/>
          <w:shd w:val="clear" w:color="auto" w:fill="FFFFFF"/>
        </w:rPr>
        <w:t xml:space="preserve"> transaction</w:t>
      </w:r>
      <w:r w:rsidR="00414C38">
        <w:rPr>
          <w:sz w:val="28"/>
          <w:szCs w:val="28"/>
          <w:shd w:val="clear" w:color="auto" w:fill="FFFFFF"/>
        </w:rPr>
        <w:t>.</w:t>
      </w:r>
    </w:p>
    <w:p w14:paraId="21E76B26" w14:textId="77777777" w:rsidR="009D3B72" w:rsidRPr="00621B47" w:rsidRDefault="009D3B72" w:rsidP="007B51C3">
      <w:pPr>
        <w:tabs>
          <w:tab w:val="left" w:pos="2244"/>
        </w:tabs>
        <w:spacing w:after="200" w:line="360" w:lineRule="auto"/>
        <w:jc w:val="both"/>
        <w:rPr>
          <w:sz w:val="28"/>
          <w:szCs w:val="28"/>
          <w:shd w:val="clear" w:color="auto" w:fill="FFFFFF"/>
        </w:rPr>
      </w:pPr>
    </w:p>
    <w:p w14:paraId="70488F49" w14:textId="22B08468" w:rsidR="005E4BAA" w:rsidRPr="00621B47" w:rsidRDefault="007B51C3" w:rsidP="00E010D7">
      <w:pPr>
        <w:pStyle w:val="ListParagraph"/>
        <w:numPr>
          <w:ilvl w:val="1"/>
          <w:numId w:val="1"/>
        </w:numPr>
        <w:tabs>
          <w:tab w:val="left" w:pos="2244"/>
        </w:tabs>
        <w:spacing w:after="200" w:line="360" w:lineRule="auto"/>
        <w:jc w:val="both"/>
        <w:rPr>
          <w:b/>
          <w:bCs/>
          <w:sz w:val="28"/>
          <w:szCs w:val="28"/>
        </w:rPr>
      </w:pPr>
      <w:r>
        <w:rPr>
          <w:b/>
          <w:bCs/>
          <w:sz w:val="28"/>
          <w:szCs w:val="28"/>
        </w:rPr>
        <w:t xml:space="preserve"> PROBLEM DEFINITIOIN</w:t>
      </w:r>
    </w:p>
    <w:p w14:paraId="2AADCA19" w14:textId="68D460D9" w:rsidR="004E6B89" w:rsidRDefault="007B51C3" w:rsidP="00E010D7">
      <w:pPr>
        <w:spacing w:line="360" w:lineRule="auto"/>
        <w:jc w:val="both"/>
        <w:rPr>
          <w:sz w:val="28"/>
          <w:szCs w:val="28"/>
        </w:rPr>
      </w:pPr>
      <w:r>
        <w:rPr>
          <w:sz w:val="28"/>
          <w:szCs w:val="28"/>
          <w:shd w:val="clear" w:color="auto" w:fill="FFFFFF"/>
        </w:rPr>
        <w:t xml:space="preserve">                    </w:t>
      </w:r>
      <w:r w:rsidR="005E4BAA" w:rsidRPr="00621B47">
        <w:rPr>
          <w:sz w:val="28"/>
          <w:szCs w:val="28"/>
          <w:shd w:val="clear" w:color="auto" w:fill="FFFFFF"/>
        </w:rPr>
        <w:t xml:space="preserve">In present day crowdfunding platform, the money donated by the funder is temporarily stored in fundraising platform so the funder will have no control over the money that they have donated. </w:t>
      </w:r>
      <w:r w:rsidR="005E4BAA" w:rsidRPr="00621B47">
        <w:rPr>
          <w:sz w:val="28"/>
          <w:szCs w:val="28"/>
        </w:rPr>
        <w:t>The funder will have no idea if the money that he has donated has reached the fundraiser or not. The third-party i.e., the fundraising agency will have complete control over the money and hence they can perform malicious activities. The third-party involvement may also cause additional cost. As this platform is centralized by someone there is a chance to use the money the funders have donated in an illegal way</w:t>
      </w:r>
      <w:r w:rsidR="00621B47">
        <w:rPr>
          <w:sz w:val="28"/>
          <w:szCs w:val="28"/>
        </w:rPr>
        <w:t>.</w:t>
      </w:r>
    </w:p>
    <w:p w14:paraId="26B741C6" w14:textId="46064DA5" w:rsidR="00FD6D8F" w:rsidRDefault="00FD6D8F" w:rsidP="00E010D7">
      <w:pPr>
        <w:spacing w:line="360" w:lineRule="auto"/>
        <w:jc w:val="both"/>
        <w:rPr>
          <w:sz w:val="28"/>
          <w:szCs w:val="28"/>
        </w:rPr>
      </w:pPr>
    </w:p>
    <w:p w14:paraId="7ADD9FA9" w14:textId="234305BD" w:rsidR="009D3B72" w:rsidRDefault="009D3B72" w:rsidP="00E010D7">
      <w:pPr>
        <w:spacing w:line="360" w:lineRule="auto"/>
        <w:jc w:val="both"/>
        <w:rPr>
          <w:sz w:val="28"/>
          <w:szCs w:val="28"/>
        </w:rPr>
      </w:pPr>
    </w:p>
    <w:p w14:paraId="5D3FFA80" w14:textId="7A79EE57" w:rsidR="009D3B72" w:rsidRDefault="009D3B72" w:rsidP="00E010D7">
      <w:pPr>
        <w:spacing w:line="360" w:lineRule="auto"/>
        <w:jc w:val="both"/>
        <w:rPr>
          <w:sz w:val="28"/>
          <w:szCs w:val="28"/>
        </w:rPr>
      </w:pPr>
    </w:p>
    <w:p w14:paraId="32B98AC0" w14:textId="130CA711" w:rsidR="009D3B72" w:rsidRDefault="009D3B72" w:rsidP="00E010D7">
      <w:pPr>
        <w:spacing w:line="360" w:lineRule="auto"/>
        <w:jc w:val="both"/>
        <w:rPr>
          <w:sz w:val="28"/>
          <w:szCs w:val="28"/>
        </w:rPr>
      </w:pPr>
    </w:p>
    <w:p w14:paraId="6771FD4E" w14:textId="1B0F9A24" w:rsidR="009D3B72" w:rsidRDefault="009D3B72" w:rsidP="00E010D7">
      <w:pPr>
        <w:spacing w:line="360" w:lineRule="auto"/>
        <w:jc w:val="both"/>
        <w:rPr>
          <w:sz w:val="28"/>
          <w:szCs w:val="28"/>
        </w:rPr>
      </w:pPr>
    </w:p>
    <w:p w14:paraId="409913C5" w14:textId="77777777" w:rsidR="009D3B72" w:rsidRPr="00414C38" w:rsidRDefault="009D3B72" w:rsidP="00E010D7">
      <w:pPr>
        <w:spacing w:line="360" w:lineRule="auto"/>
        <w:jc w:val="both"/>
        <w:rPr>
          <w:sz w:val="28"/>
          <w:szCs w:val="28"/>
        </w:rPr>
      </w:pPr>
    </w:p>
    <w:p w14:paraId="6B745764" w14:textId="0D4DCA9C" w:rsidR="00414C38" w:rsidRDefault="009D40B3" w:rsidP="00E010D7">
      <w:pPr>
        <w:pStyle w:val="ListParagraph"/>
        <w:numPr>
          <w:ilvl w:val="0"/>
          <w:numId w:val="1"/>
        </w:numPr>
        <w:spacing w:line="360" w:lineRule="auto"/>
        <w:jc w:val="both"/>
        <w:rPr>
          <w:b/>
          <w:bCs/>
          <w:sz w:val="28"/>
          <w:szCs w:val="28"/>
        </w:rPr>
      </w:pPr>
      <w:r w:rsidRPr="00414C38">
        <w:rPr>
          <w:b/>
          <w:bCs/>
          <w:sz w:val="28"/>
          <w:szCs w:val="28"/>
        </w:rPr>
        <w:lastRenderedPageBreak/>
        <w:t>LITERATURE SURVEY</w:t>
      </w:r>
    </w:p>
    <w:p w14:paraId="7C6270C0" w14:textId="77777777" w:rsidR="007B2553" w:rsidRPr="00FD6D8F" w:rsidRDefault="007B2553" w:rsidP="007B2553">
      <w:pPr>
        <w:pStyle w:val="ListParagraph"/>
        <w:spacing w:line="360" w:lineRule="auto"/>
        <w:jc w:val="both"/>
        <w:rPr>
          <w:b/>
          <w:bCs/>
          <w:sz w:val="28"/>
          <w:szCs w:val="28"/>
        </w:rPr>
      </w:pPr>
    </w:p>
    <w:p w14:paraId="2257F883" w14:textId="25C9960E" w:rsidR="002B3809" w:rsidRPr="00705C98" w:rsidRDefault="007B51C3" w:rsidP="00E010D7">
      <w:pPr>
        <w:spacing w:line="360" w:lineRule="auto"/>
        <w:jc w:val="both"/>
        <w:rPr>
          <w:sz w:val="28"/>
          <w:szCs w:val="28"/>
          <w:lang w:val="en-IN"/>
        </w:rPr>
      </w:pPr>
      <w:r>
        <w:rPr>
          <w:b/>
          <w:bCs/>
          <w:sz w:val="28"/>
          <w:szCs w:val="28"/>
        </w:rPr>
        <w:t xml:space="preserve">                  1.  </w:t>
      </w:r>
      <w:r w:rsidR="007D2E95" w:rsidRPr="002B3809">
        <w:rPr>
          <w:b/>
          <w:bCs/>
          <w:sz w:val="28"/>
          <w:szCs w:val="28"/>
        </w:rPr>
        <w:t xml:space="preserve">Nikhil Yadav and </w:t>
      </w:r>
      <w:proofErr w:type="spellStart"/>
      <w:r w:rsidR="007D2E95" w:rsidRPr="002B3809">
        <w:rPr>
          <w:b/>
          <w:bCs/>
          <w:sz w:val="28"/>
          <w:szCs w:val="28"/>
        </w:rPr>
        <w:t>Sarasvathi</w:t>
      </w:r>
      <w:proofErr w:type="spellEnd"/>
      <w:r w:rsidR="007D2E95" w:rsidRPr="002B3809">
        <w:rPr>
          <w:b/>
          <w:bCs/>
          <w:sz w:val="28"/>
          <w:szCs w:val="28"/>
        </w:rPr>
        <w:t xml:space="preserve"> V presented “</w:t>
      </w:r>
      <w:r w:rsidR="007D2E95" w:rsidRPr="002B3809">
        <w:rPr>
          <w:b/>
          <w:bCs/>
          <w:sz w:val="28"/>
          <w:szCs w:val="28"/>
          <w:lang w:val="en-IN"/>
        </w:rPr>
        <w:t xml:space="preserve">Venturing Crowdfunding using Smart Contracts in Blockchain” in </w:t>
      </w:r>
      <w:r w:rsidR="007D2E95" w:rsidRPr="002B3809">
        <w:rPr>
          <w:b/>
          <w:bCs/>
          <w:sz w:val="28"/>
          <w:szCs w:val="28"/>
        </w:rPr>
        <w:t>Third International Conference on Smart Systems and Inventive Technology (ICSSIT 2020</w:t>
      </w:r>
      <w:proofErr w:type="gramStart"/>
      <w:r w:rsidR="007D2E95" w:rsidRPr="002B3809">
        <w:rPr>
          <w:b/>
          <w:bCs/>
          <w:sz w:val="28"/>
          <w:szCs w:val="28"/>
        </w:rPr>
        <w:t>).</w:t>
      </w:r>
      <w:r w:rsidR="007D2E95" w:rsidRPr="00621B47">
        <w:rPr>
          <w:sz w:val="28"/>
          <w:szCs w:val="28"/>
          <w:lang w:val="en-IN"/>
        </w:rPr>
        <w:t>As</w:t>
      </w:r>
      <w:proofErr w:type="gramEnd"/>
      <w:r w:rsidR="007D2E95" w:rsidRPr="00621B47">
        <w:rPr>
          <w:sz w:val="28"/>
          <w:szCs w:val="28"/>
          <w:lang w:val="en-IN"/>
        </w:rPr>
        <w:t xml:space="preserve"> there are a lot of transactions involved in crowdfunding the actions should be documented legally. A smart contract which is a transaction protocol is used to automatically control, execute and document the actions automatically according to the agreement created by the project developer. This paper includes two contracts. One contract is used to store the transactions and another contract is used to handle the transactions. There are 3 stages in crowdfunding platform</w:t>
      </w:r>
      <w:r w:rsidR="00705C98">
        <w:rPr>
          <w:sz w:val="28"/>
          <w:szCs w:val="28"/>
          <w:lang w:val="en-IN"/>
        </w:rPr>
        <w:t>. P</w:t>
      </w:r>
      <w:proofErr w:type="spellStart"/>
      <w:r w:rsidR="007D2E95" w:rsidRPr="00621B47">
        <w:rPr>
          <w:sz w:val="28"/>
          <w:szCs w:val="28"/>
        </w:rPr>
        <w:t>roject</w:t>
      </w:r>
      <w:proofErr w:type="spellEnd"/>
      <w:r w:rsidR="007D2E95" w:rsidRPr="00621B47">
        <w:rPr>
          <w:sz w:val="28"/>
          <w:szCs w:val="28"/>
        </w:rPr>
        <w:t xml:space="preserve"> creation</w:t>
      </w:r>
      <w:r w:rsidR="007D2E95" w:rsidRPr="00621B47">
        <w:rPr>
          <w:sz w:val="28"/>
          <w:szCs w:val="28"/>
          <w:lang w:val="en-IN"/>
        </w:rPr>
        <w:t xml:space="preserve">, </w:t>
      </w:r>
      <w:r w:rsidR="007D2E95" w:rsidRPr="00621B47">
        <w:rPr>
          <w:sz w:val="28"/>
          <w:szCs w:val="28"/>
        </w:rPr>
        <w:t>2. Sending request</w:t>
      </w:r>
      <w:r w:rsidR="007D2E95" w:rsidRPr="00621B47">
        <w:rPr>
          <w:sz w:val="28"/>
          <w:szCs w:val="28"/>
          <w:lang w:val="en-IN"/>
        </w:rPr>
        <w:t xml:space="preserve">, </w:t>
      </w:r>
      <w:r w:rsidR="007D2E95" w:rsidRPr="00621B47">
        <w:rPr>
          <w:sz w:val="28"/>
          <w:szCs w:val="28"/>
        </w:rPr>
        <w:t xml:space="preserve">3. Voting system. </w:t>
      </w:r>
    </w:p>
    <w:p w14:paraId="23E58D49" w14:textId="77777777" w:rsidR="002B3809" w:rsidRDefault="002B3809" w:rsidP="00E010D7">
      <w:pPr>
        <w:spacing w:line="360" w:lineRule="auto"/>
        <w:jc w:val="both"/>
        <w:rPr>
          <w:b/>
          <w:bCs/>
          <w:sz w:val="28"/>
          <w:szCs w:val="28"/>
        </w:rPr>
      </w:pPr>
      <w:r w:rsidRPr="002B3809">
        <w:rPr>
          <w:b/>
          <w:bCs/>
          <w:sz w:val="28"/>
          <w:szCs w:val="28"/>
        </w:rPr>
        <w:t>DISADVANTAGES:</w:t>
      </w:r>
    </w:p>
    <w:p w14:paraId="3869FF3D" w14:textId="77777777" w:rsidR="002B3809" w:rsidRPr="002B3809" w:rsidRDefault="002B3809" w:rsidP="00E010D7">
      <w:pPr>
        <w:pStyle w:val="ListParagraph"/>
        <w:numPr>
          <w:ilvl w:val="0"/>
          <w:numId w:val="3"/>
        </w:numPr>
        <w:spacing w:line="360" w:lineRule="auto"/>
        <w:jc w:val="both"/>
        <w:rPr>
          <w:b/>
          <w:bCs/>
          <w:sz w:val="28"/>
          <w:szCs w:val="28"/>
        </w:rPr>
      </w:pPr>
      <w:r w:rsidRPr="002B3809">
        <w:rPr>
          <w:sz w:val="28"/>
          <w:szCs w:val="28"/>
        </w:rPr>
        <w:t>It can be only used for funding projects</w:t>
      </w:r>
    </w:p>
    <w:p w14:paraId="020F5C20" w14:textId="43D0CABD" w:rsidR="007D2E95" w:rsidRPr="00181D75" w:rsidRDefault="00FE32AA" w:rsidP="00E010D7">
      <w:pPr>
        <w:pStyle w:val="ListParagraph"/>
        <w:numPr>
          <w:ilvl w:val="0"/>
          <w:numId w:val="3"/>
        </w:numPr>
        <w:spacing w:line="360" w:lineRule="auto"/>
        <w:jc w:val="both"/>
        <w:rPr>
          <w:sz w:val="28"/>
          <w:szCs w:val="28"/>
        </w:rPr>
      </w:pPr>
      <w:r w:rsidRPr="002B3809">
        <w:rPr>
          <w:sz w:val="28"/>
          <w:szCs w:val="28"/>
        </w:rPr>
        <w:t xml:space="preserve">It is based on voting system </w:t>
      </w:r>
      <w:proofErr w:type="gramStart"/>
      <w:r w:rsidRPr="002B3809">
        <w:rPr>
          <w:sz w:val="28"/>
          <w:szCs w:val="28"/>
        </w:rPr>
        <w:t>maximum  votes</w:t>
      </w:r>
      <w:proofErr w:type="gramEnd"/>
      <w:r w:rsidRPr="002B3809">
        <w:rPr>
          <w:sz w:val="28"/>
          <w:szCs w:val="28"/>
        </w:rPr>
        <w:t xml:space="preserve"> is needed for a project to be approved.</w:t>
      </w:r>
      <w:r w:rsidR="00181D75">
        <w:rPr>
          <w:sz w:val="28"/>
          <w:szCs w:val="28"/>
        </w:rPr>
        <w:t>[2]</w:t>
      </w:r>
    </w:p>
    <w:p w14:paraId="0D0B1A6F" w14:textId="5CCF9A79" w:rsidR="00D92C5D" w:rsidRPr="00621B47" w:rsidRDefault="00D92C5D" w:rsidP="00E010D7">
      <w:pPr>
        <w:spacing w:line="360" w:lineRule="auto"/>
        <w:jc w:val="both"/>
        <w:rPr>
          <w:sz w:val="28"/>
          <w:szCs w:val="28"/>
        </w:rPr>
      </w:pPr>
    </w:p>
    <w:p w14:paraId="232CCB84" w14:textId="4B984B5A" w:rsidR="007D2E95" w:rsidRDefault="007B51C3" w:rsidP="00E010D7">
      <w:pPr>
        <w:spacing w:line="360" w:lineRule="auto"/>
        <w:jc w:val="both"/>
        <w:rPr>
          <w:sz w:val="28"/>
          <w:szCs w:val="28"/>
          <w:lang w:val="en-IN"/>
        </w:rPr>
      </w:pPr>
      <w:r>
        <w:rPr>
          <w:b/>
          <w:bCs/>
          <w:sz w:val="28"/>
          <w:szCs w:val="28"/>
        </w:rPr>
        <w:t xml:space="preserve">                2.   </w:t>
      </w:r>
      <w:proofErr w:type="spellStart"/>
      <w:r w:rsidR="007D2E95" w:rsidRPr="002B3809">
        <w:rPr>
          <w:b/>
          <w:bCs/>
          <w:sz w:val="28"/>
          <w:szCs w:val="28"/>
        </w:rPr>
        <w:t>FirmansyahAshari</w:t>
      </w:r>
      <w:proofErr w:type="spellEnd"/>
      <w:r w:rsidR="007D2E95" w:rsidRPr="002B3809">
        <w:rPr>
          <w:b/>
          <w:bCs/>
          <w:sz w:val="28"/>
          <w:szCs w:val="28"/>
        </w:rPr>
        <w:t xml:space="preserve">, </w:t>
      </w:r>
      <w:proofErr w:type="spellStart"/>
      <w:r w:rsidR="007D2E95" w:rsidRPr="002B3809">
        <w:rPr>
          <w:b/>
          <w:bCs/>
          <w:sz w:val="28"/>
          <w:szCs w:val="28"/>
        </w:rPr>
        <w:t>TetukoCatonsukmoro</w:t>
      </w:r>
      <w:proofErr w:type="spellEnd"/>
      <w:r w:rsidR="007D2E95" w:rsidRPr="002B3809">
        <w:rPr>
          <w:b/>
          <w:bCs/>
          <w:sz w:val="28"/>
          <w:szCs w:val="28"/>
        </w:rPr>
        <w:t xml:space="preserve">, </w:t>
      </w:r>
      <w:proofErr w:type="spellStart"/>
      <w:r w:rsidR="007D2E95" w:rsidRPr="002B3809">
        <w:rPr>
          <w:b/>
          <w:bCs/>
          <w:sz w:val="28"/>
          <w:szCs w:val="28"/>
        </w:rPr>
        <w:t>WilyuMahendra</w:t>
      </w:r>
      <w:proofErr w:type="spellEnd"/>
      <w:r w:rsidR="007D2E95" w:rsidRPr="002B3809">
        <w:rPr>
          <w:b/>
          <w:bCs/>
          <w:sz w:val="28"/>
          <w:szCs w:val="28"/>
        </w:rPr>
        <w:t xml:space="preserve"> Bad, </w:t>
      </w:r>
      <w:proofErr w:type="spellStart"/>
      <w:r w:rsidR="007D2E95" w:rsidRPr="002B3809">
        <w:rPr>
          <w:b/>
          <w:bCs/>
          <w:sz w:val="28"/>
          <w:szCs w:val="28"/>
        </w:rPr>
        <w:t>Sfenranto</w:t>
      </w:r>
      <w:proofErr w:type="spellEnd"/>
      <w:r w:rsidR="007D2E95" w:rsidRPr="002B3809">
        <w:rPr>
          <w:b/>
          <w:bCs/>
          <w:sz w:val="28"/>
          <w:szCs w:val="28"/>
        </w:rPr>
        <w:t xml:space="preserve">, </w:t>
      </w:r>
      <w:proofErr w:type="spellStart"/>
      <w:r w:rsidR="007D2E95" w:rsidRPr="002B3809">
        <w:rPr>
          <w:b/>
          <w:bCs/>
          <w:sz w:val="28"/>
          <w:szCs w:val="28"/>
        </w:rPr>
        <w:t>Gunawan</w:t>
      </w:r>
      <w:proofErr w:type="spellEnd"/>
      <w:r w:rsidR="007D2E95" w:rsidRPr="002B3809">
        <w:rPr>
          <w:b/>
          <w:bCs/>
          <w:sz w:val="28"/>
          <w:szCs w:val="28"/>
        </w:rPr>
        <w:t xml:space="preserve"> </w:t>
      </w:r>
      <w:proofErr w:type="spellStart"/>
      <w:r w:rsidR="007D2E95" w:rsidRPr="002B3809">
        <w:rPr>
          <w:b/>
          <w:bCs/>
          <w:sz w:val="28"/>
          <w:szCs w:val="28"/>
        </w:rPr>
        <w:t>Wang</w:t>
      </w:r>
      <w:r w:rsidR="002B3809" w:rsidRPr="002B3809">
        <w:rPr>
          <w:b/>
          <w:bCs/>
          <w:sz w:val="28"/>
          <w:szCs w:val="28"/>
        </w:rPr>
        <w:t>p</w:t>
      </w:r>
      <w:r w:rsidR="007D2E95" w:rsidRPr="002B3809">
        <w:rPr>
          <w:b/>
          <w:bCs/>
          <w:sz w:val="28"/>
          <w:szCs w:val="28"/>
        </w:rPr>
        <w:t>resented</w:t>
      </w:r>
      <w:proofErr w:type="spellEnd"/>
      <w:r w:rsidR="007D2E95" w:rsidRPr="002B3809">
        <w:rPr>
          <w:b/>
          <w:bCs/>
          <w:sz w:val="28"/>
          <w:szCs w:val="28"/>
        </w:rPr>
        <w:t xml:space="preserve"> “</w:t>
      </w:r>
      <w:r w:rsidR="007D2E95" w:rsidRPr="002B3809">
        <w:rPr>
          <w:b/>
          <w:bCs/>
          <w:sz w:val="28"/>
          <w:szCs w:val="28"/>
          <w:lang w:val="en-IN"/>
        </w:rPr>
        <w:t xml:space="preserve">Smart Contract and Blockchain for Crowdfunding Platform” in </w:t>
      </w:r>
      <w:r w:rsidR="007D2E95" w:rsidRPr="002B3809">
        <w:rPr>
          <w:b/>
          <w:bCs/>
          <w:sz w:val="28"/>
          <w:szCs w:val="28"/>
        </w:rPr>
        <w:t>International Journal of Advanced Trends in Computer Science and Engineering June 2020.</w:t>
      </w:r>
      <w:r w:rsidR="007D2E95" w:rsidRPr="00621B47">
        <w:rPr>
          <w:sz w:val="28"/>
          <w:szCs w:val="28"/>
          <w:lang w:val="en-IN"/>
        </w:rPr>
        <w:t>The dominant schemes in this crowdfunding platform are all or nothing – if the goal is not reached, the funds will be returned to the funders. Keep-it-all – Same as all or nothing but the funds are returned based on the policies of fundraising. Stretched goal scheme – The fundraising goal is expanding and are bound by a statement that can add more values to services and products.</w:t>
      </w:r>
    </w:p>
    <w:p w14:paraId="2C8F8CEB" w14:textId="051871E0" w:rsidR="009D3B72" w:rsidRDefault="009D3B72" w:rsidP="00E010D7">
      <w:pPr>
        <w:spacing w:line="360" w:lineRule="auto"/>
        <w:jc w:val="both"/>
        <w:rPr>
          <w:sz w:val="28"/>
          <w:szCs w:val="28"/>
          <w:lang w:val="en-IN"/>
        </w:rPr>
      </w:pPr>
    </w:p>
    <w:p w14:paraId="15D55CF1" w14:textId="77777777" w:rsidR="009D3B72" w:rsidRPr="00621B47" w:rsidRDefault="009D3B72" w:rsidP="00E010D7">
      <w:pPr>
        <w:spacing w:line="360" w:lineRule="auto"/>
        <w:jc w:val="both"/>
        <w:rPr>
          <w:sz w:val="28"/>
          <w:szCs w:val="28"/>
          <w:lang w:val="en-IN"/>
        </w:rPr>
      </w:pPr>
    </w:p>
    <w:p w14:paraId="08885854" w14:textId="77777777" w:rsidR="007D2E95" w:rsidRPr="002B3809" w:rsidRDefault="002B3809" w:rsidP="00E010D7">
      <w:pPr>
        <w:spacing w:line="360" w:lineRule="auto"/>
        <w:jc w:val="both"/>
        <w:rPr>
          <w:b/>
          <w:bCs/>
          <w:sz w:val="28"/>
          <w:szCs w:val="28"/>
          <w:lang w:val="en-IN"/>
        </w:rPr>
      </w:pPr>
      <w:r w:rsidRPr="002B3809">
        <w:rPr>
          <w:b/>
          <w:bCs/>
          <w:sz w:val="28"/>
          <w:szCs w:val="28"/>
          <w:lang w:val="en-IN"/>
        </w:rPr>
        <w:lastRenderedPageBreak/>
        <w:t>DISADVANTAGES:</w:t>
      </w:r>
    </w:p>
    <w:p w14:paraId="737DA340" w14:textId="0C729313" w:rsidR="00D92C5D" w:rsidRDefault="002B3809" w:rsidP="00E010D7">
      <w:pPr>
        <w:spacing w:line="360" w:lineRule="auto"/>
        <w:jc w:val="both"/>
        <w:rPr>
          <w:sz w:val="28"/>
          <w:szCs w:val="28"/>
        </w:rPr>
      </w:pPr>
      <w:r w:rsidRPr="00621B47">
        <w:rPr>
          <w:sz w:val="28"/>
          <w:szCs w:val="28"/>
        </w:rPr>
        <w:t>It follows all or nothing scheme so the project is funded only when the goal is reached.</w:t>
      </w:r>
      <w:r w:rsidR="00181D75">
        <w:rPr>
          <w:sz w:val="28"/>
          <w:szCs w:val="28"/>
        </w:rPr>
        <w:t>[6]</w:t>
      </w:r>
    </w:p>
    <w:p w14:paraId="39BEAD9E" w14:textId="77777777" w:rsidR="002B3809" w:rsidRPr="00621B47" w:rsidRDefault="002B3809" w:rsidP="00E010D7">
      <w:pPr>
        <w:spacing w:line="360" w:lineRule="auto"/>
        <w:jc w:val="both"/>
        <w:rPr>
          <w:sz w:val="28"/>
          <w:szCs w:val="28"/>
          <w:lang w:val="en-IN"/>
        </w:rPr>
      </w:pPr>
    </w:p>
    <w:p w14:paraId="107DF0BC" w14:textId="0F076D2C" w:rsidR="002B3809" w:rsidRDefault="007B51C3" w:rsidP="00E010D7">
      <w:pPr>
        <w:spacing w:line="360" w:lineRule="auto"/>
        <w:jc w:val="both"/>
        <w:rPr>
          <w:sz w:val="28"/>
          <w:szCs w:val="28"/>
        </w:rPr>
      </w:pPr>
      <w:r>
        <w:rPr>
          <w:b/>
          <w:bCs/>
          <w:sz w:val="28"/>
          <w:szCs w:val="28"/>
        </w:rPr>
        <w:t xml:space="preserve">                 3. </w:t>
      </w:r>
      <w:r w:rsidR="007D2E95" w:rsidRPr="002B3809">
        <w:rPr>
          <w:b/>
          <w:bCs/>
          <w:sz w:val="28"/>
          <w:szCs w:val="28"/>
        </w:rPr>
        <w:t xml:space="preserve">Ms. S. </w:t>
      </w:r>
      <w:proofErr w:type="spellStart"/>
      <w:r w:rsidR="007D2E95" w:rsidRPr="002B3809">
        <w:rPr>
          <w:b/>
          <w:bCs/>
          <w:sz w:val="28"/>
          <w:szCs w:val="28"/>
        </w:rPr>
        <w:t>Benila</w:t>
      </w:r>
      <w:proofErr w:type="spellEnd"/>
      <w:r w:rsidR="007D2E95" w:rsidRPr="002B3809">
        <w:rPr>
          <w:b/>
          <w:bCs/>
          <w:sz w:val="28"/>
          <w:szCs w:val="28"/>
        </w:rPr>
        <w:t>, V. Ajay, K. Hrishikesh, R. Karthick presented “</w:t>
      </w:r>
      <w:r w:rsidR="007D2E95" w:rsidRPr="002B3809">
        <w:rPr>
          <w:b/>
          <w:bCs/>
          <w:sz w:val="28"/>
          <w:szCs w:val="28"/>
          <w:lang w:val="en-IN"/>
        </w:rPr>
        <w:t xml:space="preserve">Crowdfunding using Blockchain” in </w:t>
      </w:r>
      <w:r w:rsidR="007D2E95" w:rsidRPr="002B3809">
        <w:rPr>
          <w:b/>
          <w:bCs/>
          <w:sz w:val="28"/>
          <w:szCs w:val="28"/>
        </w:rPr>
        <w:t>Global Research and Development Journal for Engineering.</w:t>
      </w:r>
      <w:r w:rsidR="007D2E95" w:rsidRPr="00621B47">
        <w:rPr>
          <w:sz w:val="28"/>
          <w:szCs w:val="28"/>
          <w:lang w:val="en-IN"/>
        </w:rPr>
        <w:t xml:space="preserve">In this smart contract is written in solitary language. The campaign factory is used to create new campaigns. A gas fees is specified when a campaign is deployed. The campaign created contains the idea, minimum contribution and detailed description of project. The modules of the project are campaign creation, create request model, request approval model and finalize modules. </w:t>
      </w:r>
    </w:p>
    <w:p w14:paraId="4A891C83" w14:textId="77777777" w:rsidR="002B3809" w:rsidRDefault="002B3809" w:rsidP="00E010D7">
      <w:pPr>
        <w:spacing w:line="360" w:lineRule="auto"/>
        <w:jc w:val="both"/>
        <w:rPr>
          <w:b/>
          <w:bCs/>
          <w:sz w:val="28"/>
          <w:szCs w:val="28"/>
        </w:rPr>
      </w:pPr>
      <w:r w:rsidRPr="002B3809">
        <w:rPr>
          <w:b/>
          <w:bCs/>
          <w:sz w:val="28"/>
          <w:szCs w:val="28"/>
        </w:rPr>
        <w:t>DISADVANTAGES:</w:t>
      </w:r>
    </w:p>
    <w:p w14:paraId="09179A9F" w14:textId="77777777" w:rsidR="002B3809" w:rsidRPr="002B3809" w:rsidRDefault="002B3809" w:rsidP="00E010D7">
      <w:pPr>
        <w:pStyle w:val="ListParagraph"/>
        <w:numPr>
          <w:ilvl w:val="0"/>
          <w:numId w:val="4"/>
        </w:numPr>
        <w:spacing w:line="360" w:lineRule="auto"/>
        <w:jc w:val="both"/>
        <w:rPr>
          <w:sz w:val="28"/>
          <w:szCs w:val="28"/>
        </w:rPr>
      </w:pPr>
      <w:r w:rsidRPr="002B3809">
        <w:rPr>
          <w:sz w:val="28"/>
          <w:szCs w:val="28"/>
        </w:rPr>
        <w:t xml:space="preserve">During campaign creation minimum fees is specified. </w:t>
      </w:r>
    </w:p>
    <w:p w14:paraId="220DD9B5" w14:textId="37F14762" w:rsidR="00D92C5D" w:rsidRPr="00181D75" w:rsidRDefault="00FE32AA" w:rsidP="00181D75">
      <w:pPr>
        <w:pStyle w:val="ListParagraph"/>
        <w:numPr>
          <w:ilvl w:val="0"/>
          <w:numId w:val="4"/>
        </w:numPr>
        <w:spacing w:line="360" w:lineRule="auto"/>
        <w:jc w:val="both"/>
        <w:rPr>
          <w:sz w:val="28"/>
          <w:szCs w:val="28"/>
        </w:rPr>
      </w:pPr>
      <w:r w:rsidRPr="002B3809">
        <w:rPr>
          <w:sz w:val="28"/>
          <w:szCs w:val="28"/>
        </w:rPr>
        <w:t>The request form must be approved.</w:t>
      </w:r>
      <w:r w:rsidR="00181D75">
        <w:rPr>
          <w:sz w:val="28"/>
          <w:szCs w:val="28"/>
        </w:rPr>
        <w:t>[3]</w:t>
      </w:r>
    </w:p>
    <w:p w14:paraId="580C7CF0" w14:textId="77777777" w:rsidR="007D2E95" w:rsidRPr="00621B47" w:rsidRDefault="007D2E95" w:rsidP="00E010D7">
      <w:pPr>
        <w:spacing w:line="360" w:lineRule="auto"/>
        <w:jc w:val="both"/>
        <w:rPr>
          <w:sz w:val="28"/>
          <w:szCs w:val="28"/>
        </w:rPr>
      </w:pPr>
    </w:p>
    <w:p w14:paraId="6E2C5E8E" w14:textId="6D0B6C72" w:rsidR="00C4634D" w:rsidRPr="007B7FA8" w:rsidRDefault="007B51C3" w:rsidP="00E010D7">
      <w:pPr>
        <w:spacing w:line="360" w:lineRule="auto"/>
        <w:jc w:val="both"/>
        <w:rPr>
          <w:sz w:val="28"/>
          <w:szCs w:val="28"/>
          <w:lang w:val="en-IN"/>
        </w:rPr>
      </w:pPr>
      <w:r>
        <w:rPr>
          <w:b/>
          <w:bCs/>
          <w:sz w:val="28"/>
          <w:szCs w:val="28"/>
        </w:rPr>
        <w:t xml:space="preserve">                4. </w:t>
      </w:r>
      <w:proofErr w:type="spellStart"/>
      <w:r w:rsidR="007D2E95" w:rsidRPr="002B3809">
        <w:rPr>
          <w:b/>
          <w:bCs/>
          <w:sz w:val="28"/>
          <w:szCs w:val="28"/>
        </w:rPr>
        <w:t>Hasnan</w:t>
      </w:r>
      <w:proofErr w:type="spellEnd"/>
      <w:r w:rsidR="007D2E95" w:rsidRPr="002B3809">
        <w:rPr>
          <w:b/>
          <w:bCs/>
          <w:sz w:val="28"/>
          <w:szCs w:val="28"/>
        </w:rPr>
        <w:t xml:space="preserve"> Baber presented “</w:t>
      </w:r>
      <w:r w:rsidR="007D2E95" w:rsidRPr="002B3809">
        <w:rPr>
          <w:b/>
          <w:bCs/>
          <w:sz w:val="28"/>
          <w:szCs w:val="28"/>
          <w:lang w:val="en-IN"/>
        </w:rPr>
        <w:t xml:space="preserve">Blockchain-Based Crowdfunding: A ‘Pay-it-Forward’ Model of WHIRL” in </w:t>
      </w:r>
      <w:r w:rsidR="007D2E95" w:rsidRPr="002B3809">
        <w:rPr>
          <w:b/>
          <w:bCs/>
          <w:sz w:val="28"/>
          <w:szCs w:val="28"/>
        </w:rPr>
        <w:t>International Journal of Recent Technology and Engineering (IJRTE</w:t>
      </w:r>
      <w:proofErr w:type="gramStart"/>
      <w:r w:rsidR="007D2E95" w:rsidRPr="002B3809">
        <w:rPr>
          <w:b/>
          <w:bCs/>
          <w:sz w:val="28"/>
          <w:szCs w:val="28"/>
        </w:rPr>
        <w:t>).</w:t>
      </w:r>
      <w:r w:rsidR="007D2E95" w:rsidRPr="00621B47">
        <w:rPr>
          <w:sz w:val="28"/>
          <w:szCs w:val="28"/>
          <w:lang w:val="en-IN"/>
        </w:rPr>
        <w:t>Whirl</w:t>
      </w:r>
      <w:proofErr w:type="gramEnd"/>
      <w:r w:rsidR="007D2E95" w:rsidRPr="00621B47">
        <w:rPr>
          <w:sz w:val="28"/>
          <w:szCs w:val="28"/>
          <w:lang w:val="en-IN"/>
        </w:rPr>
        <w:t xml:space="preserve"> is a crowdfunding platform developed on pay it forward theory. The owner starts the campaign. The backers </w:t>
      </w:r>
      <w:proofErr w:type="gramStart"/>
      <w:r w:rsidR="007D2E95" w:rsidRPr="00621B47">
        <w:rPr>
          <w:sz w:val="28"/>
          <w:szCs w:val="28"/>
          <w:lang w:val="en-IN"/>
        </w:rPr>
        <w:t>is</w:t>
      </w:r>
      <w:proofErr w:type="gramEnd"/>
      <w:r w:rsidR="007D2E95" w:rsidRPr="00621B47">
        <w:rPr>
          <w:sz w:val="28"/>
          <w:szCs w:val="28"/>
          <w:lang w:val="en-IN"/>
        </w:rPr>
        <w:t xml:space="preserve"> used to back the project by providing cryptocurrencies and in turn they receive karma points. The karma points </w:t>
      </w:r>
      <w:proofErr w:type="gramStart"/>
      <w:r w:rsidR="007D2E95" w:rsidRPr="00621B47">
        <w:rPr>
          <w:sz w:val="28"/>
          <w:szCs w:val="28"/>
          <w:lang w:val="en-IN"/>
        </w:rPr>
        <w:t>is</w:t>
      </w:r>
      <w:proofErr w:type="gramEnd"/>
      <w:r w:rsidR="007D2E95" w:rsidRPr="00621B47">
        <w:rPr>
          <w:sz w:val="28"/>
          <w:szCs w:val="28"/>
          <w:lang w:val="en-IN"/>
        </w:rPr>
        <w:t xml:space="preserve"> used to start their own campaign. </w:t>
      </w:r>
    </w:p>
    <w:p w14:paraId="05AC0CD8" w14:textId="77777777" w:rsidR="002B3809" w:rsidRPr="002B3809" w:rsidRDefault="002B3809" w:rsidP="00E010D7">
      <w:pPr>
        <w:spacing w:line="360" w:lineRule="auto"/>
        <w:jc w:val="both"/>
        <w:rPr>
          <w:b/>
          <w:bCs/>
          <w:sz w:val="28"/>
          <w:szCs w:val="28"/>
          <w:lang w:val="en-IN"/>
        </w:rPr>
      </w:pPr>
      <w:r w:rsidRPr="002B3809">
        <w:rPr>
          <w:b/>
          <w:bCs/>
          <w:sz w:val="28"/>
          <w:szCs w:val="28"/>
          <w:lang w:val="en-IN"/>
        </w:rPr>
        <w:t>DISADVANTAGES:</w:t>
      </w:r>
    </w:p>
    <w:p w14:paraId="3850B9F4" w14:textId="660B0569" w:rsidR="00D92C5D" w:rsidRPr="00181D75" w:rsidRDefault="007D2E95" w:rsidP="00E010D7">
      <w:pPr>
        <w:spacing w:line="360" w:lineRule="auto"/>
        <w:jc w:val="both"/>
        <w:rPr>
          <w:sz w:val="28"/>
          <w:szCs w:val="28"/>
        </w:rPr>
      </w:pPr>
      <w:r w:rsidRPr="00621B47">
        <w:rPr>
          <w:sz w:val="28"/>
          <w:szCs w:val="28"/>
        </w:rPr>
        <w:t>Whirl-app want you to first provide help to others in the community, then the Whirl community will help you in turn.</w:t>
      </w:r>
      <w:r w:rsidR="00181D75">
        <w:rPr>
          <w:sz w:val="28"/>
          <w:szCs w:val="28"/>
        </w:rPr>
        <w:t>[4]</w:t>
      </w:r>
    </w:p>
    <w:p w14:paraId="17135995" w14:textId="77777777" w:rsidR="007D2E95" w:rsidRPr="002B3809" w:rsidRDefault="007D2E95" w:rsidP="00E010D7">
      <w:pPr>
        <w:spacing w:line="360" w:lineRule="auto"/>
        <w:jc w:val="both"/>
        <w:rPr>
          <w:b/>
          <w:bCs/>
          <w:sz w:val="28"/>
          <w:szCs w:val="28"/>
        </w:rPr>
      </w:pPr>
    </w:p>
    <w:p w14:paraId="6AEDC730" w14:textId="0B1800D7" w:rsidR="00FD6D8F" w:rsidRPr="00414C38" w:rsidRDefault="007B51C3" w:rsidP="00E010D7">
      <w:pPr>
        <w:spacing w:line="360" w:lineRule="auto"/>
        <w:jc w:val="both"/>
        <w:rPr>
          <w:sz w:val="28"/>
          <w:szCs w:val="28"/>
        </w:rPr>
      </w:pPr>
      <w:r>
        <w:rPr>
          <w:b/>
          <w:bCs/>
          <w:sz w:val="28"/>
          <w:szCs w:val="28"/>
        </w:rPr>
        <w:t xml:space="preserve">                 5. </w:t>
      </w:r>
      <w:r w:rsidR="007D2E95" w:rsidRPr="002B3809">
        <w:rPr>
          <w:b/>
          <w:bCs/>
          <w:sz w:val="28"/>
          <w:szCs w:val="28"/>
        </w:rPr>
        <w:t xml:space="preserve">Vikas </w:t>
      </w:r>
      <w:proofErr w:type="spellStart"/>
      <w:r w:rsidR="007D2E95" w:rsidRPr="002B3809">
        <w:rPr>
          <w:b/>
          <w:bCs/>
          <w:sz w:val="28"/>
          <w:szCs w:val="28"/>
        </w:rPr>
        <w:t>Hassija</w:t>
      </w:r>
      <w:proofErr w:type="spellEnd"/>
      <w:r w:rsidR="007D2E95" w:rsidRPr="002B3809">
        <w:rPr>
          <w:b/>
          <w:bCs/>
          <w:sz w:val="28"/>
          <w:szCs w:val="28"/>
        </w:rPr>
        <w:t xml:space="preserve">, Vinay </w:t>
      </w:r>
      <w:proofErr w:type="spellStart"/>
      <w:r w:rsidR="007D2E95" w:rsidRPr="002B3809">
        <w:rPr>
          <w:b/>
          <w:bCs/>
          <w:sz w:val="28"/>
          <w:szCs w:val="28"/>
        </w:rPr>
        <w:t>Chamola</w:t>
      </w:r>
      <w:proofErr w:type="spellEnd"/>
      <w:r w:rsidR="007D2E95" w:rsidRPr="002B3809">
        <w:rPr>
          <w:b/>
          <w:bCs/>
          <w:sz w:val="28"/>
          <w:szCs w:val="28"/>
        </w:rPr>
        <w:t xml:space="preserve">, and </w:t>
      </w:r>
      <w:proofErr w:type="spellStart"/>
      <w:r w:rsidR="007D2E95" w:rsidRPr="002B3809">
        <w:rPr>
          <w:b/>
          <w:bCs/>
          <w:sz w:val="28"/>
          <w:szCs w:val="28"/>
        </w:rPr>
        <w:t>SheraliZeadally</w:t>
      </w:r>
      <w:proofErr w:type="spellEnd"/>
      <w:r w:rsidR="007D2E95" w:rsidRPr="002B3809">
        <w:rPr>
          <w:b/>
          <w:bCs/>
          <w:sz w:val="28"/>
          <w:szCs w:val="28"/>
        </w:rPr>
        <w:t xml:space="preserve"> presented “</w:t>
      </w:r>
      <w:proofErr w:type="spellStart"/>
      <w:proofErr w:type="gramStart"/>
      <w:r w:rsidR="007D2E95" w:rsidRPr="002B3809">
        <w:rPr>
          <w:b/>
          <w:bCs/>
          <w:sz w:val="28"/>
          <w:szCs w:val="28"/>
          <w:lang w:val="en-IN"/>
        </w:rPr>
        <w:t>BitFund</w:t>
      </w:r>
      <w:proofErr w:type="spellEnd"/>
      <w:r w:rsidR="007D2E95" w:rsidRPr="002B3809">
        <w:rPr>
          <w:b/>
          <w:bCs/>
          <w:sz w:val="28"/>
          <w:szCs w:val="28"/>
          <w:lang w:val="en-IN"/>
        </w:rPr>
        <w:t xml:space="preserve"> :</w:t>
      </w:r>
      <w:r w:rsidR="007D2E95" w:rsidRPr="002B3809">
        <w:rPr>
          <w:b/>
          <w:bCs/>
          <w:sz w:val="28"/>
          <w:szCs w:val="28"/>
        </w:rPr>
        <w:t>A</w:t>
      </w:r>
      <w:proofErr w:type="gramEnd"/>
      <w:r w:rsidR="007D2E95" w:rsidRPr="002B3809">
        <w:rPr>
          <w:b/>
          <w:bCs/>
          <w:sz w:val="28"/>
          <w:szCs w:val="28"/>
        </w:rPr>
        <w:t xml:space="preserve"> Blockchain-based Crowd Funding Platform for Future Smart and </w:t>
      </w:r>
      <w:r w:rsidR="007D2E95" w:rsidRPr="002B3809">
        <w:rPr>
          <w:b/>
          <w:bCs/>
          <w:sz w:val="28"/>
          <w:szCs w:val="28"/>
        </w:rPr>
        <w:lastRenderedPageBreak/>
        <w:t xml:space="preserve">Connected Nation” in Sustainable Cities and </w:t>
      </w:r>
      <w:proofErr w:type="spellStart"/>
      <w:r w:rsidR="007D2E95" w:rsidRPr="002B3809">
        <w:rPr>
          <w:b/>
          <w:bCs/>
          <w:sz w:val="28"/>
          <w:szCs w:val="28"/>
        </w:rPr>
        <w:t>Society.</w:t>
      </w:r>
      <w:r w:rsidR="007D2E95" w:rsidRPr="00621B47">
        <w:rPr>
          <w:sz w:val="28"/>
          <w:szCs w:val="28"/>
        </w:rPr>
        <w:t>In</w:t>
      </w:r>
      <w:proofErr w:type="spellEnd"/>
      <w:r w:rsidR="007D2E95" w:rsidRPr="00621B47">
        <w:rPr>
          <w:sz w:val="28"/>
          <w:szCs w:val="28"/>
        </w:rPr>
        <w:t xml:space="preserve"> this a smart contract is established between the investors and the developer.  Investors add new project on the decentralized network. A new block contains the timestamp, expected cost, project details, time and developer reputation. The block is delivered to all the nodes in the developer's network, and they start bidding their values for time, cost, support period and votes to win the project. The auctioning algorithm is deployed by the smart contract and it searches for the best developer for the project. The block is then verified and approved. The block is added in the blockchain and linked with the previously existing blocks. </w:t>
      </w:r>
    </w:p>
    <w:p w14:paraId="787CD017" w14:textId="77777777" w:rsidR="002B3809" w:rsidRPr="002B3809" w:rsidRDefault="002B3809" w:rsidP="00E010D7">
      <w:pPr>
        <w:spacing w:line="360" w:lineRule="auto"/>
        <w:jc w:val="both"/>
        <w:rPr>
          <w:b/>
          <w:bCs/>
          <w:sz w:val="28"/>
          <w:szCs w:val="28"/>
        </w:rPr>
      </w:pPr>
      <w:r w:rsidRPr="002B3809">
        <w:rPr>
          <w:b/>
          <w:bCs/>
          <w:sz w:val="28"/>
          <w:szCs w:val="28"/>
        </w:rPr>
        <w:t>DISADVANTAGES:</w:t>
      </w:r>
    </w:p>
    <w:p w14:paraId="4D583F25" w14:textId="066A5467" w:rsidR="002B3809" w:rsidRDefault="007D2E95" w:rsidP="00E010D7">
      <w:pPr>
        <w:spacing w:line="360" w:lineRule="auto"/>
        <w:jc w:val="both"/>
        <w:rPr>
          <w:sz w:val="28"/>
          <w:szCs w:val="28"/>
        </w:rPr>
      </w:pPr>
      <w:r w:rsidRPr="00181D75">
        <w:rPr>
          <w:sz w:val="28"/>
          <w:szCs w:val="28"/>
          <w:lang w:val="en-IN"/>
        </w:rPr>
        <w:t xml:space="preserve">The developer </w:t>
      </w:r>
      <w:proofErr w:type="gramStart"/>
      <w:r w:rsidRPr="00181D75">
        <w:rPr>
          <w:sz w:val="28"/>
          <w:szCs w:val="28"/>
          <w:lang w:val="en-IN"/>
        </w:rPr>
        <w:t>need</w:t>
      </w:r>
      <w:proofErr w:type="gramEnd"/>
      <w:r w:rsidRPr="00181D75">
        <w:rPr>
          <w:sz w:val="28"/>
          <w:szCs w:val="28"/>
          <w:lang w:val="en-IN"/>
        </w:rPr>
        <w:t xml:space="preserve"> votes to win the project.</w:t>
      </w:r>
      <w:r w:rsidR="00181D75">
        <w:rPr>
          <w:sz w:val="28"/>
          <w:szCs w:val="28"/>
        </w:rPr>
        <w:t>[1]</w:t>
      </w:r>
    </w:p>
    <w:p w14:paraId="38349B35" w14:textId="77777777" w:rsidR="009D3B72" w:rsidRPr="00181D75" w:rsidRDefault="009D3B72" w:rsidP="00E010D7">
      <w:pPr>
        <w:spacing w:line="360" w:lineRule="auto"/>
        <w:jc w:val="both"/>
        <w:rPr>
          <w:sz w:val="28"/>
          <w:szCs w:val="28"/>
        </w:rPr>
      </w:pPr>
    </w:p>
    <w:p w14:paraId="0FD84994" w14:textId="32E4F94B" w:rsidR="002B3809" w:rsidRDefault="007B51C3" w:rsidP="00E010D7">
      <w:pPr>
        <w:spacing w:line="360" w:lineRule="auto"/>
        <w:jc w:val="both"/>
        <w:rPr>
          <w:sz w:val="28"/>
          <w:szCs w:val="28"/>
        </w:rPr>
      </w:pPr>
      <w:r>
        <w:rPr>
          <w:b/>
          <w:bCs/>
          <w:sz w:val="28"/>
          <w:szCs w:val="28"/>
        </w:rPr>
        <w:t xml:space="preserve">                 6. </w:t>
      </w:r>
      <w:proofErr w:type="spellStart"/>
      <w:proofErr w:type="gramStart"/>
      <w:r w:rsidR="007D2E95" w:rsidRPr="002B3809">
        <w:rPr>
          <w:b/>
          <w:bCs/>
          <w:sz w:val="28"/>
          <w:szCs w:val="28"/>
        </w:rPr>
        <w:t>Er.WaheedaDhokley</w:t>
      </w:r>
      <w:proofErr w:type="spellEnd"/>
      <w:proofErr w:type="gramEnd"/>
      <w:r w:rsidR="007D2E95" w:rsidRPr="002B3809">
        <w:rPr>
          <w:b/>
          <w:bCs/>
          <w:sz w:val="28"/>
          <w:szCs w:val="28"/>
        </w:rPr>
        <w:t xml:space="preserve"> , Saurabh Gupta , Ganesh Pawar , Abrar Shaikh presented “</w:t>
      </w:r>
      <w:r w:rsidR="007D2E95" w:rsidRPr="002B3809">
        <w:rPr>
          <w:b/>
          <w:bCs/>
          <w:sz w:val="28"/>
          <w:szCs w:val="28"/>
          <w:lang w:val="en-IN"/>
        </w:rPr>
        <w:t xml:space="preserve">Crowdsourcing and Crowdfunding Platform using Blockchain and Collective Intelligence” in </w:t>
      </w:r>
      <w:r w:rsidR="007D2E95" w:rsidRPr="002B3809">
        <w:rPr>
          <w:b/>
          <w:bCs/>
          <w:sz w:val="28"/>
          <w:szCs w:val="28"/>
        </w:rPr>
        <w:t xml:space="preserve">International Journal of Computer Sciences and Engineering. </w:t>
      </w:r>
      <w:r w:rsidR="00E33403" w:rsidRPr="00621B47">
        <w:rPr>
          <w:sz w:val="28"/>
          <w:szCs w:val="28"/>
          <w:lang w:val="en-IN"/>
        </w:rPr>
        <w:t xml:space="preserve">Users can create a project or back up </w:t>
      </w:r>
      <w:proofErr w:type="gramStart"/>
      <w:r w:rsidR="00E33403" w:rsidRPr="00621B47">
        <w:rPr>
          <w:sz w:val="28"/>
          <w:szCs w:val="28"/>
          <w:lang w:val="en-IN"/>
        </w:rPr>
        <w:t>an</w:t>
      </w:r>
      <w:proofErr w:type="gramEnd"/>
      <w:r w:rsidR="00E33403" w:rsidRPr="00621B47">
        <w:rPr>
          <w:sz w:val="28"/>
          <w:szCs w:val="28"/>
          <w:lang w:val="en-IN"/>
        </w:rPr>
        <w:t xml:space="preserve"> project. It follows all or nothing, </w:t>
      </w:r>
      <w:proofErr w:type="gramStart"/>
      <w:r w:rsidR="00E33403" w:rsidRPr="00621B47">
        <w:rPr>
          <w:sz w:val="28"/>
          <w:szCs w:val="28"/>
          <w:lang w:val="en-IN"/>
        </w:rPr>
        <w:t>i.e.</w:t>
      </w:r>
      <w:proofErr w:type="gramEnd"/>
      <w:r w:rsidR="00E33403" w:rsidRPr="00621B47">
        <w:rPr>
          <w:sz w:val="28"/>
          <w:szCs w:val="28"/>
          <w:lang w:val="en-IN"/>
        </w:rPr>
        <w:t xml:space="preserve"> the funders should get all his funds back if the funding is not completed within specific time. The creator posts the project and the funder donates. In crowdsourcing the creator will post tasks. A rule is set by the creator to find qualified workers. Workers are selected on the basis of reputation points. The workers should submit their solutions for the project within the specified time and the workers will receive reward points in return. Collective Intelligence and Collaborative Filtering are used to find new campaign and qualified workers. </w:t>
      </w:r>
    </w:p>
    <w:p w14:paraId="778B6D35" w14:textId="77777777" w:rsidR="002B3809" w:rsidRPr="002B3809" w:rsidRDefault="002B3809" w:rsidP="00E010D7">
      <w:pPr>
        <w:spacing w:line="360" w:lineRule="auto"/>
        <w:jc w:val="both"/>
        <w:rPr>
          <w:b/>
          <w:bCs/>
          <w:sz w:val="28"/>
          <w:szCs w:val="28"/>
          <w:lang w:val="en-IN"/>
        </w:rPr>
      </w:pPr>
      <w:r w:rsidRPr="002B3809">
        <w:rPr>
          <w:b/>
          <w:bCs/>
          <w:sz w:val="28"/>
          <w:szCs w:val="28"/>
        </w:rPr>
        <w:t>DISADVANTAGES:</w:t>
      </w:r>
    </w:p>
    <w:p w14:paraId="739CAD89" w14:textId="7BF34A1D" w:rsidR="002B3809" w:rsidRPr="009D3B72" w:rsidRDefault="002B3809" w:rsidP="009D3B72">
      <w:pPr>
        <w:pStyle w:val="ListParagraph"/>
        <w:numPr>
          <w:ilvl w:val="0"/>
          <w:numId w:val="2"/>
        </w:numPr>
        <w:spacing w:line="360" w:lineRule="auto"/>
        <w:jc w:val="both"/>
        <w:rPr>
          <w:sz w:val="28"/>
          <w:szCs w:val="28"/>
        </w:rPr>
      </w:pPr>
      <w:r w:rsidRPr="002B3809">
        <w:rPr>
          <w:sz w:val="28"/>
          <w:szCs w:val="28"/>
        </w:rPr>
        <w:t>In crowdfunding it follows all or nothing scheme so the project is funded only when the goal is reached within the specific time.</w:t>
      </w:r>
      <w:r w:rsidR="009D3B72">
        <w:rPr>
          <w:sz w:val="28"/>
          <w:szCs w:val="28"/>
        </w:rPr>
        <w:t xml:space="preserve"> </w:t>
      </w:r>
      <w:r w:rsidR="00FE32AA" w:rsidRPr="009D3B72">
        <w:rPr>
          <w:sz w:val="28"/>
          <w:szCs w:val="28"/>
        </w:rPr>
        <w:t>In crowdsourcing the workers will earn reputation points only when he submits a solution.</w:t>
      </w:r>
      <w:r w:rsidR="00181D75" w:rsidRPr="009D3B72">
        <w:rPr>
          <w:sz w:val="28"/>
          <w:szCs w:val="28"/>
        </w:rPr>
        <w:t xml:space="preserve"> [5]</w:t>
      </w:r>
    </w:p>
    <w:p w14:paraId="7515C2FA" w14:textId="3A1B8ADF" w:rsidR="00CD2AD5" w:rsidRDefault="007B51C3" w:rsidP="00E010D7">
      <w:pPr>
        <w:spacing w:line="360" w:lineRule="auto"/>
        <w:jc w:val="both"/>
        <w:rPr>
          <w:sz w:val="28"/>
          <w:szCs w:val="28"/>
        </w:rPr>
      </w:pPr>
      <w:r>
        <w:rPr>
          <w:b/>
          <w:bCs/>
          <w:sz w:val="28"/>
          <w:szCs w:val="28"/>
        </w:rPr>
        <w:lastRenderedPageBreak/>
        <w:t xml:space="preserve">                 7. </w:t>
      </w:r>
      <w:r w:rsidR="002B3809" w:rsidRPr="002B3809">
        <w:rPr>
          <w:b/>
          <w:bCs/>
          <w:sz w:val="28"/>
          <w:szCs w:val="28"/>
        </w:rPr>
        <w:t xml:space="preserve">André Schweizer, Vincent </w:t>
      </w:r>
      <w:proofErr w:type="spellStart"/>
      <w:r w:rsidR="002B3809" w:rsidRPr="002B3809">
        <w:rPr>
          <w:b/>
          <w:bCs/>
          <w:sz w:val="28"/>
          <w:szCs w:val="28"/>
        </w:rPr>
        <w:t>Schlatt</w:t>
      </w:r>
      <w:proofErr w:type="spellEnd"/>
      <w:r w:rsidR="002B3809" w:rsidRPr="002B3809">
        <w:rPr>
          <w:b/>
          <w:bCs/>
          <w:sz w:val="28"/>
          <w:szCs w:val="28"/>
        </w:rPr>
        <w:t xml:space="preserve">, Nils </w:t>
      </w:r>
      <w:proofErr w:type="spellStart"/>
      <w:r w:rsidR="002B3809" w:rsidRPr="002B3809">
        <w:rPr>
          <w:b/>
          <w:bCs/>
          <w:sz w:val="28"/>
          <w:szCs w:val="28"/>
        </w:rPr>
        <w:t>Urbach</w:t>
      </w:r>
      <w:proofErr w:type="spellEnd"/>
      <w:r w:rsidR="002B3809" w:rsidRPr="002B3809">
        <w:rPr>
          <w:b/>
          <w:bCs/>
          <w:sz w:val="28"/>
          <w:szCs w:val="28"/>
        </w:rPr>
        <w:t xml:space="preserve">, Gilbert </w:t>
      </w:r>
      <w:proofErr w:type="spellStart"/>
      <w:r w:rsidR="002B3809" w:rsidRPr="002B3809">
        <w:rPr>
          <w:b/>
          <w:bCs/>
          <w:sz w:val="28"/>
          <w:szCs w:val="28"/>
        </w:rPr>
        <w:t>Fridgen</w:t>
      </w:r>
      <w:proofErr w:type="spellEnd"/>
      <w:r w:rsidR="002B3809" w:rsidRPr="002B3809">
        <w:rPr>
          <w:b/>
          <w:bCs/>
          <w:sz w:val="28"/>
          <w:szCs w:val="28"/>
        </w:rPr>
        <w:t xml:space="preserve"> presented “</w:t>
      </w:r>
      <w:r w:rsidR="002B3809" w:rsidRPr="002B3809">
        <w:rPr>
          <w:b/>
          <w:bCs/>
          <w:sz w:val="28"/>
          <w:szCs w:val="28"/>
          <w:lang w:val="en-IN"/>
        </w:rPr>
        <w:t>Unchaining Social Businesses – Blockchain as the Basic Technology of a Crowdlending Platform”</w:t>
      </w:r>
      <w:r w:rsidR="002B3809" w:rsidRPr="002B3809">
        <w:rPr>
          <w:b/>
          <w:bCs/>
          <w:sz w:val="28"/>
          <w:szCs w:val="28"/>
        </w:rPr>
        <w:t>in International Conference on Information Systems (ICIS), Seoul, South Korea, December 2017.</w:t>
      </w:r>
      <w:r w:rsidR="002B3809" w:rsidRPr="002B3809">
        <w:rPr>
          <w:sz w:val="28"/>
          <w:szCs w:val="28"/>
          <w:lang w:val="en-IN"/>
        </w:rPr>
        <w:t xml:space="preserve">Crowdfunding allows investors to fund various </w:t>
      </w:r>
      <w:proofErr w:type="gramStart"/>
      <w:r w:rsidR="002B3809" w:rsidRPr="002B3809">
        <w:rPr>
          <w:sz w:val="28"/>
          <w:szCs w:val="28"/>
          <w:lang w:val="en-IN"/>
        </w:rPr>
        <w:t>projects  and</w:t>
      </w:r>
      <w:proofErr w:type="gramEnd"/>
      <w:r w:rsidR="002B3809" w:rsidRPr="002B3809">
        <w:rPr>
          <w:sz w:val="28"/>
          <w:szCs w:val="28"/>
          <w:lang w:val="en-IN"/>
        </w:rPr>
        <w:t xml:space="preserve"> is usually based on the Internet. In crowdlending, </w:t>
      </w:r>
      <w:proofErr w:type="gramStart"/>
      <w:r w:rsidR="002B3809" w:rsidRPr="002B3809">
        <w:rPr>
          <w:sz w:val="28"/>
          <w:szCs w:val="28"/>
          <w:lang w:val="en-IN"/>
        </w:rPr>
        <w:t>The</w:t>
      </w:r>
      <w:proofErr w:type="gramEnd"/>
      <w:r w:rsidR="002B3809" w:rsidRPr="002B3809">
        <w:rPr>
          <w:sz w:val="28"/>
          <w:szCs w:val="28"/>
          <w:lang w:val="en-IN"/>
        </w:rPr>
        <w:t xml:space="preserve"> investors provide loans to the seekers for their projects instead of providing donation or equity. The variables of our fundraising auction smart contract were </w:t>
      </w:r>
      <w:proofErr w:type="spellStart"/>
      <w:r w:rsidR="002B3809" w:rsidRPr="002B3809">
        <w:rPr>
          <w:sz w:val="28"/>
          <w:szCs w:val="28"/>
        </w:rPr>
        <w:t>fundingGoal</w:t>
      </w:r>
      <w:proofErr w:type="spellEnd"/>
      <w:r w:rsidR="002B3809" w:rsidRPr="002B3809">
        <w:rPr>
          <w:sz w:val="28"/>
          <w:szCs w:val="28"/>
        </w:rPr>
        <w:t xml:space="preserve">, </w:t>
      </w:r>
      <w:proofErr w:type="spellStart"/>
      <w:r w:rsidR="002B3809" w:rsidRPr="002B3809">
        <w:rPr>
          <w:sz w:val="28"/>
          <w:szCs w:val="28"/>
        </w:rPr>
        <w:t>minimumFunding</w:t>
      </w:r>
      <w:proofErr w:type="spellEnd"/>
      <w:r w:rsidR="002B3809" w:rsidRPr="002B3809">
        <w:rPr>
          <w:sz w:val="28"/>
          <w:szCs w:val="28"/>
        </w:rPr>
        <w:t xml:space="preserve">, </w:t>
      </w:r>
      <w:proofErr w:type="spellStart"/>
      <w:r w:rsidR="002B3809" w:rsidRPr="002B3809">
        <w:rPr>
          <w:sz w:val="28"/>
          <w:szCs w:val="28"/>
        </w:rPr>
        <w:t>currentFundingAmount</w:t>
      </w:r>
      <w:proofErr w:type="spellEnd"/>
      <w:r w:rsidR="002B3809" w:rsidRPr="002B3809">
        <w:rPr>
          <w:sz w:val="28"/>
          <w:szCs w:val="28"/>
        </w:rPr>
        <w:t xml:space="preserve">, </w:t>
      </w:r>
      <w:proofErr w:type="spellStart"/>
      <w:r w:rsidR="002B3809" w:rsidRPr="002B3809">
        <w:rPr>
          <w:sz w:val="28"/>
          <w:szCs w:val="28"/>
        </w:rPr>
        <w:t>currentFundraisingStatus</w:t>
      </w:r>
      <w:proofErr w:type="spellEnd"/>
      <w:r w:rsidR="002B3809" w:rsidRPr="002B3809">
        <w:rPr>
          <w:sz w:val="28"/>
          <w:szCs w:val="28"/>
        </w:rPr>
        <w:t xml:space="preserve">. These describes the current funding status and the funding amount. The </w:t>
      </w:r>
      <w:proofErr w:type="spellStart"/>
      <w:r w:rsidR="002B3809" w:rsidRPr="002B3809">
        <w:rPr>
          <w:sz w:val="28"/>
          <w:szCs w:val="28"/>
        </w:rPr>
        <w:t>typeOfProject</w:t>
      </w:r>
      <w:proofErr w:type="spellEnd"/>
      <w:r w:rsidR="002B3809" w:rsidRPr="002B3809">
        <w:rPr>
          <w:sz w:val="28"/>
          <w:szCs w:val="28"/>
        </w:rPr>
        <w:t xml:space="preserve"> describes the student project type.  </w:t>
      </w:r>
      <w:proofErr w:type="spellStart"/>
      <w:proofErr w:type="gramStart"/>
      <w:r w:rsidR="002B3809" w:rsidRPr="002B3809">
        <w:rPr>
          <w:sz w:val="28"/>
          <w:szCs w:val="28"/>
        </w:rPr>
        <w:t>startOfPaybackPeriodInMinutes</w:t>
      </w:r>
      <w:proofErr w:type="spellEnd"/>
      <w:r w:rsidR="002B3809" w:rsidRPr="002B3809">
        <w:rPr>
          <w:sz w:val="28"/>
          <w:szCs w:val="28"/>
        </w:rPr>
        <w:t xml:space="preserve"> ,</w:t>
      </w:r>
      <w:proofErr w:type="spellStart"/>
      <w:r w:rsidR="002B3809" w:rsidRPr="002B3809">
        <w:rPr>
          <w:sz w:val="28"/>
          <w:szCs w:val="28"/>
        </w:rPr>
        <w:t>paybackCycleTimeInMinutes</w:t>
      </w:r>
      <w:proofErr w:type="spellEnd"/>
      <w:proofErr w:type="gramEnd"/>
      <w:r w:rsidR="002B3809" w:rsidRPr="002B3809">
        <w:rPr>
          <w:sz w:val="28"/>
          <w:szCs w:val="28"/>
        </w:rPr>
        <w:t xml:space="preserve"> stores the detail about the payback conditions. If the payback sum is paid then no more actions is taken by the smart contract and the status of the smart contract is set as closed. The smart contract contains the history and related transactions, these transactions will reside immutably in the blockchain.</w:t>
      </w:r>
    </w:p>
    <w:p w14:paraId="5EE5E9E7" w14:textId="77777777" w:rsidR="00CD2AD5" w:rsidRDefault="00CD2AD5" w:rsidP="00E010D7">
      <w:pPr>
        <w:spacing w:line="360" w:lineRule="auto"/>
        <w:jc w:val="both"/>
        <w:rPr>
          <w:b/>
          <w:bCs/>
          <w:sz w:val="28"/>
          <w:szCs w:val="28"/>
        </w:rPr>
      </w:pPr>
      <w:r w:rsidRPr="00CD2AD5">
        <w:rPr>
          <w:b/>
          <w:bCs/>
          <w:sz w:val="28"/>
          <w:szCs w:val="28"/>
        </w:rPr>
        <w:t>DISADVANTAGES:</w:t>
      </w:r>
    </w:p>
    <w:p w14:paraId="354B3123" w14:textId="77777777" w:rsidR="00CD2AD5" w:rsidRPr="00CD2AD5" w:rsidRDefault="00CD2AD5" w:rsidP="00E010D7">
      <w:pPr>
        <w:numPr>
          <w:ilvl w:val="0"/>
          <w:numId w:val="5"/>
        </w:numPr>
        <w:spacing w:line="360" w:lineRule="auto"/>
        <w:jc w:val="both"/>
        <w:rPr>
          <w:sz w:val="28"/>
          <w:szCs w:val="28"/>
        </w:rPr>
      </w:pPr>
      <w:r w:rsidRPr="00CD2AD5">
        <w:rPr>
          <w:sz w:val="28"/>
          <w:szCs w:val="28"/>
        </w:rPr>
        <w:t xml:space="preserve">The investors can reclaim their amounts if the minimum funding is not reached within the specified time. </w:t>
      </w:r>
    </w:p>
    <w:p w14:paraId="20A8ECF9" w14:textId="41F80410" w:rsidR="00CD2AD5" w:rsidRDefault="00CD2AD5" w:rsidP="00E010D7">
      <w:pPr>
        <w:numPr>
          <w:ilvl w:val="0"/>
          <w:numId w:val="5"/>
        </w:numPr>
        <w:spacing w:line="360" w:lineRule="auto"/>
        <w:jc w:val="both"/>
        <w:rPr>
          <w:sz w:val="28"/>
          <w:szCs w:val="28"/>
        </w:rPr>
      </w:pPr>
      <w:r w:rsidRPr="00CD2AD5">
        <w:rPr>
          <w:sz w:val="28"/>
          <w:szCs w:val="28"/>
        </w:rPr>
        <w:t>The students can withdraw the invested amount only if the fundraising is successful.</w:t>
      </w:r>
      <w:r w:rsidR="00181D75">
        <w:rPr>
          <w:sz w:val="28"/>
          <w:szCs w:val="28"/>
        </w:rPr>
        <w:t>[7]</w:t>
      </w:r>
    </w:p>
    <w:p w14:paraId="0B97DD75" w14:textId="77777777" w:rsidR="00CD2AD5" w:rsidRDefault="00CD2AD5" w:rsidP="00E010D7">
      <w:pPr>
        <w:spacing w:line="360" w:lineRule="auto"/>
        <w:jc w:val="both"/>
        <w:rPr>
          <w:sz w:val="28"/>
          <w:szCs w:val="28"/>
        </w:rPr>
      </w:pPr>
    </w:p>
    <w:p w14:paraId="37E7E5B5" w14:textId="3FD57610" w:rsidR="00FD6D8F" w:rsidRPr="00FD6D8F" w:rsidRDefault="007B51C3" w:rsidP="00E010D7">
      <w:pPr>
        <w:spacing w:line="360" w:lineRule="auto"/>
        <w:jc w:val="both"/>
        <w:rPr>
          <w:b/>
          <w:bCs/>
          <w:sz w:val="28"/>
          <w:szCs w:val="28"/>
        </w:rPr>
      </w:pPr>
      <w:r>
        <w:rPr>
          <w:b/>
          <w:bCs/>
          <w:sz w:val="28"/>
          <w:szCs w:val="28"/>
        </w:rPr>
        <w:t xml:space="preserve">                8. </w:t>
      </w:r>
      <w:r w:rsidR="00CD2AD5" w:rsidRPr="00CD2AD5">
        <w:rPr>
          <w:b/>
          <w:bCs/>
          <w:sz w:val="28"/>
          <w:szCs w:val="28"/>
        </w:rPr>
        <w:t xml:space="preserve">Zhu, </w:t>
      </w:r>
      <w:proofErr w:type="spellStart"/>
      <w:r w:rsidR="00CD2AD5" w:rsidRPr="00CD2AD5">
        <w:rPr>
          <w:b/>
          <w:bCs/>
          <w:sz w:val="28"/>
          <w:szCs w:val="28"/>
        </w:rPr>
        <w:t>Huasheng</w:t>
      </w:r>
      <w:proofErr w:type="spellEnd"/>
      <w:r w:rsidR="00CD2AD5" w:rsidRPr="00CD2AD5">
        <w:rPr>
          <w:b/>
          <w:bCs/>
          <w:sz w:val="28"/>
          <w:szCs w:val="28"/>
        </w:rPr>
        <w:t xml:space="preserve">; Zhou, Zach </w:t>
      </w:r>
      <w:proofErr w:type="spellStart"/>
      <w:r w:rsidR="00CD2AD5" w:rsidRPr="00CD2AD5">
        <w:rPr>
          <w:b/>
          <w:bCs/>
          <w:sz w:val="28"/>
          <w:szCs w:val="28"/>
        </w:rPr>
        <w:t>Zhizhong</w:t>
      </w:r>
      <w:proofErr w:type="spellEnd"/>
      <w:r w:rsidR="00CD2AD5" w:rsidRPr="00CD2AD5">
        <w:rPr>
          <w:b/>
          <w:bCs/>
          <w:sz w:val="28"/>
          <w:szCs w:val="28"/>
        </w:rPr>
        <w:t xml:space="preserve"> presented “</w:t>
      </w:r>
      <w:r w:rsidR="00CD2AD5" w:rsidRPr="00CD2AD5">
        <w:rPr>
          <w:b/>
          <w:bCs/>
          <w:sz w:val="28"/>
          <w:szCs w:val="28"/>
          <w:lang w:val="en-IN"/>
        </w:rPr>
        <w:t xml:space="preserve">Analysis and outlook of applications of blockchain </w:t>
      </w:r>
      <w:r w:rsidR="00CD2AD5" w:rsidRPr="00CD2AD5">
        <w:rPr>
          <w:b/>
          <w:bCs/>
          <w:sz w:val="28"/>
          <w:szCs w:val="28"/>
        </w:rPr>
        <w:t xml:space="preserve">technology to equity crowdfunding in China” in </w:t>
      </w:r>
      <w:r w:rsidR="00CD2AD5" w:rsidRPr="00CD2AD5">
        <w:rPr>
          <w:b/>
          <w:bCs/>
          <w:sz w:val="28"/>
          <w:szCs w:val="28"/>
          <w:lang w:val="en-IN"/>
        </w:rPr>
        <w:t>Financial Innovation, Springer, Heidelberg, 2016.</w:t>
      </w:r>
      <w:r w:rsidR="00CD2AD5" w:rsidRPr="00CD2AD5">
        <w:rPr>
          <w:sz w:val="28"/>
          <w:szCs w:val="28"/>
        </w:rPr>
        <w:t xml:space="preserve">Equity crowdfunding is a type of crowdfunding in which the fundraiser launches a project with shares of the business as reward. Funders invest in the project in return for equity. This paper examines the problems of equity crowdfunding in </w:t>
      </w:r>
      <w:proofErr w:type="spellStart"/>
      <w:r w:rsidR="00CD2AD5" w:rsidRPr="00CD2AD5">
        <w:rPr>
          <w:sz w:val="28"/>
          <w:szCs w:val="28"/>
        </w:rPr>
        <w:t>china</w:t>
      </w:r>
      <w:proofErr w:type="spellEnd"/>
      <w:r w:rsidR="00CD2AD5" w:rsidRPr="00CD2AD5">
        <w:rPr>
          <w:sz w:val="28"/>
          <w:szCs w:val="28"/>
        </w:rPr>
        <w:t xml:space="preserve"> and how to overcome it using blockchain technology. In registration and confirmation of shareholders the company paper </w:t>
      </w:r>
      <w:proofErr w:type="gramStart"/>
      <w:r w:rsidR="00CD2AD5" w:rsidRPr="00CD2AD5">
        <w:rPr>
          <w:sz w:val="28"/>
          <w:szCs w:val="28"/>
        </w:rPr>
        <w:t>are</w:t>
      </w:r>
      <w:proofErr w:type="gramEnd"/>
      <w:r w:rsidR="00CD2AD5" w:rsidRPr="00CD2AD5">
        <w:rPr>
          <w:sz w:val="28"/>
          <w:szCs w:val="28"/>
        </w:rPr>
        <w:t xml:space="preserve"> </w:t>
      </w:r>
      <w:r w:rsidR="00CD2AD5" w:rsidRPr="00CD2AD5">
        <w:rPr>
          <w:sz w:val="28"/>
          <w:szCs w:val="28"/>
        </w:rPr>
        <w:lastRenderedPageBreak/>
        <w:t xml:space="preserve">stored in centralized storage. There is no security. The blockchain provides alternate solution which is decentralized storage and it provides security. For the cost of registration blockchain provides digitalized solution and human cost is eliminated. The issues in the equity transaction </w:t>
      </w:r>
      <w:proofErr w:type="gramStart"/>
      <w:r w:rsidR="00CD2AD5" w:rsidRPr="00CD2AD5">
        <w:rPr>
          <w:sz w:val="28"/>
          <w:szCs w:val="28"/>
        </w:rPr>
        <w:t>is</w:t>
      </w:r>
      <w:proofErr w:type="gramEnd"/>
      <w:r w:rsidR="00CD2AD5" w:rsidRPr="00CD2AD5">
        <w:rPr>
          <w:sz w:val="28"/>
          <w:szCs w:val="28"/>
        </w:rPr>
        <w:t xml:space="preserve"> that we need a third party system for equity transactions. Blockchain achieves point-to-point </w:t>
      </w:r>
      <w:proofErr w:type="gramStart"/>
      <w:r w:rsidR="00CD2AD5" w:rsidRPr="00CD2AD5">
        <w:rPr>
          <w:sz w:val="28"/>
          <w:szCs w:val="28"/>
        </w:rPr>
        <w:t>i.e.</w:t>
      </w:r>
      <w:proofErr w:type="gramEnd"/>
      <w:r w:rsidR="00CD2AD5" w:rsidRPr="00CD2AD5">
        <w:rPr>
          <w:sz w:val="28"/>
          <w:szCs w:val="28"/>
        </w:rPr>
        <w:t xml:space="preserve"> direct money transfers between the users. The equity owned by the investors are provided as proof on the blockchain technology. Blockchain traceability features helps to track all the funds that are transferred and prevents anti-money laundering.</w:t>
      </w:r>
    </w:p>
    <w:p w14:paraId="0237FBC4" w14:textId="77777777" w:rsidR="00FD6D8F" w:rsidRDefault="00CD2AD5" w:rsidP="00E010D7">
      <w:pPr>
        <w:spacing w:line="360" w:lineRule="auto"/>
        <w:jc w:val="both"/>
        <w:rPr>
          <w:b/>
          <w:bCs/>
          <w:sz w:val="28"/>
          <w:szCs w:val="28"/>
          <w:lang w:val="en-IN"/>
        </w:rPr>
      </w:pPr>
      <w:r w:rsidRPr="00CD2AD5">
        <w:rPr>
          <w:b/>
          <w:bCs/>
          <w:sz w:val="28"/>
          <w:szCs w:val="28"/>
          <w:lang w:val="en-IN"/>
        </w:rPr>
        <w:t>DISADVANTAGES:</w:t>
      </w:r>
    </w:p>
    <w:p w14:paraId="32B1B371" w14:textId="473AC2B2" w:rsidR="00CD2AD5" w:rsidRDefault="00CD2AD5" w:rsidP="00E010D7">
      <w:pPr>
        <w:spacing w:line="360" w:lineRule="auto"/>
        <w:jc w:val="both"/>
        <w:rPr>
          <w:b/>
          <w:bCs/>
          <w:sz w:val="28"/>
          <w:szCs w:val="28"/>
          <w:lang w:val="en-IN"/>
        </w:rPr>
      </w:pPr>
      <w:r w:rsidRPr="00CD2AD5">
        <w:rPr>
          <w:sz w:val="28"/>
          <w:szCs w:val="28"/>
        </w:rPr>
        <w:t>The problems are underdeveloped credit rating system and lack of qualification management of the investor.</w:t>
      </w:r>
      <w:r w:rsidR="00181D75">
        <w:rPr>
          <w:sz w:val="28"/>
          <w:szCs w:val="28"/>
        </w:rPr>
        <w:t>[8]</w:t>
      </w:r>
    </w:p>
    <w:p w14:paraId="1448BF81" w14:textId="77777777" w:rsidR="00FD6D8F" w:rsidRPr="00FD6D8F" w:rsidRDefault="00FD6D8F" w:rsidP="00E010D7">
      <w:pPr>
        <w:spacing w:line="360" w:lineRule="auto"/>
        <w:jc w:val="both"/>
        <w:rPr>
          <w:b/>
          <w:bCs/>
          <w:sz w:val="28"/>
          <w:szCs w:val="28"/>
          <w:lang w:val="en-IN"/>
        </w:rPr>
      </w:pPr>
    </w:p>
    <w:p w14:paraId="0AFAA7B1" w14:textId="72FDEA22" w:rsidR="00CD2AD5" w:rsidRPr="00E010D7" w:rsidRDefault="007B51C3" w:rsidP="00E010D7">
      <w:pPr>
        <w:spacing w:line="360" w:lineRule="auto"/>
        <w:jc w:val="both"/>
        <w:rPr>
          <w:b/>
          <w:bCs/>
          <w:sz w:val="28"/>
          <w:szCs w:val="28"/>
        </w:rPr>
      </w:pPr>
      <w:r>
        <w:rPr>
          <w:b/>
          <w:bCs/>
          <w:sz w:val="28"/>
          <w:szCs w:val="28"/>
        </w:rPr>
        <w:t xml:space="preserve">               9. </w:t>
      </w:r>
      <w:r w:rsidR="00CD2AD5" w:rsidRPr="00CD2AD5">
        <w:rPr>
          <w:b/>
          <w:bCs/>
          <w:sz w:val="28"/>
          <w:szCs w:val="28"/>
        </w:rPr>
        <w:t xml:space="preserve">Zhao </w:t>
      </w:r>
      <w:proofErr w:type="spellStart"/>
      <w:r w:rsidR="00E010D7" w:rsidRPr="00CD2AD5">
        <w:rPr>
          <w:b/>
          <w:bCs/>
          <w:sz w:val="28"/>
          <w:szCs w:val="28"/>
        </w:rPr>
        <w:t>Hongjiang</w:t>
      </w:r>
      <w:proofErr w:type="spellEnd"/>
      <w:r w:rsidR="00E010D7" w:rsidRPr="00CD2AD5">
        <w:rPr>
          <w:b/>
          <w:bCs/>
          <w:sz w:val="28"/>
          <w:szCs w:val="28"/>
        </w:rPr>
        <w:t>, Cephas</w:t>
      </w:r>
      <w:r w:rsidR="00CD2AD5" w:rsidRPr="00CD2AD5">
        <w:rPr>
          <w:b/>
          <w:bCs/>
          <w:sz w:val="28"/>
          <w:szCs w:val="28"/>
        </w:rPr>
        <w:t xml:space="preserve"> P.K </w:t>
      </w:r>
      <w:proofErr w:type="spellStart"/>
      <w:r w:rsidR="00CD2AD5" w:rsidRPr="00CD2AD5">
        <w:rPr>
          <w:b/>
          <w:bCs/>
          <w:sz w:val="28"/>
          <w:szCs w:val="28"/>
        </w:rPr>
        <w:t>Coffie</w:t>
      </w:r>
      <w:proofErr w:type="spellEnd"/>
      <w:r w:rsidR="00CD2AD5" w:rsidRPr="00CD2AD5">
        <w:rPr>
          <w:b/>
          <w:bCs/>
          <w:sz w:val="28"/>
          <w:szCs w:val="28"/>
        </w:rPr>
        <w:t xml:space="preserve"> “</w:t>
      </w:r>
      <w:r w:rsidR="00CD2AD5" w:rsidRPr="00CD2AD5">
        <w:rPr>
          <w:b/>
          <w:bCs/>
          <w:sz w:val="28"/>
          <w:szCs w:val="28"/>
          <w:lang w:val="en-IN"/>
        </w:rPr>
        <w:t>The Applications of Blockchain Technology in Crowdfunding Contract</w:t>
      </w:r>
      <w:r w:rsidR="00CD2AD5" w:rsidRPr="00CD2AD5">
        <w:rPr>
          <w:b/>
          <w:bCs/>
          <w:sz w:val="28"/>
          <w:szCs w:val="28"/>
        </w:rPr>
        <w:t xml:space="preserve">” Article </w:t>
      </w:r>
      <w:r w:rsidR="00CD2AD5" w:rsidRPr="00CD2AD5">
        <w:rPr>
          <w:b/>
          <w:bCs/>
          <w:i/>
          <w:iCs/>
          <w:sz w:val="28"/>
          <w:szCs w:val="28"/>
        </w:rPr>
        <w:t xml:space="preserve">in </w:t>
      </w:r>
      <w:r w:rsidR="00CD2AD5" w:rsidRPr="00CD2AD5">
        <w:rPr>
          <w:b/>
          <w:bCs/>
          <w:sz w:val="28"/>
          <w:szCs w:val="28"/>
        </w:rPr>
        <w:t>SSRN Electronic Journal · January 2018.</w:t>
      </w:r>
      <w:r w:rsidR="00E010D7">
        <w:rPr>
          <w:b/>
          <w:bCs/>
          <w:sz w:val="28"/>
          <w:szCs w:val="28"/>
        </w:rPr>
        <w:t xml:space="preserve"> </w:t>
      </w:r>
      <w:r w:rsidR="00CD2AD5" w:rsidRPr="00CD2AD5">
        <w:rPr>
          <w:sz w:val="28"/>
          <w:szCs w:val="28"/>
        </w:rPr>
        <w:t xml:space="preserve">This paper discusses about how the blockchain technology handle the relationship between the fundraiser and the funder. The blockchain helps the platform to record the description of the details provided by the fundraiser and it is visible to the funder. The institutions </w:t>
      </w:r>
      <w:proofErr w:type="gramStart"/>
      <w:r w:rsidR="00CD2AD5" w:rsidRPr="00CD2AD5">
        <w:rPr>
          <w:sz w:val="28"/>
          <w:szCs w:val="28"/>
        </w:rPr>
        <w:t>serves</w:t>
      </w:r>
      <w:proofErr w:type="gramEnd"/>
      <w:r w:rsidR="00CD2AD5" w:rsidRPr="00CD2AD5">
        <w:rPr>
          <w:sz w:val="28"/>
          <w:szCs w:val="28"/>
        </w:rPr>
        <w:t xml:space="preserve"> as a mediator. It is very important to provide trust to the investor and serves secure communication. With blockchain technology it provides trust and keeps the transaction secure. The investors can donate in the platform. Blockchain provides security and protection. It helps in </w:t>
      </w:r>
      <w:proofErr w:type="gramStart"/>
      <w:r w:rsidR="00CD2AD5" w:rsidRPr="00CD2AD5">
        <w:rPr>
          <w:sz w:val="28"/>
          <w:szCs w:val="28"/>
        </w:rPr>
        <w:t>peer to peer</w:t>
      </w:r>
      <w:proofErr w:type="gramEnd"/>
      <w:r w:rsidR="00CD2AD5" w:rsidRPr="00CD2AD5">
        <w:rPr>
          <w:sz w:val="28"/>
          <w:szCs w:val="28"/>
        </w:rPr>
        <w:t xml:space="preserve"> communication. Reward based and voting based systems can also be used. Blockchain based crowdfunding is used when there are issues related to security, trust, payment, voting, fund management and communication. </w:t>
      </w:r>
    </w:p>
    <w:p w14:paraId="4CFFDD49" w14:textId="77777777" w:rsidR="00CD2AD5" w:rsidRPr="00CD2AD5" w:rsidRDefault="00CD2AD5" w:rsidP="00E010D7">
      <w:pPr>
        <w:spacing w:line="360" w:lineRule="auto"/>
        <w:jc w:val="both"/>
        <w:rPr>
          <w:b/>
          <w:bCs/>
          <w:sz w:val="28"/>
          <w:szCs w:val="28"/>
        </w:rPr>
      </w:pPr>
      <w:r w:rsidRPr="00CD2AD5">
        <w:rPr>
          <w:b/>
          <w:bCs/>
          <w:sz w:val="28"/>
          <w:szCs w:val="28"/>
        </w:rPr>
        <w:t>DISADVANTAGES:</w:t>
      </w:r>
    </w:p>
    <w:p w14:paraId="0ED904E7" w14:textId="77777777" w:rsidR="00CD2AD5" w:rsidRPr="00CD2AD5" w:rsidRDefault="00CD2AD5" w:rsidP="00E010D7">
      <w:pPr>
        <w:numPr>
          <w:ilvl w:val="0"/>
          <w:numId w:val="6"/>
        </w:numPr>
        <w:spacing w:line="360" w:lineRule="auto"/>
        <w:jc w:val="both"/>
        <w:rPr>
          <w:sz w:val="28"/>
          <w:szCs w:val="28"/>
        </w:rPr>
      </w:pPr>
      <w:r w:rsidRPr="00CD2AD5">
        <w:rPr>
          <w:sz w:val="28"/>
          <w:szCs w:val="28"/>
        </w:rPr>
        <w:t>While using reward based, first we have to provide help in turn the community will help us.</w:t>
      </w:r>
    </w:p>
    <w:p w14:paraId="5094C297" w14:textId="6EBABF69" w:rsidR="00CD2AD5" w:rsidRDefault="00CD2AD5" w:rsidP="00E010D7">
      <w:pPr>
        <w:numPr>
          <w:ilvl w:val="0"/>
          <w:numId w:val="6"/>
        </w:numPr>
        <w:spacing w:line="360" w:lineRule="auto"/>
        <w:jc w:val="both"/>
        <w:rPr>
          <w:sz w:val="28"/>
          <w:szCs w:val="28"/>
        </w:rPr>
      </w:pPr>
      <w:r w:rsidRPr="00CD2AD5">
        <w:rPr>
          <w:sz w:val="28"/>
          <w:szCs w:val="28"/>
        </w:rPr>
        <w:lastRenderedPageBreak/>
        <w:t>While using voting system we need to obtain maximum votes then only our project will be approved.</w:t>
      </w:r>
      <w:r w:rsidR="00181D75">
        <w:rPr>
          <w:sz w:val="28"/>
          <w:szCs w:val="28"/>
        </w:rPr>
        <w:t>[9]</w:t>
      </w:r>
    </w:p>
    <w:p w14:paraId="17D45B82" w14:textId="77777777" w:rsidR="00FD6D8F" w:rsidRDefault="00FD6D8F" w:rsidP="00E010D7">
      <w:pPr>
        <w:spacing w:line="360" w:lineRule="auto"/>
        <w:jc w:val="both"/>
        <w:rPr>
          <w:b/>
          <w:bCs/>
          <w:sz w:val="28"/>
          <w:szCs w:val="28"/>
        </w:rPr>
      </w:pPr>
    </w:p>
    <w:p w14:paraId="12ED8E2A" w14:textId="73E03398" w:rsidR="00CD2AD5" w:rsidRDefault="007B51C3" w:rsidP="00E010D7">
      <w:pPr>
        <w:spacing w:line="360" w:lineRule="auto"/>
        <w:jc w:val="both"/>
        <w:rPr>
          <w:b/>
          <w:bCs/>
          <w:sz w:val="28"/>
          <w:szCs w:val="28"/>
          <w:lang w:val="en-IN"/>
        </w:rPr>
      </w:pPr>
      <w:r>
        <w:rPr>
          <w:b/>
          <w:bCs/>
          <w:sz w:val="28"/>
          <w:szCs w:val="28"/>
        </w:rPr>
        <w:t xml:space="preserve">                 10. </w:t>
      </w:r>
      <w:proofErr w:type="spellStart"/>
      <w:r w:rsidR="00CD2AD5" w:rsidRPr="00CD2AD5">
        <w:rPr>
          <w:b/>
          <w:bCs/>
          <w:sz w:val="28"/>
          <w:szCs w:val="28"/>
        </w:rPr>
        <w:t>HissuHyvarinen</w:t>
      </w:r>
      <w:proofErr w:type="spellEnd"/>
      <w:r w:rsidR="00CD2AD5" w:rsidRPr="00CD2AD5">
        <w:rPr>
          <w:b/>
          <w:bCs/>
          <w:sz w:val="28"/>
          <w:szCs w:val="28"/>
        </w:rPr>
        <w:t xml:space="preserve">, Marten </w:t>
      </w:r>
      <w:proofErr w:type="spellStart"/>
      <w:r w:rsidR="00CD2AD5" w:rsidRPr="00CD2AD5">
        <w:rPr>
          <w:b/>
          <w:bCs/>
          <w:sz w:val="28"/>
          <w:szCs w:val="28"/>
        </w:rPr>
        <w:t>Risius</w:t>
      </w:r>
      <w:proofErr w:type="spellEnd"/>
      <w:r w:rsidR="00CD2AD5" w:rsidRPr="00CD2AD5">
        <w:rPr>
          <w:b/>
          <w:bCs/>
          <w:sz w:val="28"/>
          <w:szCs w:val="28"/>
        </w:rPr>
        <w:t xml:space="preserve">, Gustav </w:t>
      </w:r>
      <w:proofErr w:type="spellStart"/>
      <w:r w:rsidR="00CD2AD5" w:rsidRPr="00CD2AD5">
        <w:rPr>
          <w:b/>
          <w:bCs/>
          <w:sz w:val="28"/>
          <w:szCs w:val="28"/>
        </w:rPr>
        <w:t>Friis</w:t>
      </w:r>
      <w:proofErr w:type="spellEnd"/>
      <w:r w:rsidR="00CD2AD5" w:rsidRPr="00CD2AD5">
        <w:rPr>
          <w:b/>
          <w:bCs/>
          <w:sz w:val="28"/>
          <w:szCs w:val="28"/>
        </w:rPr>
        <w:t xml:space="preserve"> “</w:t>
      </w:r>
      <w:r w:rsidR="00CD2AD5" w:rsidRPr="00CD2AD5">
        <w:rPr>
          <w:b/>
          <w:bCs/>
          <w:sz w:val="28"/>
          <w:szCs w:val="28"/>
          <w:lang w:val="en-IN"/>
        </w:rPr>
        <w:t xml:space="preserve">A Blockchain-Based Approach Towards Overcoming Financial </w:t>
      </w:r>
      <w:r w:rsidR="00CD2AD5" w:rsidRPr="00CD2AD5">
        <w:rPr>
          <w:b/>
          <w:bCs/>
          <w:sz w:val="28"/>
          <w:szCs w:val="28"/>
        </w:rPr>
        <w:t>Fraud in Public Sector Services” Business and Information systems Engineering, November 2017.</w:t>
      </w:r>
      <w:r w:rsidR="00CD2AD5" w:rsidRPr="00CD2AD5">
        <w:rPr>
          <w:sz w:val="28"/>
          <w:szCs w:val="28"/>
          <w:lang w:val="en-IN"/>
        </w:rPr>
        <w:t xml:space="preserve">This paper focuses on overcoming the taxation issues faced by the government related to double spending. When one person applies for the same tax refund without being deducted or if the digital currency is </w:t>
      </w:r>
      <w:proofErr w:type="gramStart"/>
      <w:r w:rsidR="00CD2AD5" w:rsidRPr="00CD2AD5">
        <w:rPr>
          <w:sz w:val="28"/>
          <w:szCs w:val="28"/>
          <w:lang w:val="en-IN"/>
        </w:rPr>
        <w:t>spend</w:t>
      </w:r>
      <w:proofErr w:type="gramEnd"/>
      <w:r w:rsidR="00CD2AD5" w:rsidRPr="00CD2AD5">
        <w:rPr>
          <w:sz w:val="28"/>
          <w:szCs w:val="28"/>
          <w:lang w:val="en-IN"/>
        </w:rPr>
        <w:t xml:space="preserve"> twice then it is known as double spending problem. The main reason for double spending is that the activities are not monitored. Blockchain traces the payment activities and prevents double spending problem. Blockchain provides data privacy and helps in managing funds. The main advantage of blockchain is the presence of immutable blocks. It is very easy for the tax authorities to track the funds from the start point to the end point and it helps to prevent the fraudulence.</w:t>
      </w:r>
    </w:p>
    <w:p w14:paraId="3E739DBA" w14:textId="77777777" w:rsidR="00CD2AD5" w:rsidRDefault="00CD2AD5" w:rsidP="00E010D7">
      <w:pPr>
        <w:spacing w:line="360" w:lineRule="auto"/>
        <w:jc w:val="both"/>
        <w:rPr>
          <w:b/>
          <w:bCs/>
          <w:sz w:val="28"/>
          <w:szCs w:val="28"/>
          <w:lang w:val="en-IN"/>
        </w:rPr>
      </w:pPr>
      <w:r>
        <w:rPr>
          <w:b/>
          <w:bCs/>
          <w:sz w:val="28"/>
          <w:szCs w:val="28"/>
          <w:lang w:val="en-IN"/>
        </w:rPr>
        <w:t>DISADVANTAGES:</w:t>
      </w:r>
    </w:p>
    <w:p w14:paraId="7476B272" w14:textId="77777777" w:rsidR="00CD2AD5" w:rsidRPr="00CD2AD5" w:rsidRDefault="00CD2AD5" w:rsidP="00E010D7">
      <w:pPr>
        <w:numPr>
          <w:ilvl w:val="0"/>
          <w:numId w:val="7"/>
        </w:numPr>
        <w:spacing w:line="360" w:lineRule="auto"/>
        <w:jc w:val="both"/>
        <w:rPr>
          <w:sz w:val="28"/>
          <w:szCs w:val="28"/>
        </w:rPr>
      </w:pPr>
      <w:r w:rsidRPr="00CD2AD5">
        <w:rPr>
          <w:sz w:val="28"/>
          <w:szCs w:val="28"/>
        </w:rPr>
        <w:t>It depends on the trust of the company that offers the tokens and depends on the policies of the bank.</w:t>
      </w:r>
    </w:p>
    <w:p w14:paraId="78A7B157" w14:textId="5258FB16" w:rsidR="00CD2AD5" w:rsidRPr="00FD6D8F" w:rsidRDefault="00CD2AD5" w:rsidP="00E010D7">
      <w:pPr>
        <w:pStyle w:val="ListParagraph"/>
        <w:numPr>
          <w:ilvl w:val="0"/>
          <w:numId w:val="7"/>
        </w:numPr>
        <w:spacing w:line="360" w:lineRule="auto"/>
        <w:jc w:val="both"/>
        <w:rPr>
          <w:sz w:val="28"/>
          <w:szCs w:val="28"/>
          <w:lang w:val="en-IN"/>
        </w:rPr>
      </w:pPr>
      <w:r w:rsidRPr="00CD2AD5">
        <w:rPr>
          <w:sz w:val="28"/>
          <w:szCs w:val="28"/>
        </w:rPr>
        <w:t>It requires a greater number of service providers and customers in order to establish a closed system</w:t>
      </w:r>
      <w:r>
        <w:rPr>
          <w:sz w:val="28"/>
          <w:szCs w:val="28"/>
        </w:rPr>
        <w:t>.</w:t>
      </w:r>
      <w:r w:rsidR="00181D75">
        <w:rPr>
          <w:sz w:val="28"/>
          <w:szCs w:val="28"/>
        </w:rPr>
        <w:t>[10]</w:t>
      </w:r>
    </w:p>
    <w:p w14:paraId="604B1B1B" w14:textId="77777777" w:rsidR="00FD6D8F" w:rsidRPr="00FD6D8F" w:rsidRDefault="00FD6D8F" w:rsidP="00E010D7">
      <w:pPr>
        <w:pStyle w:val="ListParagraph"/>
        <w:spacing w:line="360" w:lineRule="auto"/>
        <w:jc w:val="both"/>
        <w:rPr>
          <w:sz w:val="28"/>
          <w:szCs w:val="28"/>
          <w:lang w:val="en-IN"/>
        </w:rPr>
      </w:pPr>
    </w:p>
    <w:p w14:paraId="544B4AF8" w14:textId="6074F594" w:rsidR="00CD2AD5" w:rsidRPr="00CD2AD5" w:rsidRDefault="007B51C3" w:rsidP="00E010D7">
      <w:pPr>
        <w:spacing w:line="360" w:lineRule="auto"/>
        <w:jc w:val="both"/>
        <w:rPr>
          <w:b/>
          <w:bCs/>
          <w:sz w:val="28"/>
          <w:szCs w:val="28"/>
          <w:lang w:val="en-IN"/>
        </w:rPr>
      </w:pPr>
      <w:r>
        <w:rPr>
          <w:b/>
          <w:bCs/>
          <w:sz w:val="28"/>
          <w:szCs w:val="28"/>
        </w:rPr>
        <w:t xml:space="preserve">                11. </w:t>
      </w:r>
      <w:r w:rsidR="00CD2AD5" w:rsidRPr="00CD2AD5">
        <w:rPr>
          <w:b/>
          <w:bCs/>
          <w:sz w:val="28"/>
          <w:szCs w:val="28"/>
        </w:rPr>
        <w:t xml:space="preserve">Claudia Gabriela </w:t>
      </w:r>
      <w:proofErr w:type="spellStart"/>
      <w:r w:rsidR="00CD2AD5" w:rsidRPr="00CD2AD5">
        <w:rPr>
          <w:b/>
          <w:bCs/>
          <w:sz w:val="28"/>
          <w:szCs w:val="28"/>
        </w:rPr>
        <w:t>Bîzderea</w:t>
      </w:r>
      <w:proofErr w:type="spellEnd"/>
      <w:r w:rsidR="00CD2AD5" w:rsidRPr="00CD2AD5">
        <w:rPr>
          <w:b/>
          <w:bCs/>
          <w:sz w:val="28"/>
          <w:szCs w:val="28"/>
        </w:rPr>
        <w:t xml:space="preserve"> “</w:t>
      </w:r>
      <w:r w:rsidR="00CD2AD5" w:rsidRPr="00CD2AD5">
        <w:rPr>
          <w:b/>
          <w:bCs/>
          <w:sz w:val="28"/>
          <w:szCs w:val="28"/>
          <w:lang w:val="en-IN"/>
        </w:rPr>
        <w:t xml:space="preserve">ANALYSIS OF FUNDING ALTERNATIVES THROUGH </w:t>
      </w:r>
      <w:r w:rsidR="00CD2AD5" w:rsidRPr="00CD2AD5">
        <w:rPr>
          <w:b/>
          <w:bCs/>
          <w:sz w:val="28"/>
          <w:szCs w:val="28"/>
        </w:rPr>
        <w:t xml:space="preserve">FINANCIAL TECHNOLOGY SERVICES – FINTECH – THE PHENOMENON OFCROWDFUNDING” in </w:t>
      </w:r>
      <w:r w:rsidR="00CD2AD5" w:rsidRPr="00CD2AD5">
        <w:rPr>
          <w:b/>
          <w:bCs/>
          <w:sz w:val="28"/>
          <w:szCs w:val="28"/>
          <w:lang w:val="en-IN"/>
        </w:rPr>
        <w:t>Review of Financial Studies</w:t>
      </w:r>
    </w:p>
    <w:p w14:paraId="64110D8C" w14:textId="6BB274E2" w:rsidR="00CD2AD5" w:rsidRDefault="00CD2AD5" w:rsidP="00E010D7">
      <w:pPr>
        <w:spacing w:line="360" w:lineRule="auto"/>
        <w:jc w:val="both"/>
        <w:rPr>
          <w:sz w:val="28"/>
          <w:szCs w:val="28"/>
          <w:lang w:val="en-IN"/>
        </w:rPr>
      </w:pPr>
      <w:r w:rsidRPr="00CD2AD5">
        <w:rPr>
          <w:b/>
          <w:bCs/>
          <w:sz w:val="28"/>
          <w:szCs w:val="28"/>
        </w:rPr>
        <w:t>November 2017.</w:t>
      </w:r>
      <w:r w:rsidRPr="00CD2AD5">
        <w:rPr>
          <w:sz w:val="28"/>
          <w:szCs w:val="28"/>
          <w:lang w:val="en-IN"/>
        </w:rPr>
        <w:t xml:space="preserve">This paper monitors the financial systems. </w:t>
      </w:r>
      <w:proofErr w:type="gramStart"/>
      <w:r w:rsidRPr="00CD2AD5">
        <w:rPr>
          <w:sz w:val="28"/>
          <w:szCs w:val="28"/>
          <w:lang w:val="en-IN"/>
        </w:rPr>
        <w:t>Fintech(</w:t>
      </w:r>
      <w:proofErr w:type="gramEnd"/>
      <w:r w:rsidRPr="00CD2AD5">
        <w:rPr>
          <w:sz w:val="28"/>
          <w:szCs w:val="28"/>
          <w:lang w:val="en-IN"/>
        </w:rPr>
        <w:t xml:space="preserve">“Financial Technology”) introduces a new way in which people can fund, i.e. send money, investments and borrowing. Fintech is an emerging business that uses technology to </w:t>
      </w:r>
      <w:r w:rsidRPr="00CD2AD5">
        <w:rPr>
          <w:sz w:val="28"/>
          <w:szCs w:val="28"/>
          <w:lang w:val="en-IN"/>
        </w:rPr>
        <w:lastRenderedPageBreak/>
        <w:t xml:space="preserve">automate process in finance. It changes the global finance. Fintech provides more transparency, more efficiency and cost reduction. The financing crowdfunding also known as participatory </w:t>
      </w:r>
      <w:proofErr w:type="spellStart"/>
      <w:r w:rsidRPr="00CD2AD5">
        <w:rPr>
          <w:sz w:val="28"/>
          <w:szCs w:val="28"/>
          <w:lang w:val="en-IN"/>
        </w:rPr>
        <w:t>multifinancing</w:t>
      </w:r>
      <w:proofErr w:type="spellEnd"/>
      <w:r w:rsidRPr="00CD2AD5">
        <w:rPr>
          <w:sz w:val="28"/>
          <w:szCs w:val="28"/>
          <w:lang w:val="en-IN"/>
        </w:rPr>
        <w:t xml:space="preserve">. In </w:t>
      </w:r>
      <w:proofErr w:type="spellStart"/>
      <w:r w:rsidRPr="00CD2AD5">
        <w:rPr>
          <w:sz w:val="28"/>
          <w:szCs w:val="28"/>
          <w:lang w:val="en-IN"/>
        </w:rPr>
        <w:t>multifinacing</w:t>
      </w:r>
      <w:proofErr w:type="spellEnd"/>
      <w:r w:rsidRPr="00CD2AD5">
        <w:rPr>
          <w:sz w:val="28"/>
          <w:szCs w:val="28"/>
          <w:lang w:val="en-IN"/>
        </w:rPr>
        <w:t xml:space="preserve"> there are several actors involved. The fundraiser proposes the project that needs amount. The funders who financially support the project. The platform acts as an intermediate between fundraiser and funder. </w:t>
      </w:r>
      <w:proofErr w:type="spellStart"/>
      <w:r w:rsidRPr="00CD2AD5">
        <w:rPr>
          <w:sz w:val="28"/>
          <w:szCs w:val="28"/>
          <w:lang w:val="en-IN"/>
        </w:rPr>
        <w:t>Multifinancing</w:t>
      </w:r>
      <w:proofErr w:type="spellEnd"/>
      <w:r w:rsidRPr="00CD2AD5">
        <w:rPr>
          <w:sz w:val="28"/>
          <w:szCs w:val="28"/>
          <w:lang w:val="en-IN"/>
        </w:rPr>
        <w:t xml:space="preserve"> establishes stronger relationship between fundraisers and funders, in which the funder later will become voluntary lawyers of the project.</w:t>
      </w:r>
    </w:p>
    <w:p w14:paraId="7D418F7E" w14:textId="77777777" w:rsidR="00CD2AD5" w:rsidRPr="00CD2AD5" w:rsidRDefault="00CD2AD5" w:rsidP="00E010D7">
      <w:pPr>
        <w:spacing w:line="360" w:lineRule="auto"/>
        <w:jc w:val="both"/>
        <w:rPr>
          <w:b/>
          <w:bCs/>
          <w:sz w:val="28"/>
          <w:szCs w:val="28"/>
          <w:lang w:val="en-IN"/>
        </w:rPr>
      </w:pPr>
      <w:r w:rsidRPr="00CD2AD5">
        <w:rPr>
          <w:b/>
          <w:bCs/>
          <w:sz w:val="28"/>
          <w:szCs w:val="28"/>
          <w:lang w:val="en-IN"/>
        </w:rPr>
        <w:t>DISADVANTAGES:</w:t>
      </w:r>
    </w:p>
    <w:p w14:paraId="572ADA98" w14:textId="77777777" w:rsidR="00CD2AD5" w:rsidRPr="00CD2AD5" w:rsidRDefault="00CD2AD5" w:rsidP="00E010D7">
      <w:pPr>
        <w:numPr>
          <w:ilvl w:val="0"/>
          <w:numId w:val="8"/>
        </w:numPr>
        <w:spacing w:line="360" w:lineRule="auto"/>
        <w:jc w:val="both"/>
        <w:rPr>
          <w:sz w:val="28"/>
          <w:szCs w:val="28"/>
        </w:rPr>
      </w:pPr>
      <w:r w:rsidRPr="00CD2AD5">
        <w:rPr>
          <w:sz w:val="28"/>
          <w:szCs w:val="28"/>
        </w:rPr>
        <w:t>If the project is launched without generating interest from the public could cause loss.</w:t>
      </w:r>
    </w:p>
    <w:p w14:paraId="165D077A" w14:textId="04C403C9" w:rsidR="00CD2AD5" w:rsidRDefault="00CD2AD5" w:rsidP="00E010D7">
      <w:pPr>
        <w:numPr>
          <w:ilvl w:val="0"/>
          <w:numId w:val="8"/>
        </w:numPr>
        <w:spacing w:line="360" w:lineRule="auto"/>
        <w:jc w:val="both"/>
        <w:rPr>
          <w:sz w:val="28"/>
          <w:szCs w:val="28"/>
        </w:rPr>
      </w:pPr>
      <w:r w:rsidRPr="00CD2AD5">
        <w:rPr>
          <w:sz w:val="28"/>
          <w:szCs w:val="28"/>
        </w:rPr>
        <w:t>At least a preliminary period of 3-4 months is recommended before launching a new project</w:t>
      </w:r>
      <w:r w:rsidR="00FD6D8F">
        <w:rPr>
          <w:sz w:val="28"/>
          <w:szCs w:val="28"/>
        </w:rPr>
        <w:t>.</w:t>
      </w:r>
      <w:r w:rsidR="00181D75">
        <w:rPr>
          <w:sz w:val="28"/>
          <w:szCs w:val="28"/>
        </w:rPr>
        <w:t>[11]</w:t>
      </w:r>
    </w:p>
    <w:p w14:paraId="7DE9101D" w14:textId="77777777" w:rsidR="00FD6D8F" w:rsidRPr="00FD6D8F" w:rsidRDefault="00FD6D8F" w:rsidP="00E010D7">
      <w:pPr>
        <w:spacing w:line="360" w:lineRule="auto"/>
        <w:ind w:left="360"/>
        <w:jc w:val="both"/>
        <w:rPr>
          <w:sz w:val="28"/>
          <w:szCs w:val="28"/>
        </w:rPr>
      </w:pPr>
    </w:p>
    <w:p w14:paraId="0390E10C" w14:textId="6D250F5E" w:rsidR="00D966D2" w:rsidRDefault="007B51C3" w:rsidP="00E010D7">
      <w:pPr>
        <w:spacing w:line="360" w:lineRule="auto"/>
        <w:jc w:val="both"/>
        <w:rPr>
          <w:b/>
          <w:bCs/>
          <w:sz w:val="28"/>
          <w:szCs w:val="28"/>
          <w:lang w:val="en-IN"/>
        </w:rPr>
      </w:pPr>
      <w:r>
        <w:rPr>
          <w:b/>
          <w:bCs/>
          <w:sz w:val="28"/>
          <w:szCs w:val="28"/>
          <w:lang w:val="de-DE"/>
        </w:rPr>
        <w:t xml:space="preserve">                 12. </w:t>
      </w:r>
      <w:r w:rsidR="00CD2AD5" w:rsidRPr="00CD2AD5">
        <w:rPr>
          <w:b/>
          <w:bCs/>
          <w:sz w:val="28"/>
          <w:szCs w:val="28"/>
          <w:lang w:val="de-DE"/>
        </w:rPr>
        <w:t>Fridgen, Gilbert; Regner, Ferdinand; Schweizer, André; and Urbach, Nils</w:t>
      </w:r>
      <w:r w:rsidR="00CD2AD5" w:rsidRPr="00D966D2">
        <w:rPr>
          <w:b/>
          <w:bCs/>
          <w:sz w:val="28"/>
          <w:szCs w:val="28"/>
        </w:rPr>
        <w:t xml:space="preserve"> “</w:t>
      </w:r>
      <w:r w:rsidR="00CD2AD5" w:rsidRPr="00D966D2">
        <w:rPr>
          <w:b/>
          <w:bCs/>
          <w:sz w:val="28"/>
          <w:szCs w:val="28"/>
          <w:lang w:val="en-IN"/>
        </w:rPr>
        <w:t xml:space="preserve">DON’T SLIP ON THE ICO – A TAXONOMY </w:t>
      </w:r>
      <w:r w:rsidR="00CD2AD5" w:rsidRPr="00CD2AD5">
        <w:rPr>
          <w:b/>
          <w:bCs/>
          <w:sz w:val="28"/>
          <w:szCs w:val="28"/>
        </w:rPr>
        <w:t>FOR A BLOCKCHAIN-ENABLED FORM OFCROWDFUNDING</w:t>
      </w:r>
      <w:r w:rsidR="00CD2AD5" w:rsidRPr="00D966D2">
        <w:rPr>
          <w:b/>
          <w:bCs/>
          <w:sz w:val="28"/>
          <w:szCs w:val="28"/>
        </w:rPr>
        <w:t xml:space="preserve">” in </w:t>
      </w:r>
      <w:r w:rsidR="00CD2AD5" w:rsidRPr="00D966D2">
        <w:rPr>
          <w:b/>
          <w:bCs/>
          <w:sz w:val="28"/>
          <w:szCs w:val="28"/>
          <w:lang w:val="en-IN"/>
        </w:rPr>
        <w:t>Proceedings at AIS Electronic Library (</w:t>
      </w:r>
      <w:proofErr w:type="spellStart"/>
      <w:r w:rsidR="00CD2AD5" w:rsidRPr="00D966D2">
        <w:rPr>
          <w:b/>
          <w:bCs/>
          <w:sz w:val="28"/>
          <w:szCs w:val="28"/>
          <w:lang w:val="en-IN"/>
        </w:rPr>
        <w:t>AISeL</w:t>
      </w:r>
      <w:proofErr w:type="spellEnd"/>
      <w:r w:rsidR="00CD2AD5" w:rsidRPr="00D966D2">
        <w:rPr>
          <w:b/>
          <w:bCs/>
          <w:sz w:val="28"/>
          <w:szCs w:val="28"/>
          <w:lang w:val="en-IN"/>
        </w:rPr>
        <w:t>),</w:t>
      </w:r>
      <w:r w:rsidR="00CD2AD5" w:rsidRPr="00D966D2">
        <w:rPr>
          <w:b/>
          <w:bCs/>
          <w:sz w:val="28"/>
          <w:szCs w:val="28"/>
        </w:rPr>
        <w:t>11-28-2018</w:t>
      </w:r>
      <w:r w:rsidR="00D966D2" w:rsidRPr="00D966D2">
        <w:rPr>
          <w:b/>
          <w:bCs/>
          <w:sz w:val="28"/>
          <w:szCs w:val="28"/>
        </w:rPr>
        <w:t>.</w:t>
      </w:r>
      <w:r w:rsidR="00D966D2" w:rsidRPr="00D966D2">
        <w:rPr>
          <w:sz w:val="28"/>
          <w:szCs w:val="28"/>
          <w:lang w:val="en-IN"/>
        </w:rPr>
        <w:t xml:space="preserve">ICO (Initial Coin Offering) is equivalent to IPO (Initial Public Offering). A new business model in which the funders can participate in funding process by using tokens. The project developers first </w:t>
      </w:r>
      <w:proofErr w:type="gramStart"/>
      <w:r w:rsidR="00D966D2" w:rsidRPr="00D966D2">
        <w:rPr>
          <w:sz w:val="28"/>
          <w:szCs w:val="28"/>
          <w:lang w:val="en-IN"/>
        </w:rPr>
        <w:t>posts</w:t>
      </w:r>
      <w:proofErr w:type="gramEnd"/>
      <w:r w:rsidR="00D966D2" w:rsidRPr="00D966D2">
        <w:rPr>
          <w:sz w:val="28"/>
          <w:szCs w:val="28"/>
          <w:lang w:val="en-IN"/>
        </w:rPr>
        <w:t xml:space="preserve"> a whitepaper which contains the project description. A presale is conducted with limited number of investors. A date is announced in which the public can purchase tokens to participate in project donation or can buy shares of the project.</w:t>
      </w:r>
    </w:p>
    <w:p w14:paraId="68162FF2" w14:textId="77777777" w:rsidR="00D966D2" w:rsidRDefault="00D966D2" w:rsidP="00E010D7">
      <w:pPr>
        <w:spacing w:line="360" w:lineRule="auto"/>
        <w:jc w:val="both"/>
        <w:rPr>
          <w:b/>
          <w:bCs/>
          <w:sz w:val="28"/>
          <w:szCs w:val="28"/>
          <w:lang w:val="en-IN"/>
        </w:rPr>
      </w:pPr>
      <w:r>
        <w:rPr>
          <w:b/>
          <w:bCs/>
          <w:sz w:val="28"/>
          <w:szCs w:val="28"/>
          <w:lang w:val="en-IN"/>
        </w:rPr>
        <w:t>DISADVANTAGES:</w:t>
      </w:r>
    </w:p>
    <w:p w14:paraId="7619B20A" w14:textId="5F290AA3" w:rsidR="00E010D7" w:rsidRPr="00B92B8B" w:rsidRDefault="00D966D2" w:rsidP="00B92B8B">
      <w:pPr>
        <w:pStyle w:val="ListParagraph"/>
        <w:numPr>
          <w:ilvl w:val="0"/>
          <w:numId w:val="2"/>
        </w:numPr>
        <w:spacing w:line="360" w:lineRule="auto"/>
        <w:jc w:val="both"/>
        <w:rPr>
          <w:sz w:val="28"/>
          <w:szCs w:val="28"/>
        </w:rPr>
      </w:pPr>
      <w:r w:rsidRPr="00B92B8B">
        <w:rPr>
          <w:sz w:val="28"/>
          <w:szCs w:val="28"/>
        </w:rPr>
        <w:t>It depends on the trust of the company that offers the tokens.</w:t>
      </w:r>
      <w:r w:rsidR="00181D75" w:rsidRPr="00B92B8B">
        <w:rPr>
          <w:sz w:val="28"/>
          <w:szCs w:val="28"/>
        </w:rPr>
        <w:t>[12]</w:t>
      </w:r>
    </w:p>
    <w:p w14:paraId="6C486B7B" w14:textId="3F6F2AC7" w:rsidR="007B2553" w:rsidRDefault="007B2553" w:rsidP="007B2553">
      <w:pPr>
        <w:spacing w:line="360" w:lineRule="auto"/>
        <w:jc w:val="both"/>
        <w:rPr>
          <w:sz w:val="28"/>
          <w:szCs w:val="28"/>
        </w:rPr>
      </w:pPr>
    </w:p>
    <w:p w14:paraId="26C8F208" w14:textId="05F9D94D" w:rsidR="009D3B72" w:rsidRDefault="009D3B72" w:rsidP="007B2553">
      <w:pPr>
        <w:spacing w:line="360" w:lineRule="auto"/>
        <w:jc w:val="both"/>
        <w:rPr>
          <w:sz w:val="28"/>
          <w:szCs w:val="28"/>
        </w:rPr>
      </w:pPr>
    </w:p>
    <w:p w14:paraId="5D1221E2" w14:textId="77777777" w:rsidR="009D3B72" w:rsidRPr="007B2553" w:rsidRDefault="009D3B72" w:rsidP="007B2553">
      <w:pPr>
        <w:spacing w:line="360" w:lineRule="auto"/>
        <w:jc w:val="both"/>
        <w:rPr>
          <w:sz w:val="28"/>
          <w:szCs w:val="28"/>
        </w:rPr>
      </w:pPr>
    </w:p>
    <w:p w14:paraId="333FB8E8" w14:textId="77777777" w:rsidR="00414C38" w:rsidRPr="00BB6CBB" w:rsidRDefault="00414C38" w:rsidP="007B2553">
      <w:pPr>
        <w:pStyle w:val="ListParagraph"/>
        <w:numPr>
          <w:ilvl w:val="0"/>
          <w:numId w:val="1"/>
        </w:numPr>
        <w:spacing w:line="360" w:lineRule="auto"/>
        <w:jc w:val="both"/>
        <w:rPr>
          <w:b/>
          <w:bCs/>
          <w:sz w:val="28"/>
          <w:szCs w:val="28"/>
        </w:rPr>
      </w:pPr>
      <w:r w:rsidRPr="00BB6CBB">
        <w:rPr>
          <w:b/>
          <w:bCs/>
          <w:sz w:val="28"/>
          <w:szCs w:val="28"/>
        </w:rPr>
        <w:lastRenderedPageBreak/>
        <w:t>SYSTEM ANALYSIS</w:t>
      </w:r>
    </w:p>
    <w:p w14:paraId="2EA55FF1" w14:textId="14E18D6B" w:rsidR="00414C38" w:rsidRPr="00BB6CBB" w:rsidRDefault="00414C38" w:rsidP="007B2553">
      <w:pPr>
        <w:pStyle w:val="ListParagraph"/>
        <w:spacing w:line="360" w:lineRule="auto"/>
        <w:jc w:val="both"/>
        <w:rPr>
          <w:b/>
          <w:bCs/>
          <w:sz w:val="28"/>
          <w:szCs w:val="28"/>
        </w:rPr>
      </w:pPr>
      <w:r w:rsidRPr="00BB6CBB">
        <w:rPr>
          <w:b/>
          <w:bCs/>
          <w:sz w:val="28"/>
          <w:szCs w:val="28"/>
        </w:rPr>
        <w:t>3.1</w:t>
      </w:r>
      <w:r w:rsidR="007B51C3">
        <w:rPr>
          <w:b/>
          <w:bCs/>
          <w:sz w:val="28"/>
          <w:szCs w:val="28"/>
        </w:rPr>
        <w:t xml:space="preserve"> </w:t>
      </w:r>
      <w:r w:rsidR="00BB6CBB" w:rsidRPr="00BB6CBB">
        <w:rPr>
          <w:b/>
          <w:bCs/>
          <w:sz w:val="28"/>
          <w:szCs w:val="28"/>
        </w:rPr>
        <w:t>EXISTING SYSTEM</w:t>
      </w:r>
    </w:p>
    <w:p w14:paraId="58A9BE94" w14:textId="760A3E6E" w:rsidR="00BB6CBB" w:rsidRDefault="007B51C3" w:rsidP="007B2553">
      <w:pPr>
        <w:spacing w:line="360" w:lineRule="auto"/>
        <w:jc w:val="both"/>
        <w:rPr>
          <w:sz w:val="28"/>
          <w:szCs w:val="28"/>
        </w:rPr>
      </w:pPr>
      <w:r>
        <w:rPr>
          <w:sz w:val="28"/>
          <w:szCs w:val="28"/>
        </w:rPr>
        <w:t xml:space="preserve">                </w:t>
      </w:r>
      <w:r w:rsidR="00BB6CBB" w:rsidRPr="00BB6CBB">
        <w:rPr>
          <w:sz w:val="28"/>
          <w:szCs w:val="28"/>
        </w:rPr>
        <w:t>In Present Crowdfunding system, the fundraiser and the funder will have to log in to the fundraising platform. And if they are a new user then they have to register in the fundraising platform. Here the fundraising platform is monitored by the fundraising agency(third-party). The fundraiser posts the need to raise funds in the fundraising platform. The funders who wish to donate can donate in this platform. Once the fundraiser received the entire amount that he has specified the post will be removed by the fundraising agency. But the funders will have no control over the money they have donated. The funder will have no idea if the money that he has donated has reached the fundraiser or not. The third-party i.e., the fundraising agency will have complete control over the money and hence they can perform malicious activities. The third-party involvement may also cause additional cost. As this platform is centralized by someone there is a chance to use the money the funders have donated in an illegal way</w:t>
      </w:r>
      <w:r w:rsidR="00BB6CBB">
        <w:rPr>
          <w:sz w:val="28"/>
          <w:szCs w:val="28"/>
        </w:rPr>
        <w:t>.</w:t>
      </w:r>
    </w:p>
    <w:p w14:paraId="558F09E8" w14:textId="77777777" w:rsidR="007B51C3" w:rsidRDefault="007B51C3" w:rsidP="007B2553">
      <w:pPr>
        <w:pStyle w:val="ListParagraph"/>
        <w:spacing w:line="360" w:lineRule="auto"/>
        <w:jc w:val="both"/>
        <w:rPr>
          <w:b/>
          <w:bCs/>
          <w:sz w:val="28"/>
          <w:szCs w:val="28"/>
        </w:rPr>
      </w:pPr>
    </w:p>
    <w:p w14:paraId="03010631" w14:textId="77777777" w:rsidR="00BB6CBB" w:rsidRDefault="00BB6CBB" w:rsidP="007B2553">
      <w:pPr>
        <w:pStyle w:val="ListParagraph"/>
        <w:spacing w:line="360" w:lineRule="auto"/>
        <w:jc w:val="both"/>
        <w:rPr>
          <w:b/>
          <w:bCs/>
          <w:sz w:val="28"/>
          <w:szCs w:val="28"/>
        </w:rPr>
      </w:pPr>
      <w:r w:rsidRPr="00BB6CBB">
        <w:rPr>
          <w:b/>
          <w:bCs/>
          <w:sz w:val="28"/>
          <w:szCs w:val="28"/>
        </w:rPr>
        <w:t>3.2 PROPOSED SYSTEM</w:t>
      </w:r>
    </w:p>
    <w:p w14:paraId="595731C8" w14:textId="6B7BFF84" w:rsidR="00BB6CBB" w:rsidRPr="00BB6CBB" w:rsidRDefault="007B51C3" w:rsidP="007B2553">
      <w:pPr>
        <w:tabs>
          <w:tab w:val="left" w:pos="2244"/>
        </w:tabs>
        <w:spacing w:after="200" w:line="360" w:lineRule="auto"/>
        <w:jc w:val="both"/>
        <w:rPr>
          <w:sz w:val="28"/>
          <w:szCs w:val="28"/>
          <w:shd w:val="clear" w:color="auto" w:fill="FFFFFF"/>
        </w:rPr>
      </w:pPr>
      <w:r>
        <w:rPr>
          <w:sz w:val="28"/>
          <w:szCs w:val="28"/>
          <w:shd w:val="clear" w:color="auto" w:fill="FFFFFF"/>
        </w:rPr>
        <w:t xml:space="preserve">                 </w:t>
      </w:r>
      <w:r w:rsidR="00BB6CBB" w:rsidRPr="00BB6CBB">
        <w:rPr>
          <w:sz w:val="28"/>
          <w:szCs w:val="28"/>
          <w:shd w:val="clear" w:color="auto" w:fill="FFFFFF"/>
        </w:rPr>
        <w:t xml:space="preserve">In crowdfunding we need to handle lot of transaction and document it accordingly. So here the blockchain concept is used to document these transactions which is executed automatically when it meets the certain condition. In this </w:t>
      </w:r>
      <w:r w:rsidR="006D2845">
        <w:rPr>
          <w:sz w:val="28"/>
          <w:szCs w:val="28"/>
          <w:shd w:val="clear" w:color="auto" w:fill="FFFFFF"/>
        </w:rPr>
        <w:t>project</w:t>
      </w:r>
      <w:r w:rsidR="00BB6CBB" w:rsidRPr="00BB6CBB">
        <w:rPr>
          <w:sz w:val="28"/>
          <w:szCs w:val="28"/>
          <w:shd w:val="clear" w:color="auto" w:fill="FFFFFF"/>
        </w:rPr>
        <w:t xml:space="preserve"> we use blockchain concept to handle the transactions. The main entities in this project are fundraise</w:t>
      </w:r>
      <w:r w:rsidR="00BA24C6">
        <w:rPr>
          <w:sz w:val="28"/>
          <w:szCs w:val="28"/>
          <w:shd w:val="clear" w:color="auto" w:fill="FFFFFF"/>
        </w:rPr>
        <w:t>r</w:t>
      </w:r>
      <w:r w:rsidR="00BB6CBB" w:rsidRPr="00BB6CBB">
        <w:rPr>
          <w:sz w:val="28"/>
          <w:szCs w:val="28"/>
          <w:shd w:val="clear" w:color="auto" w:fill="FFFFFF"/>
        </w:rPr>
        <w:t>, funder, service provider platform and blockchain concept for tracki</w:t>
      </w:r>
      <w:r w:rsidR="006D2845">
        <w:rPr>
          <w:sz w:val="28"/>
          <w:szCs w:val="28"/>
          <w:shd w:val="clear" w:color="auto" w:fill="FFFFFF"/>
        </w:rPr>
        <w:t xml:space="preserve">ng transactions. The funder </w:t>
      </w:r>
      <w:proofErr w:type="gramStart"/>
      <w:r w:rsidR="00BB6CBB" w:rsidRPr="00BB6CBB">
        <w:rPr>
          <w:sz w:val="28"/>
          <w:szCs w:val="28"/>
          <w:shd w:val="clear" w:color="auto" w:fill="FFFFFF"/>
        </w:rPr>
        <w:t>have</w:t>
      </w:r>
      <w:proofErr w:type="gramEnd"/>
      <w:r w:rsidR="00BB6CBB" w:rsidRPr="00BB6CBB">
        <w:rPr>
          <w:sz w:val="28"/>
          <w:szCs w:val="28"/>
          <w:shd w:val="clear" w:color="auto" w:fill="FFFFFF"/>
        </w:rPr>
        <w:t xml:space="preserve"> to register in the service provider platform</w:t>
      </w:r>
      <w:r w:rsidR="006D2845">
        <w:rPr>
          <w:sz w:val="28"/>
          <w:szCs w:val="28"/>
          <w:shd w:val="clear" w:color="auto" w:fill="FFFFFF"/>
        </w:rPr>
        <w:t xml:space="preserve"> if </w:t>
      </w:r>
      <w:r w:rsidR="00BA24C6">
        <w:rPr>
          <w:sz w:val="28"/>
          <w:szCs w:val="28"/>
          <w:shd w:val="clear" w:color="auto" w:fill="FFFFFF"/>
        </w:rPr>
        <w:t>they are new user by providing Username, Password, E-mail ID, P</w:t>
      </w:r>
      <w:r w:rsidR="006D2845">
        <w:rPr>
          <w:sz w:val="28"/>
          <w:szCs w:val="28"/>
          <w:shd w:val="clear" w:color="auto" w:fill="FFFFFF"/>
        </w:rPr>
        <w:t>hone number, CVV</w:t>
      </w:r>
      <w:r w:rsidR="00BA24C6">
        <w:rPr>
          <w:sz w:val="28"/>
          <w:szCs w:val="28"/>
          <w:shd w:val="clear" w:color="auto" w:fill="FFFFFF"/>
        </w:rPr>
        <w:t xml:space="preserve"> number</w:t>
      </w:r>
      <w:r w:rsidR="006D2845">
        <w:rPr>
          <w:sz w:val="28"/>
          <w:szCs w:val="28"/>
          <w:shd w:val="clear" w:color="auto" w:fill="FFFFFF"/>
        </w:rPr>
        <w:t>,</w:t>
      </w:r>
      <w:r w:rsidR="00BA24C6">
        <w:rPr>
          <w:sz w:val="28"/>
          <w:szCs w:val="28"/>
          <w:shd w:val="clear" w:color="auto" w:fill="FFFFFF"/>
        </w:rPr>
        <w:t xml:space="preserve"> and</w:t>
      </w:r>
      <w:r w:rsidR="006D2845">
        <w:rPr>
          <w:sz w:val="28"/>
          <w:szCs w:val="28"/>
          <w:shd w:val="clear" w:color="auto" w:fill="FFFFFF"/>
        </w:rPr>
        <w:t xml:space="preserve"> Account number</w:t>
      </w:r>
      <w:r w:rsidR="00BB6CBB" w:rsidRPr="00BB6CBB">
        <w:rPr>
          <w:sz w:val="28"/>
          <w:szCs w:val="28"/>
          <w:shd w:val="clear" w:color="auto" w:fill="FFFFFF"/>
        </w:rPr>
        <w:t xml:space="preserve">. </w:t>
      </w:r>
      <w:r w:rsidR="006D2845">
        <w:rPr>
          <w:sz w:val="28"/>
          <w:szCs w:val="28"/>
          <w:shd w:val="clear" w:color="auto" w:fill="FFFFFF"/>
        </w:rPr>
        <w:t xml:space="preserve">The fundraiser </w:t>
      </w:r>
      <w:proofErr w:type="gramStart"/>
      <w:r w:rsidR="006D2845" w:rsidRPr="00BB6CBB">
        <w:rPr>
          <w:sz w:val="28"/>
          <w:szCs w:val="28"/>
          <w:shd w:val="clear" w:color="auto" w:fill="FFFFFF"/>
        </w:rPr>
        <w:t>have</w:t>
      </w:r>
      <w:proofErr w:type="gramEnd"/>
      <w:r w:rsidR="006D2845" w:rsidRPr="00BB6CBB">
        <w:rPr>
          <w:sz w:val="28"/>
          <w:szCs w:val="28"/>
          <w:shd w:val="clear" w:color="auto" w:fill="FFFFFF"/>
        </w:rPr>
        <w:t xml:space="preserve"> to register in the service provider platform</w:t>
      </w:r>
      <w:r w:rsidR="006D2845">
        <w:rPr>
          <w:sz w:val="28"/>
          <w:szCs w:val="28"/>
          <w:shd w:val="clear" w:color="auto" w:fill="FFFFFF"/>
        </w:rPr>
        <w:t xml:space="preserve"> if </w:t>
      </w:r>
      <w:r w:rsidR="00BA24C6">
        <w:rPr>
          <w:sz w:val="28"/>
          <w:szCs w:val="28"/>
          <w:shd w:val="clear" w:color="auto" w:fill="FFFFFF"/>
        </w:rPr>
        <w:t>they are new user by providing Username, P</w:t>
      </w:r>
      <w:r w:rsidR="006D2845">
        <w:rPr>
          <w:sz w:val="28"/>
          <w:szCs w:val="28"/>
          <w:shd w:val="clear" w:color="auto" w:fill="FFFFFF"/>
        </w:rPr>
        <w:t>assword, E-mail ID,</w:t>
      </w:r>
      <w:r w:rsidR="00BA24C6">
        <w:rPr>
          <w:sz w:val="28"/>
          <w:szCs w:val="28"/>
          <w:shd w:val="clear" w:color="auto" w:fill="FFFFFF"/>
        </w:rPr>
        <w:t xml:space="preserve"> and P</w:t>
      </w:r>
      <w:r w:rsidR="006D2845">
        <w:rPr>
          <w:sz w:val="28"/>
          <w:szCs w:val="28"/>
          <w:shd w:val="clear" w:color="auto" w:fill="FFFFFF"/>
        </w:rPr>
        <w:t>hone numbe</w:t>
      </w:r>
      <w:r w:rsidR="00BA24C6">
        <w:rPr>
          <w:sz w:val="28"/>
          <w:szCs w:val="28"/>
          <w:shd w:val="clear" w:color="auto" w:fill="FFFFFF"/>
        </w:rPr>
        <w:t>r. Admin will login using the Username and P</w:t>
      </w:r>
      <w:r w:rsidR="006D2845">
        <w:rPr>
          <w:sz w:val="28"/>
          <w:szCs w:val="28"/>
          <w:shd w:val="clear" w:color="auto" w:fill="FFFFFF"/>
        </w:rPr>
        <w:t>assword.</w:t>
      </w:r>
      <w:r w:rsidR="006D2845" w:rsidRPr="00BB6CBB">
        <w:rPr>
          <w:sz w:val="28"/>
          <w:szCs w:val="28"/>
          <w:shd w:val="clear" w:color="auto" w:fill="FFFFFF"/>
        </w:rPr>
        <w:t xml:space="preserve"> </w:t>
      </w:r>
      <w:r w:rsidR="00BB6CBB" w:rsidRPr="00BB6CBB">
        <w:rPr>
          <w:sz w:val="28"/>
          <w:szCs w:val="28"/>
          <w:shd w:val="clear" w:color="auto" w:fill="FFFFFF"/>
        </w:rPr>
        <w:t>For storing the</w:t>
      </w:r>
      <w:r w:rsidR="006D2845">
        <w:rPr>
          <w:sz w:val="28"/>
          <w:szCs w:val="28"/>
          <w:shd w:val="clear" w:color="auto" w:fill="FFFFFF"/>
        </w:rPr>
        <w:t>se</w:t>
      </w:r>
      <w:r w:rsidR="00BB6CBB" w:rsidRPr="00BB6CBB">
        <w:rPr>
          <w:sz w:val="28"/>
          <w:szCs w:val="28"/>
          <w:shd w:val="clear" w:color="auto" w:fill="FFFFFF"/>
        </w:rPr>
        <w:t xml:space="preserve"> meta details about </w:t>
      </w:r>
      <w:r w:rsidR="00BA24C6">
        <w:rPr>
          <w:sz w:val="28"/>
          <w:szCs w:val="28"/>
          <w:shd w:val="clear" w:color="auto" w:fill="FFFFFF"/>
        </w:rPr>
        <w:t xml:space="preserve">the </w:t>
      </w:r>
      <w:r w:rsidR="00BA24C6">
        <w:rPr>
          <w:sz w:val="28"/>
          <w:szCs w:val="28"/>
          <w:shd w:val="clear" w:color="auto" w:fill="FFFFFF"/>
        </w:rPr>
        <w:lastRenderedPageBreak/>
        <w:t>fundraiser and funder we use the MySQL data</w:t>
      </w:r>
      <w:r w:rsidR="00BB6CBB" w:rsidRPr="00BB6CBB">
        <w:rPr>
          <w:sz w:val="28"/>
          <w:szCs w:val="28"/>
          <w:shd w:val="clear" w:color="auto" w:fill="FFFFFF"/>
        </w:rPr>
        <w:t xml:space="preserve">base. Also, every time scanned the immutable entry added in the table. </w:t>
      </w:r>
    </w:p>
    <w:p w14:paraId="011DB767" w14:textId="77777777" w:rsidR="00BB6CBB" w:rsidRPr="00BB6CBB" w:rsidRDefault="00BB6CBB" w:rsidP="007B2553">
      <w:pPr>
        <w:tabs>
          <w:tab w:val="left" w:pos="2244"/>
        </w:tabs>
        <w:spacing w:after="200" w:line="360" w:lineRule="auto"/>
        <w:jc w:val="both"/>
        <w:rPr>
          <w:sz w:val="28"/>
          <w:szCs w:val="28"/>
          <w:shd w:val="clear" w:color="auto" w:fill="FFFFFF"/>
        </w:rPr>
      </w:pPr>
      <w:r w:rsidRPr="00BB6CBB">
        <w:rPr>
          <w:sz w:val="28"/>
          <w:szCs w:val="28"/>
          <w:shd w:val="clear" w:color="auto" w:fill="FFFFFF"/>
        </w:rPr>
        <w:t>CREATION:</w:t>
      </w:r>
    </w:p>
    <w:p w14:paraId="6C11AA8E" w14:textId="6E25337F" w:rsidR="00BB6CBB" w:rsidRPr="00BB6CBB" w:rsidRDefault="00BB6CBB" w:rsidP="007B2553">
      <w:pPr>
        <w:tabs>
          <w:tab w:val="left" w:pos="2244"/>
        </w:tabs>
        <w:spacing w:after="200" w:line="360" w:lineRule="auto"/>
        <w:jc w:val="both"/>
        <w:rPr>
          <w:sz w:val="28"/>
          <w:szCs w:val="28"/>
          <w:shd w:val="clear" w:color="auto" w:fill="FFFFFF"/>
        </w:rPr>
      </w:pPr>
      <w:r w:rsidRPr="00BB6CBB">
        <w:rPr>
          <w:sz w:val="28"/>
          <w:szCs w:val="28"/>
          <w:shd w:val="clear" w:color="auto" w:fill="FFFFFF"/>
        </w:rPr>
        <w:t xml:space="preserve">                    This is the first stage in which the fundraiser will raise their funds by providing their</w:t>
      </w:r>
      <w:r w:rsidR="001448BF">
        <w:rPr>
          <w:sz w:val="28"/>
          <w:szCs w:val="28"/>
          <w:shd w:val="clear" w:color="auto" w:fill="FFFFFF"/>
        </w:rPr>
        <w:t xml:space="preserve"> Name, Account details, Mobile number, Description, </w:t>
      </w:r>
      <w:r w:rsidR="00BA24C6">
        <w:rPr>
          <w:sz w:val="28"/>
          <w:szCs w:val="28"/>
          <w:shd w:val="clear" w:color="auto" w:fill="FFFFFF"/>
        </w:rPr>
        <w:t xml:space="preserve">and </w:t>
      </w:r>
      <w:r w:rsidR="001448BF">
        <w:rPr>
          <w:sz w:val="28"/>
          <w:szCs w:val="28"/>
          <w:shd w:val="clear" w:color="auto" w:fill="FFFFFF"/>
        </w:rPr>
        <w:t>Amount</w:t>
      </w:r>
      <w:r w:rsidR="00BA24C6">
        <w:rPr>
          <w:sz w:val="28"/>
          <w:szCs w:val="28"/>
          <w:shd w:val="clear" w:color="auto" w:fill="FFFFFF"/>
        </w:rPr>
        <w:t xml:space="preserve"> details</w:t>
      </w:r>
      <w:r w:rsidRPr="00BB6CBB">
        <w:rPr>
          <w:sz w:val="28"/>
          <w:szCs w:val="28"/>
          <w:shd w:val="clear" w:color="auto" w:fill="FFFFFF"/>
        </w:rPr>
        <w:t>.</w:t>
      </w:r>
      <w:r w:rsidR="001448BF">
        <w:rPr>
          <w:sz w:val="28"/>
          <w:szCs w:val="28"/>
          <w:shd w:val="clear" w:color="auto" w:fill="FFFFFF"/>
        </w:rPr>
        <w:t xml:space="preserve"> Now these details will be posted on the service provided platform. Then the funder can view the details</w:t>
      </w:r>
      <w:r w:rsidRPr="00BB6CBB">
        <w:rPr>
          <w:sz w:val="28"/>
          <w:szCs w:val="28"/>
          <w:shd w:val="clear" w:color="auto" w:fill="FFFFFF"/>
        </w:rPr>
        <w:t xml:space="preserve"> posted by the fundraiser and if they </w:t>
      </w:r>
      <w:proofErr w:type="gramStart"/>
      <w:r w:rsidRPr="00BB6CBB">
        <w:rPr>
          <w:sz w:val="28"/>
          <w:szCs w:val="28"/>
          <w:shd w:val="clear" w:color="auto" w:fill="FFFFFF"/>
        </w:rPr>
        <w:t>wishes</w:t>
      </w:r>
      <w:proofErr w:type="gramEnd"/>
      <w:r w:rsidRPr="00BB6CBB">
        <w:rPr>
          <w:sz w:val="28"/>
          <w:szCs w:val="28"/>
          <w:shd w:val="clear" w:color="auto" w:fill="FFFFFF"/>
        </w:rPr>
        <w:t xml:space="preserve"> to donate then they can proceed with that.</w:t>
      </w:r>
    </w:p>
    <w:p w14:paraId="7CC8F601" w14:textId="77777777" w:rsidR="00BB6CBB" w:rsidRPr="001448BF" w:rsidRDefault="00BB6CBB" w:rsidP="001448BF">
      <w:pPr>
        <w:tabs>
          <w:tab w:val="left" w:pos="2244"/>
        </w:tabs>
        <w:spacing w:after="200" w:line="360" w:lineRule="auto"/>
        <w:jc w:val="both"/>
        <w:rPr>
          <w:sz w:val="28"/>
          <w:szCs w:val="28"/>
          <w:shd w:val="clear" w:color="auto" w:fill="FFFFFF"/>
        </w:rPr>
      </w:pPr>
      <w:r w:rsidRPr="001448BF">
        <w:rPr>
          <w:sz w:val="28"/>
          <w:szCs w:val="28"/>
          <w:shd w:val="clear" w:color="auto" w:fill="FFFFFF"/>
        </w:rPr>
        <w:t>DONATION:</w:t>
      </w:r>
    </w:p>
    <w:p w14:paraId="44BDB75F" w14:textId="47DFACC9" w:rsidR="00A22652" w:rsidRDefault="00BB6CBB" w:rsidP="007B2553">
      <w:pPr>
        <w:tabs>
          <w:tab w:val="left" w:pos="2244"/>
        </w:tabs>
        <w:spacing w:after="200" w:line="360" w:lineRule="auto"/>
        <w:jc w:val="both"/>
        <w:rPr>
          <w:sz w:val="28"/>
          <w:szCs w:val="28"/>
          <w:shd w:val="clear" w:color="auto" w:fill="FFFFFF"/>
        </w:rPr>
      </w:pPr>
      <w:r w:rsidRPr="00BB6CBB">
        <w:rPr>
          <w:sz w:val="28"/>
          <w:szCs w:val="28"/>
          <w:shd w:val="clear" w:color="auto" w:fill="FFFFFF"/>
        </w:rPr>
        <w:t xml:space="preserve">                    If the funder wishes to donate for any </w:t>
      </w:r>
      <w:proofErr w:type="gramStart"/>
      <w:r w:rsidRPr="00BB6CBB">
        <w:rPr>
          <w:sz w:val="28"/>
          <w:szCs w:val="28"/>
          <w:shd w:val="clear" w:color="auto" w:fill="FFFFFF"/>
        </w:rPr>
        <w:t>cause</w:t>
      </w:r>
      <w:proofErr w:type="gramEnd"/>
      <w:r w:rsidRPr="00BB6CBB">
        <w:rPr>
          <w:sz w:val="28"/>
          <w:szCs w:val="28"/>
          <w:shd w:val="clear" w:color="auto" w:fill="FFFFFF"/>
        </w:rPr>
        <w:t xml:space="preserve"> they can donate the mone</w:t>
      </w:r>
      <w:r w:rsidR="00BA24C6">
        <w:rPr>
          <w:sz w:val="28"/>
          <w:szCs w:val="28"/>
          <w:shd w:val="clear" w:color="auto" w:fill="FFFFFF"/>
        </w:rPr>
        <w:t>y to the particular fundraiser by</w:t>
      </w:r>
      <w:r w:rsidR="001448BF">
        <w:rPr>
          <w:sz w:val="28"/>
          <w:szCs w:val="28"/>
          <w:shd w:val="clear" w:color="auto" w:fill="FFFFFF"/>
        </w:rPr>
        <w:t xml:space="preserve"> click</w:t>
      </w:r>
      <w:r w:rsidR="00BA24C6">
        <w:rPr>
          <w:sz w:val="28"/>
          <w:szCs w:val="28"/>
          <w:shd w:val="clear" w:color="auto" w:fill="FFFFFF"/>
        </w:rPr>
        <w:t>ing on the particular post. Then it</w:t>
      </w:r>
      <w:r w:rsidR="001448BF">
        <w:rPr>
          <w:sz w:val="28"/>
          <w:szCs w:val="28"/>
          <w:shd w:val="clear" w:color="auto" w:fill="FFFFFF"/>
        </w:rPr>
        <w:t xml:space="preserve"> asks for CVV number and account number if these numbers </w:t>
      </w:r>
      <w:proofErr w:type="gramStart"/>
      <w:r w:rsidR="001448BF">
        <w:rPr>
          <w:sz w:val="28"/>
          <w:szCs w:val="28"/>
          <w:shd w:val="clear" w:color="auto" w:fill="FFFFFF"/>
        </w:rPr>
        <w:t>matches</w:t>
      </w:r>
      <w:proofErr w:type="gramEnd"/>
      <w:r w:rsidR="001448BF">
        <w:rPr>
          <w:sz w:val="28"/>
          <w:szCs w:val="28"/>
          <w:shd w:val="clear" w:color="auto" w:fill="FFFFFF"/>
        </w:rPr>
        <w:t xml:space="preserve"> with number that they have provided during the registration, they can proceed with payment process. </w:t>
      </w:r>
      <w:r w:rsidR="00842DBC">
        <w:rPr>
          <w:sz w:val="28"/>
          <w:szCs w:val="28"/>
          <w:shd w:val="clear" w:color="auto" w:fill="FFFFFF"/>
        </w:rPr>
        <w:t>In the payment process they have to provide Fundraiser name, Funder name, A</w:t>
      </w:r>
      <w:r w:rsidRPr="00BB6CBB">
        <w:rPr>
          <w:sz w:val="28"/>
          <w:szCs w:val="28"/>
          <w:shd w:val="clear" w:color="auto" w:fill="FFFFFF"/>
        </w:rPr>
        <w:t xml:space="preserve">mount to be transacted, </w:t>
      </w:r>
      <w:r w:rsidR="00842DBC">
        <w:rPr>
          <w:sz w:val="28"/>
          <w:szCs w:val="28"/>
          <w:shd w:val="clear" w:color="auto" w:fill="FFFFFF"/>
        </w:rPr>
        <w:t>T</w:t>
      </w:r>
      <w:r w:rsidRPr="00BB6CBB">
        <w:rPr>
          <w:sz w:val="28"/>
          <w:szCs w:val="28"/>
          <w:shd w:val="clear" w:color="auto" w:fill="FFFFFF"/>
        </w:rPr>
        <w:t>ime</w:t>
      </w:r>
      <w:r w:rsidR="00842DBC">
        <w:rPr>
          <w:sz w:val="28"/>
          <w:szCs w:val="28"/>
          <w:shd w:val="clear" w:color="auto" w:fill="FFFFFF"/>
        </w:rPr>
        <w:t xml:space="preserve">, E-mail ID, and Account Number of </w:t>
      </w:r>
      <w:proofErr w:type="gramStart"/>
      <w:r w:rsidR="00842DBC">
        <w:rPr>
          <w:sz w:val="28"/>
          <w:szCs w:val="28"/>
          <w:shd w:val="clear" w:color="auto" w:fill="FFFFFF"/>
        </w:rPr>
        <w:t>fundraiser</w:t>
      </w:r>
      <w:proofErr w:type="gramEnd"/>
      <w:r w:rsidRPr="00BB6CBB">
        <w:rPr>
          <w:sz w:val="28"/>
          <w:szCs w:val="28"/>
          <w:shd w:val="clear" w:color="auto" w:fill="FFFFFF"/>
        </w:rPr>
        <w:t>.</w:t>
      </w:r>
      <w:r w:rsidR="00842DBC">
        <w:rPr>
          <w:sz w:val="28"/>
          <w:szCs w:val="28"/>
          <w:shd w:val="clear" w:color="auto" w:fill="FFFFFF"/>
        </w:rPr>
        <w:t xml:space="preserve"> Now the details of Fundraiser name, Funder Name, Account Number of </w:t>
      </w:r>
      <w:proofErr w:type="gramStart"/>
      <w:r w:rsidR="00842DBC">
        <w:rPr>
          <w:sz w:val="28"/>
          <w:szCs w:val="28"/>
          <w:shd w:val="clear" w:color="auto" w:fill="FFFFFF"/>
        </w:rPr>
        <w:t>fundraiser</w:t>
      </w:r>
      <w:proofErr w:type="gramEnd"/>
      <w:r w:rsidR="00842DBC">
        <w:rPr>
          <w:sz w:val="28"/>
          <w:szCs w:val="28"/>
          <w:shd w:val="clear" w:color="auto" w:fill="FFFFFF"/>
        </w:rPr>
        <w:t>, Amount</w:t>
      </w:r>
      <w:r w:rsidR="00842DBC" w:rsidRPr="00BB6CBB">
        <w:rPr>
          <w:sz w:val="28"/>
          <w:szCs w:val="28"/>
          <w:shd w:val="clear" w:color="auto" w:fill="FFFFFF"/>
        </w:rPr>
        <w:t xml:space="preserve"> transacted</w:t>
      </w:r>
      <w:r w:rsidR="00842DBC">
        <w:rPr>
          <w:sz w:val="28"/>
          <w:szCs w:val="28"/>
          <w:shd w:val="clear" w:color="auto" w:fill="FFFFFF"/>
        </w:rPr>
        <w:t>, E-mail ID</w:t>
      </w:r>
      <w:r w:rsidR="00842DBC" w:rsidRPr="00BB6CBB">
        <w:rPr>
          <w:sz w:val="28"/>
          <w:szCs w:val="28"/>
          <w:shd w:val="clear" w:color="auto" w:fill="FFFFFF"/>
        </w:rPr>
        <w:t xml:space="preserve">, </w:t>
      </w:r>
      <w:r w:rsidR="00842DBC">
        <w:rPr>
          <w:sz w:val="28"/>
          <w:szCs w:val="28"/>
          <w:shd w:val="clear" w:color="auto" w:fill="FFFFFF"/>
        </w:rPr>
        <w:t xml:space="preserve">Date and Time of the Transaction are recorded in the blockchain and it can be viewed in the Transaction history. </w:t>
      </w:r>
      <w:r w:rsidRPr="00BB6CBB">
        <w:rPr>
          <w:sz w:val="28"/>
          <w:szCs w:val="28"/>
          <w:shd w:val="clear" w:color="auto" w:fill="FFFFFF"/>
        </w:rPr>
        <w:t xml:space="preserve">Then this money will be added to the account of the fundraiser which they can further use for their need. All these transactions received can be viewed by the </w:t>
      </w:r>
      <w:r w:rsidR="000C0068">
        <w:rPr>
          <w:sz w:val="28"/>
          <w:szCs w:val="28"/>
          <w:shd w:val="clear" w:color="auto" w:fill="FFFFFF"/>
        </w:rPr>
        <w:t xml:space="preserve">funder and </w:t>
      </w:r>
      <w:r w:rsidRPr="00BB6CBB">
        <w:rPr>
          <w:sz w:val="28"/>
          <w:szCs w:val="28"/>
          <w:shd w:val="clear" w:color="auto" w:fill="FFFFFF"/>
        </w:rPr>
        <w:t>fundraiser</w:t>
      </w:r>
      <w:r w:rsidR="000C0068">
        <w:rPr>
          <w:sz w:val="28"/>
          <w:szCs w:val="28"/>
          <w:shd w:val="clear" w:color="auto" w:fill="FFFFFF"/>
        </w:rPr>
        <w:t xml:space="preserve"> in the Transaction history</w:t>
      </w:r>
      <w:r w:rsidRPr="00BB6CBB">
        <w:rPr>
          <w:sz w:val="28"/>
          <w:szCs w:val="28"/>
          <w:shd w:val="clear" w:color="auto" w:fill="FFFFFF"/>
        </w:rPr>
        <w:t xml:space="preserve">. </w:t>
      </w:r>
      <w:r w:rsidR="000C0068">
        <w:rPr>
          <w:sz w:val="28"/>
          <w:szCs w:val="28"/>
          <w:shd w:val="clear" w:color="auto" w:fill="FFFFFF"/>
        </w:rPr>
        <w:t>As the funder donate the money the amount posted in the service provider platform will reduce accordingly. The admin can view the transaction history, funder and fundraiser registration details</w:t>
      </w:r>
      <w:r w:rsidRPr="00BB6CBB">
        <w:rPr>
          <w:sz w:val="28"/>
          <w:szCs w:val="28"/>
          <w:shd w:val="clear" w:color="auto" w:fill="FFFFFF"/>
        </w:rPr>
        <w:t>. So, both the fundraiser and funder can trust this platform as this platform enables the fundraiser to receive all the amounts of the funder without any involvement of the third party and the funder can also verify that their amount is received by the valid fundraiser.</w:t>
      </w:r>
    </w:p>
    <w:p w14:paraId="3D3083F0" w14:textId="51FA3ED8" w:rsidR="004D1B6B" w:rsidRPr="007B51C3" w:rsidRDefault="007B51C3" w:rsidP="00DA3D84">
      <w:pPr>
        <w:pStyle w:val="ListParagraph"/>
        <w:numPr>
          <w:ilvl w:val="1"/>
          <w:numId w:val="16"/>
        </w:numPr>
        <w:spacing w:line="360" w:lineRule="auto"/>
        <w:jc w:val="both"/>
        <w:rPr>
          <w:b/>
          <w:bCs/>
          <w:sz w:val="28"/>
          <w:szCs w:val="28"/>
        </w:rPr>
      </w:pPr>
      <w:r>
        <w:rPr>
          <w:b/>
          <w:bCs/>
          <w:sz w:val="28"/>
          <w:szCs w:val="28"/>
        </w:rPr>
        <w:lastRenderedPageBreak/>
        <w:t xml:space="preserve"> </w:t>
      </w:r>
      <w:r w:rsidR="00BB6CBB" w:rsidRPr="007B51C3">
        <w:rPr>
          <w:b/>
          <w:bCs/>
          <w:sz w:val="28"/>
          <w:szCs w:val="28"/>
        </w:rPr>
        <w:t xml:space="preserve">REQUIREMENT </w:t>
      </w:r>
      <w:r w:rsidR="004D1B6B" w:rsidRPr="007B51C3">
        <w:rPr>
          <w:b/>
          <w:bCs/>
          <w:sz w:val="28"/>
          <w:szCs w:val="28"/>
        </w:rPr>
        <w:t>ANALYSIS AND SPECIFICATION</w:t>
      </w:r>
    </w:p>
    <w:p w14:paraId="09427285" w14:textId="23BABDFE" w:rsidR="00BB6CBB" w:rsidRPr="00C94E9E" w:rsidRDefault="00C94E9E" w:rsidP="00C94E9E">
      <w:pPr>
        <w:spacing w:line="360" w:lineRule="auto"/>
        <w:jc w:val="both"/>
        <w:rPr>
          <w:b/>
          <w:bCs/>
          <w:sz w:val="28"/>
          <w:szCs w:val="28"/>
        </w:rPr>
      </w:pPr>
      <w:r>
        <w:rPr>
          <w:b/>
          <w:bCs/>
          <w:sz w:val="28"/>
          <w:szCs w:val="28"/>
        </w:rPr>
        <w:t xml:space="preserve">    </w:t>
      </w:r>
      <w:r w:rsidRPr="00C94E9E">
        <w:rPr>
          <w:b/>
          <w:bCs/>
          <w:sz w:val="28"/>
          <w:szCs w:val="28"/>
        </w:rPr>
        <w:t xml:space="preserve">3.3.1 </w:t>
      </w:r>
      <w:r w:rsidR="0038041E" w:rsidRPr="00C94E9E">
        <w:rPr>
          <w:b/>
          <w:bCs/>
          <w:sz w:val="28"/>
          <w:szCs w:val="28"/>
        </w:rPr>
        <w:t>INPUT</w:t>
      </w:r>
      <w:r w:rsidR="004D1B6B" w:rsidRPr="00C94E9E">
        <w:rPr>
          <w:b/>
          <w:bCs/>
          <w:sz w:val="28"/>
          <w:szCs w:val="28"/>
        </w:rPr>
        <w:t xml:space="preserve"> REQUIREMENTS</w:t>
      </w:r>
    </w:p>
    <w:p w14:paraId="34FAB2C0" w14:textId="02C71C4B" w:rsidR="007B51C3" w:rsidRPr="007B51C3" w:rsidRDefault="007B51C3" w:rsidP="007B51C3">
      <w:pPr>
        <w:spacing w:line="360" w:lineRule="auto"/>
        <w:jc w:val="both"/>
        <w:rPr>
          <w:b/>
          <w:bCs/>
          <w:sz w:val="28"/>
          <w:szCs w:val="28"/>
        </w:rPr>
      </w:pPr>
      <w:r>
        <w:rPr>
          <w:b/>
          <w:bCs/>
          <w:sz w:val="28"/>
          <w:szCs w:val="28"/>
        </w:rPr>
        <w:t xml:space="preserve">         </w:t>
      </w:r>
      <w:r w:rsidR="00C94E9E">
        <w:rPr>
          <w:b/>
          <w:bCs/>
          <w:sz w:val="28"/>
          <w:szCs w:val="28"/>
        </w:rPr>
        <w:t xml:space="preserve">  1.</w:t>
      </w:r>
      <w:r w:rsidRPr="007B51C3">
        <w:rPr>
          <w:b/>
          <w:bCs/>
          <w:sz w:val="28"/>
          <w:szCs w:val="28"/>
        </w:rPr>
        <w:t xml:space="preserve"> </w:t>
      </w:r>
      <w:r w:rsidR="00087A65" w:rsidRPr="007B51C3">
        <w:rPr>
          <w:b/>
          <w:bCs/>
          <w:sz w:val="28"/>
          <w:szCs w:val="28"/>
        </w:rPr>
        <w:t>NETBEANS 8.0.</w:t>
      </w:r>
    </w:p>
    <w:p w14:paraId="36A0D413" w14:textId="203658E5" w:rsidR="00087A65" w:rsidRPr="007B51C3" w:rsidRDefault="007B51C3" w:rsidP="007B51C3">
      <w:pPr>
        <w:pStyle w:val="ListParagraph"/>
        <w:spacing w:line="360" w:lineRule="auto"/>
        <w:ind w:left="810"/>
        <w:jc w:val="both"/>
        <w:rPr>
          <w:b/>
          <w:bCs/>
          <w:sz w:val="28"/>
          <w:szCs w:val="28"/>
        </w:rPr>
      </w:pPr>
      <w:r w:rsidRPr="007B51C3">
        <w:rPr>
          <w:b/>
          <w:bCs/>
          <w:sz w:val="28"/>
          <w:szCs w:val="28"/>
        </w:rPr>
        <w:t xml:space="preserve">          </w:t>
      </w:r>
      <w:proofErr w:type="spellStart"/>
      <w:r w:rsidR="00087A65" w:rsidRPr="007B51C3">
        <w:rPr>
          <w:color w:val="202124"/>
          <w:sz w:val="28"/>
          <w:szCs w:val="28"/>
          <w:shd w:val="clear" w:color="auto" w:fill="FFFFFF"/>
        </w:rPr>
        <w:t>Netbeans</w:t>
      </w:r>
      <w:proofErr w:type="spellEnd"/>
      <w:r w:rsidR="00087A65" w:rsidRPr="007B51C3">
        <w:rPr>
          <w:color w:val="202124"/>
          <w:sz w:val="28"/>
          <w:szCs w:val="28"/>
          <w:shd w:val="clear" w:color="auto" w:fill="FFFFFF"/>
        </w:rPr>
        <w:t xml:space="preserve"> is an open-source Integrated Development Environment (IDE). It is used to develop applications with </w:t>
      </w:r>
      <w:r w:rsidR="00087A65" w:rsidRPr="007B51C3">
        <w:rPr>
          <w:b/>
          <w:bCs/>
          <w:color w:val="202124"/>
          <w:sz w:val="28"/>
          <w:szCs w:val="28"/>
          <w:shd w:val="clear" w:color="auto" w:fill="FFFFFF"/>
        </w:rPr>
        <w:t>Java</w:t>
      </w:r>
      <w:r w:rsidR="00087A65" w:rsidRPr="007B51C3">
        <w:rPr>
          <w:color w:val="202124"/>
          <w:sz w:val="28"/>
          <w:szCs w:val="28"/>
          <w:shd w:val="clear" w:color="auto" w:fill="FFFFFF"/>
        </w:rPr>
        <w:t>, </w:t>
      </w:r>
      <w:r w:rsidR="00087A65" w:rsidRPr="007B51C3">
        <w:rPr>
          <w:b/>
          <w:bCs/>
          <w:color w:val="202124"/>
          <w:sz w:val="28"/>
          <w:szCs w:val="28"/>
          <w:shd w:val="clear" w:color="auto" w:fill="FFFFFF"/>
        </w:rPr>
        <w:t>PHP</w:t>
      </w:r>
      <w:r w:rsidR="00087A65" w:rsidRPr="007B51C3">
        <w:rPr>
          <w:color w:val="202124"/>
          <w:sz w:val="28"/>
          <w:szCs w:val="28"/>
          <w:shd w:val="clear" w:color="auto" w:fill="FFFFFF"/>
        </w:rPr>
        <w:t>, C++, HTML and many other programming languages. The applications are developed using modules in </w:t>
      </w:r>
      <w:r w:rsidR="00087A65" w:rsidRPr="007B51C3">
        <w:rPr>
          <w:b/>
          <w:bCs/>
          <w:color w:val="202124"/>
          <w:sz w:val="28"/>
          <w:szCs w:val="28"/>
          <w:shd w:val="clear" w:color="auto" w:fill="FFFFFF"/>
        </w:rPr>
        <w:t>Java</w:t>
      </w:r>
      <w:r w:rsidR="00087A65" w:rsidRPr="007B51C3">
        <w:rPr>
          <w:color w:val="202124"/>
          <w:sz w:val="28"/>
          <w:szCs w:val="28"/>
          <w:shd w:val="clear" w:color="auto" w:fill="FFFFFF"/>
        </w:rPr>
        <w:t>. NetBeans can run on any operating system such as Windows, MacOS, Linux etc.</w:t>
      </w:r>
    </w:p>
    <w:p w14:paraId="34AE55FB" w14:textId="7F2F25D9" w:rsidR="007B51C3" w:rsidRPr="007B51C3" w:rsidRDefault="00C94E9E" w:rsidP="00C94E9E">
      <w:pPr>
        <w:pStyle w:val="ListParagraph"/>
        <w:spacing w:line="360" w:lineRule="auto"/>
        <w:ind w:left="735"/>
        <w:jc w:val="both"/>
        <w:rPr>
          <w:b/>
          <w:bCs/>
          <w:sz w:val="28"/>
          <w:szCs w:val="28"/>
        </w:rPr>
      </w:pPr>
      <w:r>
        <w:rPr>
          <w:b/>
          <w:sz w:val="28"/>
          <w:szCs w:val="28"/>
        </w:rPr>
        <w:t xml:space="preserve"> 2. </w:t>
      </w:r>
      <w:r w:rsidR="00151D6E" w:rsidRPr="007B51C3">
        <w:rPr>
          <w:b/>
          <w:sz w:val="28"/>
          <w:szCs w:val="28"/>
        </w:rPr>
        <w:t>APACHE TOMCAT SERVER</w:t>
      </w:r>
    </w:p>
    <w:p w14:paraId="0A20AF02" w14:textId="7341F74B" w:rsidR="00151D6E" w:rsidRPr="007B51C3" w:rsidRDefault="007B51C3" w:rsidP="007B51C3">
      <w:pPr>
        <w:pStyle w:val="ListParagraph"/>
        <w:spacing w:line="360" w:lineRule="auto"/>
        <w:ind w:left="735"/>
        <w:jc w:val="both"/>
        <w:rPr>
          <w:b/>
          <w:bCs/>
          <w:sz w:val="28"/>
          <w:szCs w:val="28"/>
        </w:rPr>
      </w:pPr>
      <w:r w:rsidRPr="007B51C3">
        <w:rPr>
          <w:b/>
          <w:sz w:val="28"/>
          <w:szCs w:val="28"/>
        </w:rPr>
        <w:t xml:space="preserve">              </w:t>
      </w:r>
      <w:r w:rsidR="00151D6E" w:rsidRPr="007B51C3">
        <w:rPr>
          <w:sz w:val="28"/>
          <w:szCs w:val="28"/>
        </w:rPr>
        <w:t xml:space="preserve">Apache Tomcat (formerly under the Apache Jakarta Project; Tomcat is now a </w:t>
      </w:r>
      <w:proofErr w:type="gramStart"/>
      <w:r w:rsidR="00151D6E" w:rsidRPr="007B51C3">
        <w:rPr>
          <w:sz w:val="28"/>
          <w:szCs w:val="28"/>
        </w:rPr>
        <w:t>top level</w:t>
      </w:r>
      <w:proofErr w:type="gramEnd"/>
      <w:r w:rsidR="00151D6E" w:rsidRPr="007B51C3">
        <w:rPr>
          <w:sz w:val="28"/>
          <w:szCs w:val="28"/>
        </w:rPr>
        <w:t xml:space="preserve"> project) is a web container developed at the Apache Software Foundation. Tomcat implements the servlet and the Java Server Pages (JSP) specifications from Sun Microsystems, providing an environment for Java code to run in cooperation with a web server. </w:t>
      </w:r>
    </w:p>
    <w:p w14:paraId="6B666FC6" w14:textId="2AFBC178" w:rsidR="007B51C3" w:rsidRPr="00C94E9E" w:rsidRDefault="00151D6E" w:rsidP="00DA3D84">
      <w:pPr>
        <w:pStyle w:val="ListParagraph"/>
        <w:numPr>
          <w:ilvl w:val="0"/>
          <w:numId w:val="17"/>
        </w:numPr>
        <w:spacing w:line="360" w:lineRule="auto"/>
        <w:jc w:val="both"/>
        <w:rPr>
          <w:b/>
          <w:bCs/>
          <w:sz w:val="28"/>
          <w:szCs w:val="28"/>
        </w:rPr>
      </w:pPr>
      <w:proofErr w:type="spellStart"/>
      <w:r w:rsidRPr="00C94E9E">
        <w:rPr>
          <w:b/>
          <w:color w:val="222222"/>
          <w:sz w:val="28"/>
          <w:szCs w:val="28"/>
          <w:shd w:val="clear" w:color="auto" w:fill="FFFFFF"/>
        </w:rPr>
        <w:t>SQLyog</w:t>
      </w:r>
      <w:proofErr w:type="spellEnd"/>
    </w:p>
    <w:p w14:paraId="358C3363" w14:textId="2AD6D59A" w:rsidR="00151D6E" w:rsidRPr="007B51C3" w:rsidRDefault="00C94E9E" w:rsidP="007B51C3">
      <w:pPr>
        <w:pStyle w:val="ListParagraph"/>
        <w:spacing w:line="360" w:lineRule="auto"/>
        <w:ind w:left="375"/>
        <w:jc w:val="both"/>
        <w:rPr>
          <w:b/>
          <w:bCs/>
          <w:sz w:val="32"/>
          <w:szCs w:val="32"/>
        </w:rPr>
      </w:pPr>
      <w:r>
        <w:rPr>
          <w:color w:val="4D5156"/>
          <w:sz w:val="28"/>
          <w:szCs w:val="28"/>
          <w:shd w:val="clear" w:color="auto" w:fill="FFFFFF"/>
        </w:rPr>
        <w:t xml:space="preserve">                   </w:t>
      </w:r>
      <w:r w:rsidR="007B51C3" w:rsidRPr="007B51C3">
        <w:rPr>
          <w:color w:val="4D5156"/>
          <w:sz w:val="28"/>
          <w:szCs w:val="28"/>
          <w:shd w:val="clear" w:color="auto" w:fill="FFFFFF"/>
        </w:rPr>
        <w:t xml:space="preserve"> </w:t>
      </w:r>
      <w:proofErr w:type="spellStart"/>
      <w:r w:rsidR="00151D6E" w:rsidRPr="003B2E30">
        <w:rPr>
          <w:color w:val="000000" w:themeColor="text1"/>
          <w:sz w:val="28"/>
          <w:szCs w:val="28"/>
          <w:shd w:val="clear" w:color="auto" w:fill="FFFFFF"/>
        </w:rPr>
        <w:t>SQLyog</w:t>
      </w:r>
      <w:proofErr w:type="spellEnd"/>
      <w:r w:rsidR="00151D6E" w:rsidRPr="003B2E30">
        <w:rPr>
          <w:color w:val="000000" w:themeColor="text1"/>
          <w:sz w:val="28"/>
          <w:szCs w:val="28"/>
          <w:shd w:val="clear" w:color="auto" w:fill="FFFFFF"/>
        </w:rPr>
        <w:t xml:space="preserve"> is a GUI tool for the RDBMS MySQL</w:t>
      </w:r>
      <w:r w:rsidR="00151D6E" w:rsidRPr="007B51C3">
        <w:rPr>
          <w:color w:val="4D5156"/>
          <w:sz w:val="28"/>
          <w:szCs w:val="28"/>
          <w:shd w:val="clear" w:color="auto" w:fill="FFFFFF"/>
        </w:rPr>
        <w:t xml:space="preserve">. </w:t>
      </w:r>
      <w:r w:rsidR="00151D6E" w:rsidRPr="007B51C3">
        <w:rPr>
          <w:b/>
          <w:bCs/>
          <w:color w:val="202124"/>
          <w:sz w:val="28"/>
          <w:szCs w:val="28"/>
          <w:shd w:val="clear" w:color="auto" w:fill="FFFFFF"/>
        </w:rPr>
        <w:t>It</w:t>
      </w:r>
      <w:r w:rsidR="00151D6E" w:rsidRPr="007B51C3">
        <w:rPr>
          <w:color w:val="202124"/>
          <w:sz w:val="28"/>
          <w:szCs w:val="28"/>
          <w:shd w:val="clear" w:color="auto" w:fill="FFFFFF"/>
        </w:rPr>
        <w:t xml:space="preserve"> is the most powerful </w:t>
      </w:r>
      <w:r>
        <w:rPr>
          <w:color w:val="202124"/>
          <w:sz w:val="28"/>
          <w:szCs w:val="28"/>
          <w:shd w:val="clear" w:color="auto" w:fill="FFFFFF"/>
        </w:rPr>
        <w:t xml:space="preserve">              </w:t>
      </w:r>
      <w:r w:rsidR="00151D6E" w:rsidRPr="007B51C3">
        <w:rPr>
          <w:color w:val="202124"/>
          <w:sz w:val="28"/>
          <w:szCs w:val="28"/>
          <w:shd w:val="clear" w:color="auto" w:fill="FFFFFF"/>
        </w:rPr>
        <w:t>manager, admin and GUI tool for MySQL, combining the features of MySQL Query Browser, Administrator, phpMyAdmin and other MySQL Front Ends and MySQL GUI tools in a single intuitive interface.</w:t>
      </w:r>
    </w:p>
    <w:p w14:paraId="30804E10" w14:textId="7DE51E69" w:rsidR="004D1B6B" w:rsidRPr="00C94E9E" w:rsidRDefault="004D1B6B" w:rsidP="00DA3D84">
      <w:pPr>
        <w:pStyle w:val="ListParagraph"/>
        <w:numPr>
          <w:ilvl w:val="2"/>
          <w:numId w:val="18"/>
        </w:numPr>
        <w:spacing w:line="360" w:lineRule="auto"/>
        <w:jc w:val="both"/>
        <w:rPr>
          <w:b/>
          <w:bCs/>
          <w:sz w:val="28"/>
          <w:szCs w:val="28"/>
        </w:rPr>
      </w:pPr>
      <w:r w:rsidRPr="00C94E9E">
        <w:rPr>
          <w:b/>
          <w:bCs/>
          <w:sz w:val="28"/>
          <w:szCs w:val="28"/>
        </w:rPr>
        <w:t>OUTPUT REQUIREMENTS</w:t>
      </w:r>
    </w:p>
    <w:p w14:paraId="1E5F5E88" w14:textId="23246D1B" w:rsidR="0000632C" w:rsidRPr="004D1B6B" w:rsidRDefault="00151D6E" w:rsidP="0000632C">
      <w:pPr>
        <w:pStyle w:val="ListParagraph"/>
        <w:spacing w:line="360" w:lineRule="auto"/>
        <w:jc w:val="both"/>
        <w:rPr>
          <w:sz w:val="28"/>
          <w:szCs w:val="28"/>
        </w:rPr>
      </w:pPr>
      <w:r>
        <w:rPr>
          <w:b/>
          <w:bCs/>
          <w:sz w:val="28"/>
          <w:szCs w:val="28"/>
        </w:rPr>
        <w:t xml:space="preserve">  </w:t>
      </w:r>
      <w:r w:rsidR="0000632C">
        <w:rPr>
          <w:b/>
          <w:bCs/>
          <w:sz w:val="28"/>
          <w:szCs w:val="28"/>
        </w:rPr>
        <w:t xml:space="preserve">                       </w:t>
      </w:r>
      <w:r>
        <w:rPr>
          <w:b/>
          <w:bCs/>
          <w:sz w:val="28"/>
          <w:szCs w:val="28"/>
        </w:rPr>
        <w:t xml:space="preserve"> </w:t>
      </w:r>
      <w:r w:rsidR="0000632C" w:rsidRPr="0000632C">
        <w:rPr>
          <w:bCs/>
          <w:sz w:val="28"/>
          <w:szCs w:val="28"/>
        </w:rPr>
        <w:t>System with</w:t>
      </w:r>
      <w:r w:rsidR="0000632C">
        <w:rPr>
          <w:b/>
          <w:bCs/>
          <w:sz w:val="28"/>
          <w:szCs w:val="28"/>
        </w:rPr>
        <w:t xml:space="preserve"> </w:t>
      </w:r>
      <w:proofErr w:type="gramStart"/>
      <w:r w:rsidR="0000632C" w:rsidRPr="004D1B6B">
        <w:rPr>
          <w:sz w:val="28"/>
          <w:szCs w:val="28"/>
          <w:lang w:val="en-IN"/>
        </w:rPr>
        <w:t>64 bit</w:t>
      </w:r>
      <w:proofErr w:type="gramEnd"/>
      <w:r w:rsidR="0000632C" w:rsidRPr="004D1B6B">
        <w:rPr>
          <w:sz w:val="28"/>
          <w:szCs w:val="28"/>
          <w:lang w:val="en-IN"/>
        </w:rPr>
        <w:t xml:space="preserve"> distribution capable of running 32 bit application</w:t>
      </w:r>
      <w:r w:rsidR="0000632C">
        <w:rPr>
          <w:sz w:val="28"/>
          <w:szCs w:val="28"/>
          <w:lang w:val="en-IN"/>
        </w:rPr>
        <w:t xml:space="preserve"> and</w:t>
      </w:r>
      <w:r w:rsidR="0000632C" w:rsidRPr="004D1B6B">
        <w:rPr>
          <w:sz w:val="28"/>
          <w:szCs w:val="28"/>
          <w:lang w:val="en-IN"/>
        </w:rPr>
        <w:t xml:space="preserve"> 1200*800 minimum screen resolution</w:t>
      </w:r>
      <w:r w:rsidR="0000632C">
        <w:rPr>
          <w:sz w:val="28"/>
          <w:szCs w:val="28"/>
          <w:lang w:val="en-IN"/>
        </w:rPr>
        <w:t xml:space="preserve"> with stable internet connection</w:t>
      </w:r>
    </w:p>
    <w:p w14:paraId="33BBD513" w14:textId="07886A66" w:rsidR="004D1B6B" w:rsidRPr="00C94E9E" w:rsidRDefault="004D1B6B" w:rsidP="00DA3D84">
      <w:pPr>
        <w:pStyle w:val="ListParagraph"/>
        <w:numPr>
          <w:ilvl w:val="2"/>
          <w:numId w:val="18"/>
        </w:numPr>
        <w:spacing w:line="276" w:lineRule="auto"/>
        <w:jc w:val="both"/>
        <w:rPr>
          <w:b/>
          <w:bCs/>
          <w:sz w:val="28"/>
          <w:szCs w:val="28"/>
        </w:rPr>
      </w:pPr>
      <w:r w:rsidRPr="00C94E9E">
        <w:rPr>
          <w:b/>
          <w:bCs/>
          <w:sz w:val="28"/>
          <w:szCs w:val="28"/>
        </w:rPr>
        <w:t>FUNCTIONAL REQUIREMENTS</w:t>
      </w:r>
    </w:p>
    <w:p w14:paraId="5861A91F" w14:textId="77777777" w:rsidR="00C94E9E" w:rsidRDefault="00C94E9E" w:rsidP="00C94E9E">
      <w:pPr>
        <w:shd w:val="clear" w:color="auto" w:fill="FFFFFF"/>
        <w:spacing w:before="100" w:beforeAutospacing="1" w:after="100" w:afterAutospacing="1" w:line="276" w:lineRule="auto"/>
        <w:ind w:left="674"/>
        <w:rPr>
          <w:sz w:val="28"/>
          <w:szCs w:val="28"/>
          <w:lang w:val="en-IN"/>
        </w:rPr>
      </w:pPr>
      <w:r>
        <w:rPr>
          <w:sz w:val="28"/>
          <w:szCs w:val="28"/>
        </w:rPr>
        <w:t>As a</w:t>
      </w:r>
      <w:r w:rsidR="00B3359D" w:rsidRPr="00C94E9E">
        <w:rPr>
          <w:sz w:val="28"/>
          <w:szCs w:val="28"/>
        </w:rPr>
        <w:t xml:space="preserve"> user, I must be able to register and enter the website</w:t>
      </w:r>
    </w:p>
    <w:p w14:paraId="3BEA3976" w14:textId="0C69C6E7" w:rsidR="00C94E9E" w:rsidRPr="00C94E9E" w:rsidRDefault="00B3359D" w:rsidP="00DA3D84">
      <w:pPr>
        <w:pStyle w:val="ListParagraph"/>
        <w:numPr>
          <w:ilvl w:val="0"/>
          <w:numId w:val="19"/>
        </w:numPr>
        <w:shd w:val="clear" w:color="auto" w:fill="FFFFFF"/>
        <w:spacing w:before="100" w:beforeAutospacing="1" w:after="100" w:afterAutospacing="1" w:line="276" w:lineRule="auto"/>
        <w:rPr>
          <w:sz w:val="28"/>
          <w:szCs w:val="28"/>
          <w:lang w:val="en-IN"/>
        </w:rPr>
      </w:pPr>
      <w:r w:rsidRPr="00C94E9E">
        <w:rPr>
          <w:sz w:val="28"/>
          <w:szCs w:val="28"/>
        </w:rPr>
        <w:t>Sign-up and register page</w:t>
      </w:r>
    </w:p>
    <w:p w14:paraId="7D1F29E0" w14:textId="23AB2CC6" w:rsidR="00B3359D" w:rsidRPr="00C94E9E" w:rsidRDefault="00B3359D" w:rsidP="00DA3D84">
      <w:pPr>
        <w:pStyle w:val="ListParagraph"/>
        <w:numPr>
          <w:ilvl w:val="0"/>
          <w:numId w:val="19"/>
        </w:numPr>
        <w:shd w:val="clear" w:color="auto" w:fill="FFFFFF"/>
        <w:spacing w:before="100" w:beforeAutospacing="1" w:after="100" w:afterAutospacing="1" w:line="276" w:lineRule="auto"/>
        <w:rPr>
          <w:sz w:val="28"/>
          <w:szCs w:val="28"/>
        </w:rPr>
      </w:pPr>
      <w:r w:rsidRPr="00C94E9E">
        <w:rPr>
          <w:sz w:val="28"/>
          <w:szCs w:val="28"/>
        </w:rPr>
        <w:t>Logging in to website.</w:t>
      </w:r>
    </w:p>
    <w:p w14:paraId="7B4B96B5" w14:textId="51A44FFC" w:rsidR="001475E6" w:rsidRPr="00C94E9E" w:rsidRDefault="00C94E9E" w:rsidP="00C94E9E">
      <w:pPr>
        <w:pStyle w:val="NormalWeb"/>
        <w:shd w:val="clear" w:color="auto" w:fill="FFFFFF"/>
        <w:spacing w:before="0" w:beforeAutospacing="0" w:after="150" w:afterAutospacing="0" w:line="276" w:lineRule="auto"/>
        <w:ind w:left="674"/>
        <w:rPr>
          <w:sz w:val="28"/>
          <w:szCs w:val="28"/>
        </w:rPr>
      </w:pPr>
      <w:r>
        <w:rPr>
          <w:sz w:val="28"/>
          <w:szCs w:val="28"/>
        </w:rPr>
        <w:lastRenderedPageBreak/>
        <w:t>As a</w:t>
      </w:r>
      <w:r w:rsidR="00B3359D" w:rsidRPr="00C94E9E">
        <w:rPr>
          <w:sz w:val="28"/>
          <w:szCs w:val="28"/>
        </w:rPr>
        <w:t xml:space="preserve"> funder,</w:t>
      </w:r>
      <w:r w:rsidR="001475E6" w:rsidRPr="00C94E9E">
        <w:rPr>
          <w:sz w:val="28"/>
          <w:szCs w:val="28"/>
        </w:rPr>
        <w:t xml:space="preserve"> </w:t>
      </w:r>
      <w:r w:rsidR="00B3359D" w:rsidRPr="00C94E9E">
        <w:rPr>
          <w:sz w:val="28"/>
          <w:szCs w:val="28"/>
        </w:rPr>
        <w:t>I must be able to view posted information and explore them</w:t>
      </w:r>
      <w:r w:rsidR="001475E6" w:rsidRPr="00C94E9E">
        <w:rPr>
          <w:sz w:val="28"/>
          <w:szCs w:val="28"/>
        </w:rPr>
        <w:t>.</w:t>
      </w:r>
    </w:p>
    <w:p w14:paraId="2AE3D247" w14:textId="77777777" w:rsidR="00C94E9E" w:rsidRDefault="00B3359D" w:rsidP="003B2E30">
      <w:pPr>
        <w:pStyle w:val="NormalWeb"/>
        <w:numPr>
          <w:ilvl w:val="0"/>
          <w:numId w:val="23"/>
        </w:numPr>
        <w:shd w:val="clear" w:color="auto" w:fill="FFFFFF"/>
        <w:spacing w:before="0" w:beforeAutospacing="0" w:after="150" w:afterAutospacing="0" w:line="276" w:lineRule="auto"/>
        <w:rPr>
          <w:sz w:val="28"/>
          <w:szCs w:val="28"/>
        </w:rPr>
      </w:pPr>
      <w:r w:rsidRPr="00C94E9E">
        <w:rPr>
          <w:sz w:val="28"/>
          <w:szCs w:val="28"/>
        </w:rPr>
        <w:t>A page with a list of the posted requirements or needs.</w:t>
      </w:r>
    </w:p>
    <w:p w14:paraId="1CC894AE" w14:textId="77777777" w:rsidR="00C94E9E" w:rsidRDefault="00B3359D" w:rsidP="003B2E30">
      <w:pPr>
        <w:pStyle w:val="NormalWeb"/>
        <w:numPr>
          <w:ilvl w:val="0"/>
          <w:numId w:val="23"/>
        </w:numPr>
        <w:shd w:val="clear" w:color="auto" w:fill="FFFFFF"/>
        <w:spacing w:before="0" w:beforeAutospacing="0" w:after="150" w:afterAutospacing="0" w:line="276" w:lineRule="auto"/>
        <w:rPr>
          <w:sz w:val="28"/>
          <w:szCs w:val="28"/>
        </w:rPr>
      </w:pPr>
      <w:r w:rsidRPr="00C94E9E">
        <w:rPr>
          <w:sz w:val="28"/>
          <w:szCs w:val="28"/>
        </w:rPr>
        <w:t xml:space="preserve">A feature that enables funder to explore different posted information. </w:t>
      </w:r>
    </w:p>
    <w:p w14:paraId="70EDB7C8" w14:textId="55FC8943" w:rsidR="00B3359D" w:rsidRPr="00C94E9E" w:rsidRDefault="001475E6" w:rsidP="003B2E30">
      <w:pPr>
        <w:pStyle w:val="NormalWeb"/>
        <w:numPr>
          <w:ilvl w:val="0"/>
          <w:numId w:val="23"/>
        </w:numPr>
        <w:shd w:val="clear" w:color="auto" w:fill="FFFFFF"/>
        <w:spacing w:before="0" w:beforeAutospacing="0" w:after="150" w:afterAutospacing="0" w:line="276" w:lineRule="auto"/>
        <w:rPr>
          <w:sz w:val="28"/>
          <w:szCs w:val="28"/>
        </w:rPr>
      </w:pPr>
      <w:r w:rsidRPr="00C94E9E">
        <w:rPr>
          <w:sz w:val="28"/>
          <w:szCs w:val="28"/>
        </w:rPr>
        <w:t xml:space="preserve">A feature that enables funder to transfer the money to fundraiser and features that enables to store </w:t>
      </w:r>
      <w:proofErr w:type="gramStart"/>
      <w:r w:rsidRPr="00C94E9E">
        <w:rPr>
          <w:sz w:val="28"/>
          <w:szCs w:val="28"/>
        </w:rPr>
        <w:t>these transaction</w:t>
      </w:r>
      <w:proofErr w:type="gramEnd"/>
      <w:r w:rsidRPr="00C94E9E">
        <w:rPr>
          <w:sz w:val="28"/>
          <w:szCs w:val="28"/>
        </w:rPr>
        <w:t xml:space="preserve"> in blockchain.</w:t>
      </w:r>
    </w:p>
    <w:p w14:paraId="25045519" w14:textId="5C29D4B8" w:rsidR="001475E6" w:rsidRPr="00C94E9E" w:rsidRDefault="00C94E9E" w:rsidP="00C94E9E">
      <w:pPr>
        <w:pStyle w:val="NormalWeb"/>
        <w:shd w:val="clear" w:color="auto" w:fill="FFFFFF"/>
        <w:spacing w:before="0" w:beforeAutospacing="0" w:after="150" w:afterAutospacing="0" w:line="276" w:lineRule="auto"/>
        <w:ind w:left="674"/>
        <w:rPr>
          <w:sz w:val="28"/>
          <w:szCs w:val="28"/>
        </w:rPr>
      </w:pPr>
      <w:r>
        <w:rPr>
          <w:sz w:val="28"/>
          <w:szCs w:val="28"/>
        </w:rPr>
        <w:t>As a</w:t>
      </w:r>
      <w:r w:rsidR="001475E6" w:rsidRPr="00C94E9E">
        <w:rPr>
          <w:sz w:val="28"/>
          <w:szCs w:val="28"/>
        </w:rPr>
        <w:t xml:space="preserve"> fundraiser, I must be able to post information in the home page.</w:t>
      </w:r>
    </w:p>
    <w:p w14:paraId="3C02FCD5" w14:textId="05978525" w:rsidR="001475E6" w:rsidRPr="00C94E9E" w:rsidRDefault="001475E6" w:rsidP="00DA3D84">
      <w:pPr>
        <w:pStyle w:val="NormalWeb"/>
        <w:numPr>
          <w:ilvl w:val="0"/>
          <w:numId w:val="20"/>
        </w:numPr>
        <w:shd w:val="clear" w:color="auto" w:fill="FFFFFF"/>
        <w:spacing w:before="0" w:beforeAutospacing="0" w:after="150" w:afterAutospacing="0" w:line="276" w:lineRule="auto"/>
        <w:rPr>
          <w:sz w:val="28"/>
          <w:szCs w:val="28"/>
        </w:rPr>
      </w:pPr>
      <w:r w:rsidRPr="00C94E9E">
        <w:rPr>
          <w:sz w:val="28"/>
          <w:szCs w:val="28"/>
        </w:rPr>
        <w:t>Feature that enables them to view the transaction history and track the amount.</w:t>
      </w:r>
    </w:p>
    <w:p w14:paraId="4120201B" w14:textId="77777777" w:rsidR="001475E6" w:rsidRDefault="001475E6" w:rsidP="001475E6">
      <w:pPr>
        <w:shd w:val="clear" w:color="auto" w:fill="FFFFFF"/>
        <w:textAlignment w:val="baseline"/>
        <w:rPr>
          <w:rFonts w:ascii="Arial" w:hAnsi="Arial" w:cs="Arial"/>
          <w:color w:val="555555"/>
        </w:rPr>
      </w:pPr>
    </w:p>
    <w:p w14:paraId="47E9FE63" w14:textId="3B264E03" w:rsidR="00414C38" w:rsidRPr="001475E6" w:rsidRDefault="00C94E9E" w:rsidP="001475E6">
      <w:pPr>
        <w:shd w:val="clear" w:color="auto" w:fill="FFFFFF"/>
        <w:textAlignment w:val="baseline"/>
        <w:rPr>
          <w:rFonts w:ascii="inherit" w:hAnsi="inherit"/>
          <w:color w:val="454545"/>
          <w:spacing w:val="15"/>
          <w:lang w:val="en-IN"/>
        </w:rPr>
      </w:pPr>
      <w:r>
        <w:rPr>
          <w:b/>
          <w:sz w:val="28"/>
          <w:szCs w:val="28"/>
        </w:rPr>
        <w:t xml:space="preserve">   3.4 </w:t>
      </w:r>
      <w:r w:rsidR="004D1B6B" w:rsidRPr="00A22652">
        <w:rPr>
          <w:b/>
          <w:bCs/>
          <w:sz w:val="28"/>
          <w:szCs w:val="28"/>
        </w:rPr>
        <w:t>HARDWARE ENVIRONMENT</w:t>
      </w:r>
    </w:p>
    <w:p w14:paraId="76D0F68D" w14:textId="77777777" w:rsidR="004D1B6B" w:rsidRPr="004D1B6B" w:rsidRDefault="004D1B6B" w:rsidP="00DA3D84">
      <w:pPr>
        <w:pStyle w:val="ListParagraph"/>
        <w:numPr>
          <w:ilvl w:val="0"/>
          <w:numId w:val="9"/>
        </w:numPr>
        <w:spacing w:line="360" w:lineRule="auto"/>
        <w:jc w:val="both"/>
        <w:rPr>
          <w:sz w:val="28"/>
          <w:szCs w:val="28"/>
        </w:rPr>
      </w:pPr>
      <w:r w:rsidRPr="004D1B6B">
        <w:rPr>
          <w:sz w:val="28"/>
          <w:szCs w:val="28"/>
          <w:lang w:val="en-IN"/>
        </w:rPr>
        <w:t>Memory of 4 GB RAM.</w:t>
      </w:r>
    </w:p>
    <w:p w14:paraId="498F7037" w14:textId="77777777" w:rsidR="004D1B6B" w:rsidRPr="004D1B6B" w:rsidRDefault="004D1B6B" w:rsidP="00DA3D84">
      <w:pPr>
        <w:pStyle w:val="ListParagraph"/>
        <w:numPr>
          <w:ilvl w:val="0"/>
          <w:numId w:val="9"/>
        </w:numPr>
        <w:spacing w:line="360" w:lineRule="auto"/>
        <w:jc w:val="both"/>
        <w:rPr>
          <w:sz w:val="28"/>
          <w:szCs w:val="28"/>
        </w:rPr>
      </w:pPr>
      <w:proofErr w:type="gramStart"/>
      <w:r w:rsidRPr="004D1B6B">
        <w:rPr>
          <w:sz w:val="28"/>
          <w:szCs w:val="28"/>
          <w:lang w:val="en-IN"/>
        </w:rPr>
        <w:t>64 bit</w:t>
      </w:r>
      <w:proofErr w:type="gramEnd"/>
      <w:r w:rsidRPr="004D1B6B">
        <w:rPr>
          <w:sz w:val="28"/>
          <w:szCs w:val="28"/>
          <w:lang w:val="en-IN"/>
        </w:rPr>
        <w:t xml:space="preserve"> distribution capable of running 32 bit application.</w:t>
      </w:r>
    </w:p>
    <w:p w14:paraId="1ED0C486" w14:textId="77777777" w:rsidR="004D1B6B" w:rsidRPr="004D1B6B" w:rsidRDefault="004D1B6B" w:rsidP="00DA3D84">
      <w:pPr>
        <w:pStyle w:val="ListParagraph"/>
        <w:numPr>
          <w:ilvl w:val="0"/>
          <w:numId w:val="9"/>
        </w:numPr>
        <w:spacing w:line="360" w:lineRule="auto"/>
        <w:jc w:val="both"/>
        <w:rPr>
          <w:sz w:val="28"/>
          <w:szCs w:val="28"/>
        </w:rPr>
      </w:pPr>
      <w:r w:rsidRPr="004D1B6B">
        <w:rPr>
          <w:sz w:val="28"/>
          <w:szCs w:val="28"/>
          <w:lang w:val="en-IN"/>
        </w:rPr>
        <w:t>1200*800 minimum screen resolution</w:t>
      </w:r>
      <w:r>
        <w:rPr>
          <w:sz w:val="28"/>
          <w:szCs w:val="28"/>
          <w:lang w:val="en-IN"/>
        </w:rPr>
        <w:t>.</w:t>
      </w:r>
    </w:p>
    <w:p w14:paraId="51AB15E8" w14:textId="77777777" w:rsidR="00C94E9E" w:rsidRPr="00C94E9E" w:rsidRDefault="004D1B6B" w:rsidP="00DA3D84">
      <w:pPr>
        <w:pStyle w:val="ListParagraph"/>
        <w:numPr>
          <w:ilvl w:val="0"/>
          <w:numId w:val="9"/>
        </w:numPr>
        <w:spacing w:line="276" w:lineRule="auto"/>
        <w:jc w:val="both"/>
        <w:rPr>
          <w:sz w:val="28"/>
          <w:szCs w:val="28"/>
        </w:rPr>
      </w:pPr>
      <w:r w:rsidRPr="004D1B6B">
        <w:rPr>
          <w:sz w:val="28"/>
          <w:szCs w:val="28"/>
          <w:lang w:val="en-IN"/>
        </w:rPr>
        <w:t>2 GB of available disk space minimum 4 GB recommended</w:t>
      </w:r>
      <w:r>
        <w:rPr>
          <w:sz w:val="28"/>
          <w:szCs w:val="28"/>
          <w:lang w:val="en-IN"/>
        </w:rPr>
        <w:t>.</w:t>
      </w:r>
    </w:p>
    <w:p w14:paraId="153D3021" w14:textId="6CD359EA" w:rsidR="00C94E9E" w:rsidRDefault="00C94E9E" w:rsidP="00C94E9E">
      <w:pPr>
        <w:tabs>
          <w:tab w:val="left" w:pos="1131"/>
        </w:tabs>
        <w:spacing w:line="276" w:lineRule="auto"/>
        <w:jc w:val="both"/>
        <w:rPr>
          <w:b/>
          <w:bCs/>
          <w:sz w:val="28"/>
          <w:szCs w:val="28"/>
        </w:rPr>
      </w:pPr>
      <w:r>
        <w:rPr>
          <w:b/>
          <w:bCs/>
          <w:sz w:val="28"/>
          <w:szCs w:val="28"/>
        </w:rPr>
        <w:tab/>
      </w:r>
    </w:p>
    <w:p w14:paraId="055569C9" w14:textId="539B5C52" w:rsidR="004D1B6B" w:rsidRPr="00C94E9E" w:rsidRDefault="00C94E9E" w:rsidP="00C94E9E">
      <w:pPr>
        <w:spacing w:line="360" w:lineRule="auto"/>
        <w:jc w:val="both"/>
        <w:rPr>
          <w:b/>
          <w:bCs/>
          <w:sz w:val="28"/>
          <w:szCs w:val="28"/>
        </w:rPr>
      </w:pPr>
      <w:r w:rsidRPr="00C94E9E">
        <w:rPr>
          <w:b/>
          <w:bCs/>
          <w:sz w:val="28"/>
          <w:szCs w:val="28"/>
        </w:rPr>
        <w:t xml:space="preserve"> </w:t>
      </w:r>
      <w:r>
        <w:rPr>
          <w:b/>
          <w:bCs/>
          <w:sz w:val="28"/>
          <w:szCs w:val="28"/>
        </w:rPr>
        <w:t xml:space="preserve">  </w:t>
      </w:r>
      <w:r w:rsidR="00F331E1">
        <w:rPr>
          <w:b/>
          <w:bCs/>
          <w:sz w:val="28"/>
          <w:szCs w:val="28"/>
        </w:rPr>
        <w:t xml:space="preserve"> </w:t>
      </w:r>
      <w:r>
        <w:rPr>
          <w:b/>
          <w:bCs/>
          <w:sz w:val="28"/>
          <w:szCs w:val="28"/>
        </w:rPr>
        <w:t xml:space="preserve">3.5 </w:t>
      </w:r>
      <w:r w:rsidR="004D1B6B" w:rsidRPr="00C94E9E">
        <w:rPr>
          <w:b/>
          <w:bCs/>
          <w:sz w:val="28"/>
          <w:szCs w:val="28"/>
        </w:rPr>
        <w:t>SOFTWARE ENVIRONMENT</w:t>
      </w:r>
    </w:p>
    <w:p w14:paraId="0887AB32" w14:textId="36F740A8" w:rsidR="00B70D7B" w:rsidRPr="00B70D7B" w:rsidRDefault="00B70D7B" w:rsidP="00DA3D84">
      <w:pPr>
        <w:pStyle w:val="ListParagraph"/>
        <w:numPr>
          <w:ilvl w:val="0"/>
          <w:numId w:val="12"/>
        </w:numPr>
        <w:spacing w:line="360" w:lineRule="auto"/>
        <w:jc w:val="both"/>
        <w:rPr>
          <w:sz w:val="28"/>
          <w:szCs w:val="28"/>
        </w:rPr>
      </w:pPr>
      <w:r w:rsidRPr="00B70D7B">
        <w:rPr>
          <w:sz w:val="28"/>
          <w:szCs w:val="28"/>
          <w:lang w:val="en-IN"/>
        </w:rPr>
        <w:t>Language: Java</w:t>
      </w:r>
    </w:p>
    <w:p w14:paraId="57BF592E" w14:textId="77777777" w:rsidR="00B70D7B" w:rsidRPr="00B70D7B" w:rsidRDefault="00B70D7B" w:rsidP="00DA3D84">
      <w:pPr>
        <w:pStyle w:val="ListParagraph"/>
        <w:numPr>
          <w:ilvl w:val="0"/>
          <w:numId w:val="12"/>
        </w:numPr>
        <w:spacing w:line="360" w:lineRule="auto"/>
        <w:jc w:val="both"/>
        <w:rPr>
          <w:sz w:val="28"/>
          <w:szCs w:val="28"/>
        </w:rPr>
      </w:pPr>
      <w:r w:rsidRPr="00B70D7B">
        <w:rPr>
          <w:sz w:val="28"/>
          <w:szCs w:val="28"/>
          <w:lang w:val="en-IN"/>
        </w:rPr>
        <w:t>Technology: Blockchain</w:t>
      </w:r>
    </w:p>
    <w:p w14:paraId="62CD2681" w14:textId="77777777" w:rsidR="00B70D7B" w:rsidRPr="00B70D7B" w:rsidRDefault="00B70D7B" w:rsidP="00DA3D84">
      <w:pPr>
        <w:pStyle w:val="ListParagraph"/>
        <w:numPr>
          <w:ilvl w:val="0"/>
          <w:numId w:val="12"/>
        </w:numPr>
        <w:spacing w:line="360" w:lineRule="auto"/>
        <w:jc w:val="both"/>
        <w:rPr>
          <w:sz w:val="28"/>
          <w:szCs w:val="28"/>
        </w:rPr>
      </w:pPr>
      <w:proofErr w:type="gramStart"/>
      <w:r w:rsidRPr="00B70D7B">
        <w:rPr>
          <w:sz w:val="28"/>
          <w:szCs w:val="28"/>
          <w:lang w:val="en-IN"/>
        </w:rPr>
        <w:t>Platform(</w:t>
      </w:r>
      <w:proofErr w:type="gramEnd"/>
      <w:r w:rsidRPr="00B70D7B">
        <w:rPr>
          <w:sz w:val="28"/>
          <w:szCs w:val="28"/>
          <w:lang w:val="en-IN"/>
        </w:rPr>
        <w:t>IDE): NetBeans 8.0.2</w:t>
      </w:r>
    </w:p>
    <w:p w14:paraId="734B192C" w14:textId="77777777" w:rsidR="00B70D7B" w:rsidRPr="00B70D7B" w:rsidRDefault="00B70D7B" w:rsidP="00DA3D84">
      <w:pPr>
        <w:pStyle w:val="ListParagraph"/>
        <w:numPr>
          <w:ilvl w:val="0"/>
          <w:numId w:val="12"/>
        </w:numPr>
        <w:spacing w:line="360" w:lineRule="auto"/>
        <w:jc w:val="both"/>
        <w:rPr>
          <w:sz w:val="28"/>
          <w:szCs w:val="28"/>
        </w:rPr>
      </w:pPr>
      <w:r w:rsidRPr="00B70D7B">
        <w:rPr>
          <w:sz w:val="28"/>
          <w:szCs w:val="28"/>
          <w:lang w:val="en-IN"/>
        </w:rPr>
        <w:t xml:space="preserve">Database Tool: </w:t>
      </w:r>
      <w:proofErr w:type="spellStart"/>
      <w:r w:rsidRPr="00B70D7B">
        <w:rPr>
          <w:sz w:val="28"/>
          <w:szCs w:val="28"/>
          <w:lang w:val="en-IN"/>
        </w:rPr>
        <w:t>SQLyog</w:t>
      </w:r>
      <w:proofErr w:type="spellEnd"/>
      <w:r w:rsidRPr="00B70D7B">
        <w:rPr>
          <w:sz w:val="28"/>
          <w:szCs w:val="28"/>
          <w:lang w:val="en-IN"/>
        </w:rPr>
        <w:t xml:space="preserve"> tool</w:t>
      </w:r>
    </w:p>
    <w:p w14:paraId="2311A5EC" w14:textId="23660B3F" w:rsidR="00B70D7B" w:rsidRPr="00847DE2" w:rsidRDefault="00B70D7B" w:rsidP="00DA3D84">
      <w:pPr>
        <w:pStyle w:val="ListParagraph"/>
        <w:numPr>
          <w:ilvl w:val="0"/>
          <w:numId w:val="12"/>
        </w:numPr>
        <w:spacing w:line="360" w:lineRule="auto"/>
        <w:jc w:val="both"/>
        <w:rPr>
          <w:sz w:val="28"/>
          <w:szCs w:val="28"/>
        </w:rPr>
      </w:pPr>
      <w:r w:rsidRPr="00B70D7B">
        <w:rPr>
          <w:sz w:val="28"/>
          <w:szCs w:val="28"/>
          <w:lang w:val="en-IN"/>
        </w:rPr>
        <w:t xml:space="preserve">Operating System: Windows 10 </w:t>
      </w:r>
    </w:p>
    <w:p w14:paraId="1CCA29F5" w14:textId="77777777" w:rsidR="00847DE2" w:rsidRPr="00B70D7B" w:rsidRDefault="00847DE2" w:rsidP="00847DE2">
      <w:pPr>
        <w:pStyle w:val="ListParagraph"/>
        <w:spacing w:line="360" w:lineRule="auto"/>
        <w:ind w:left="1068"/>
        <w:jc w:val="both"/>
        <w:rPr>
          <w:sz w:val="28"/>
          <w:szCs w:val="28"/>
        </w:rPr>
      </w:pPr>
    </w:p>
    <w:p w14:paraId="5C5A62B9" w14:textId="18DBE9D5" w:rsidR="00B70D7B" w:rsidRPr="00F331E1" w:rsidRDefault="00F331E1" w:rsidP="00F331E1">
      <w:pPr>
        <w:pStyle w:val="Heading3"/>
        <w:spacing w:line="360" w:lineRule="auto"/>
        <w:jc w:val="both"/>
        <w:rPr>
          <w:rFonts w:ascii="Times New Roman" w:hAnsi="Times New Roman" w:cs="Times New Roman"/>
          <w:b/>
          <w:bCs/>
          <w:color w:val="auto"/>
          <w:sz w:val="28"/>
          <w:szCs w:val="28"/>
        </w:rPr>
      </w:pPr>
      <w:r w:rsidRPr="00F331E1">
        <w:rPr>
          <w:rFonts w:ascii="Times New Roman" w:hAnsi="Times New Roman" w:cs="Times New Roman"/>
          <w:b/>
          <w:bCs/>
          <w:color w:val="auto"/>
          <w:sz w:val="28"/>
          <w:szCs w:val="28"/>
        </w:rPr>
        <w:t>THE JAVA PROGRAMMING LANGUAGE:</w:t>
      </w:r>
    </w:p>
    <w:p w14:paraId="128A287B" w14:textId="1F7BCDB1" w:rsidR="00B70D7B" w:rsidRPr="00F331E1" w:rsidRDefault="00F331E1" w:rsidP="00F331E1">
      <w:pPr>
        <w:pStyle w:val="NormalWeb"/>
        <w:spacing w:line="360" w:lineRule="auto"/>
        <w:jc w:val="both"/>
        <w:rPr>
          <w:sz w:val="28"/>
          <w:szCs w:val="28"/>
        </w:rPr>
      </w:pPr>
      <w:r w:rsidRPr="00F331E1">
        <w:rPr>
          <w:sz w:val="28"/>
          <w:szCs w:val="28"/>
          <w:lang w:val="en-US" w:eastAsia="en-US"/>
        </w:rPr>
        <w:t xml:space="preserve">           </w:t>
      </w:r>
      <w:r w:rsidR="00B70D7B" w:rsidRPr="00F331E1">
        <w:rPr>
          <w:sz w:val="28"/>
          <w:szCs w:val="28"/>
        </w:rPr>
        <w:t xml:space="preserve">The Java programming language is a high-level language that can be characterized by all of the following buzzwords: </w:t>
      </w:r>
    </w:p>
    <w:p w14:paraId="593F9EEB"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Simple</w:t>
      </w:r>
    </w:p>
    <w:p w14:paraId="78C08BF6"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Architecture neutral</w:t>
      </w:r>
    </w:p>
    <w:p w14:paraId="0DC66078"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lastRenderedPageBreak/>
        <w:t>Object oriented</w:t>
      </w:r>
    </w:p>
    <w:p w14:paraId="0E6F9810"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Portable</w:t>
      </w:r>
    </w:p>
    <w:p w14:paraId="6A2967B1"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Distributed</w:t>
      </w:r>
    </w:p>
    <w:p w14:paraId="517BCEE3"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High performance</w:t>
      </w:r>
    </w:p>
    <w:p w14:paraId="4BB4DDA6" w14:textId="77777777" w:rsidR="00B70D7B" w:rsidRPr="00F331E1" w:rsidRDefault="00B70D7B" w:rsidP="007B2553">
      <w:pPr>
        <w:pStyle w:val="NormalWeb"/>
        <w:spacing w:line="360" w:lineRule="auto"/>
        <w:ind w:firstLine="720"/>
        <w:jc w:val="both"/>
        <w:rPr>
          <w:sz w:val="28"/>
          <w:szCs w:val="28"/>
        </w:rPr>
      </w:pPr>
      <w:r w:rsidRPr="00F331E1">
        <w:rPr>
          <w:sz w:val="28"/>
          <w:szCs w:val="28"/>
        </w:rPr>
        <w:t xml:space="preserve">Each of the preceding buzzwords is explained in </w:t>
      </w:r>
      <w:hyperlink r:id="rId13" w:tgtFrame="_blank" w:history="1">
        <w:r w:rsidRPr="00F331E1">
          <w:rPr>
            <w:rStyle w:val="Emphasis"/>
            <w:sz w:val="28"/>
            <w:szCs w:val="28"/>
          </w:rPr>
          <w:t>The Java Language Environment</w:t>
        </w:r>
      </w:hyperlink>
      <w:r w:rsidRPr="00F331E1">
        <w:rPr>
          <w:sz w:val="28"/>
          <w:szCs w:val="28"/>
        </w:rPr>
        <w:t xml:space="preserve"> , a white paper written by James Gosling and Henry </w:t>
      </w:r>
      <w:proofErr w:type="spellStart"/>
      <w:r w:rsidRPr="00F331E1">
        <w:rPr>
          <w:sz w:val="28"/>
          <w:szCs w:val="28"/>
        </w:rPr>
        <w:t>McGilton</w:t>
      </w:r>
      <w:proofErr w:type="spellEnd"/>
      <w:r w:rsidRPr="00F331E1">
        <w:rPr>
          <w:sz w:val="28"/>
          <w:szCs w:val="28"/>
        </w:rPr>
        <w:t xml:space="preserve">. </w:t>
      </w:r>
    </w:p>
    <w:p w14:paraId="74A812BA" w14:textId="77777777" w:rsidR="00B70D7B" w:rsidRPr="00F331E1" w:rsidRDefault="00B70D7B" w:rsidP="007B2553">
      <w:pPr>
        <w:pStyle w:val="NormalWeb"/>
        <w:spacing w:line="360" w:lineRule="auto"/>
        <w:ind w:firstLine="720"/>
        <w:jc w:val="both"/>
        <w:rPr>
          <w:sz w:val="28"/>
          <w:szCs w:val="28"/>
        </w:rPr>
      </w:pPr>
      <w:r w:rsidRPr="00F331E1">
        <w:rPr>
          <w:sz w:val="28"/>
          <w:szCs w:val="28"/>
        </w:rPr>
        <w:t xml:space="preserve">In the Java programming language, all source code is first written in plain text files ending with the </w:t>
      </w:r>
      <w:r w:rsidRPr="00F331E1">
        <w:rPr>
          <w:rStyle w:val="HTMLCode"/>
          <w:rFonts w:ascii="Times New Roman" w:eastAsiaTheme="majorEastAsia" w:hAnsi="Times New Roman" w:cs="Times New Roman"/>
          <w:sz w:val="28"/>
          <w:szCs w:val="28"/>
        </w:rPr>
        <w:t>.java</w:t>
      </w:r>
      <w:r w:rsidRPr="00F331E1">
        <w:rPr>
          <w:sz w:val="28"/>
          <w:szCs w:val="28"/>
        </w:rPr>
        <w:t xml:space="preserve"> extension. Those source files are then compiled into </w:t>
      </w:r>
      <w:r w:rsidRPr="00F331E1">
        <w:rPr>
          <w:rStyle w:val="HTMLCode"/>
          <w:rFonts w:ascii="Times New Roman" w:eastAsiaTheme="majorEastAsia" w:hAnsi="Times New Roman" w:cs="Times New Roman"/>
          <w:sz w:val="28"/>
          <w:szCs w:val="28"/>
        </w:rPr>
        <w:t>.class</w:t>
      </w:r>
      <w:r w:rsidRPr="00F331E1">
        <w:rPr>
          <w:sz w:val="28"/>
          <w:szCs w:val="28"/>
        </w:rPr>
        <w:t xml:space="preserve"> files by the </w:t>
      </w:r>
      <w:proofErr w:type="spellStart"/>
      <w:r w:rsidRPr="00F331E1">
        <w:rPr>
          <w:rStyle w:val="HTMLCode"/>
          <w:rFonts w:ascii="Times New Roman" w:eastAsiaTheme="majorEastAsia" w:hAnsi="Times New Roman" w:cs="Times New Roman"/>
          <w:sz w:val="28"/>
          <w:szCs w:val="28"/>
        </w:rPr>
        <w:t>javac</w:t>
      </w:r>
      <w:proofErr w:type="spellEnd"/>
      <w:r w:rsidRPr="00F331E1">
        <w:rPr>
          <w:sz w:val="28"/>
          <w:szCs w:val="28"/>
        </w:rPr>
        <w:t xml:space="preserve"> compiler. </w:t>
      </w:r>
    </w:p>
    <w:p w14:paraId="6EE35936" w14:textId="77777777" w:rsidR="00B70D7B" w:rsidRPr="00F331E1" w:rsidRDefault="00B70D7B" w:rsidP="007B2553">
      <w:pPr>
        <w:pStyle w:val="NormalWeb"/>
        <w:spacing w:line="360" w:lineRule="auto"/>
        <w:ind w:firstLine="720"/>
        <w:jc w:val="both"/>
        <w:rPr>
          <w:sz w:val="28"/>
          <w:szCs w:val="28"/>
        </w:rPr>
      </w:pPr>
      <w:r w:rsidRPr="00F331E1">
        <w:rPr>
          <w:sz w:val="28"/>
          <w:szCs w:val="28"/>
        </w:rPr>
        <w:t xml:space="preserve">A </w:t>
      </w:r>
      <w:r w:rsidRPr="00F331E1">
        <w:rPr>
          <w:rStyle w:val="HTMLCode"/>
          <w:rFonts w:ascii="Times New Roman" w:eastAsiaTheme="majorEastAsia" w:hAnsi="Times New Roman" w:cs="Times New Roman"/>
          <w:sz w:val="28"/>
          <w:szCs w:val="28"/>
        </w:rPr>
        <w:t>.class</w:t>
      </w:r>
      <w:r w:rsidRPr="00F331E1">
        <w:rPr>
          <w:sz w:val="28"/>
          <w:szCs w:val="28"/>
        </w:rPr>
        <w:t xml:space="preserve"> file does not contain code that is native to your processor; it instead contains </w:t>
      </w:r>
      <w:r w:rsidRPr="00F331E1">
        <w:rPr>
          <w:rStyle w:val="Emphasis"/>
          <w:sz w:val="28"/>
          <w:szCs w:val="28"/>
        </w:rPr>
        <w:t>byte codes</w:t>
      </w:r>
      <w:r w:rsidRPr="00F331E1">
        <w:rPr>
          <w:sz w:val="28"/>
          <w:szCs w:val="28"/>
        </w:rPr>
        <w:t xml:space="preserve"> — the machine language of the Java Virtual Machine</w:t>
      </w:r>
      <w:hyperlink r:id="rId14" w:anchor="FOOT#FOOT" w:history="1">
        <w:r w:rsidRPr="00F331E1">
          <w:rPr>
            <w:rStyle w:val="Hyperlink"/>
            <w:sz w:val="28"/>
            <w:szCs w:val="28"/>
            <w:vertAlign w:val="superscript"/>
          </w:rPr>
          <w:t>1</w:t>
        </w:r>
      </w:hyperlink>
      <w:r w:rsidRPr="00F331E1">
        <w:rPr>
          <w:sz w:val="28"/>
          <w:szCs w:val="28"/>
        </w:rPr>
        <w:t xml:space="preserve"> (Java VM). The </w:t>
      </w:r>
      <w:r w:rsidRPr="00F331E1">
        <w:rPr>
          <w:rStyle w:val="HTMLCode"/>
          <w:rFonts w:ascii="Times New Roman" w:eastAsiaTheme="majorEastAsia" w:hAnsi="Times New Roman" w:cs="Times New Roman"/>
          <w:sz w:val="28"/>
          <w:szCs w:val="28"/>
        </w:rPr>
        <w:t>java</w:t>
      </w:r>
      <w:r w:rsidRPr="00F331E1">
        <w:rPr>
          <w:sz w:val="28"/>
          <w:szCs w:val="28"/>
        </w:rPr>
        <w:t xml:space="preserve"> launcher tool then runs your application with an instance of the Java Virtual Machine. </w:t>
      </w:r>
    </w:p>
    <w:p w14:paraId="22E25F56" w14:textId="77777777" w:rsidR="00B70D7B" w:rsidRPr="00F331E1" w:rsidRDefault="00B70D7B" w:rsidP="007B2553">
      <w:pPr>
        <w:pStyle w:val="NormalWeb"/>
        <w:spacing w:line="360" w:lineRule="auto"/>
        <w:ind w:firstLine="720"/>
        <w:jc w:val="both"/>
        <w:rPr>
          <w:sz w:val="28"/>
          <w:szCs w:val="28"/>
        </w:rPr>
      </w:pPr>
      <w:r w:rsidRPr="00F331E1">
        <w:rPr>
          <w:noProof/>
          <w:sz w:val="28"/>
          <w:szCs w:val="28"/>
        </w:rPr>
        <w:drawing>
          <wp:inline distT="0" distB="0" distL="0" distR="0" wp14:anchorId="585AB7A1" wp14:editId="2B436FDC">
            <wp:extent cx="4591050" cy="790575"/>
            <wp:effectExtent l="19050" t="0" r="0" b="0"/>
            <wp:docPr id="261" name="Picture 30" descr="Description: Figure showing MyProgram.java, compiler, MyProgram.class, Java VM, and My Program running on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Figure showing MyProgram.java, compiler, MyProgram.class, Java VM, and My Program running on a computer."/>
                    <pic:cNvPicPr>
                      <a:picLocks noChangeAspect="1" noChangeArrowheads="1"/>
                    </pic:cNvPicPr>
                  </pic:nvPicPr>
                  <pic:blipFill>
                    <a:blip r:embed="rId15"/>
                    <a:srcRect/>
                    <a:stretch>
                      <a:fillRect/>
                    </a:stretch>
                  </pic:blipFill>
                  <pic:spPr bwMode="auto">
                    <a:xfrm>
                      <a:off x="0" y="0"/>
                      <a:ext cx="4591050" cy="790575"/>
                    </a:xfrm>
                    <a:prstGeom prst="rect">
                      <a:avLst/>
                    </a:prstGeom>
                    <a:noFill/>
                    <a:ln w="9525">
                      <a:noFill/>
                      <a:miter lim="800000"/>
                      <a:headEnd/>
                      <a:tailEnd/>
                    </a:ln>
                  </pic:spPr>
                </pic:pic>
              </a:graphicData>
            </a:graphic>
          </wp:inline>
        </w:drawing>
      </w:r>
    </w:p>
    <w:p w14:paraId="61701D50" w14:textId="676B5DDC" w:rsidR="00B70D7B" w:rsidRPr="003C5AA7" w:rsidRDefault="003C5AA7" w:rsidP="003C5AA7">
      <w:pPr>
        <w:pStyle w:val="figurecaption"/>
        <w:spacing w:line="360" w:lineRule="auto"/>
        <w:rPr>
          <w:rFonts w:ascii="Times New Roman" w:hAnsi="Times New Roman" w:cs="Times New Roman"/>
          <w:b/>
          <w:bCs/>
          <w:sz w:val="28"/>
          <w:szCs w:val="28"/>
        </w:rPr>
      </w:pPr>
      <w:r w:rsidRPr="003C5AA7">
        <w:rPr>
          <w:rFonts w:ascii="Times New Roman" w:hAnsi="Times New Roman" w:cs="Times New Roman"/>
          <w:b/>
          <w:bCs/>
          <w:sz w:val="28"/>
          <w:szCs w:val="28"/>
        </w:rPr>
        <w:t xml:space="preserve">Fig 3.5 </w:t>
      </w:r>
      <w:r w:rsidR="00B70D7B" w:rsidRPr="003C5AA7">
        <w:rPr>
          <w:rFonts w:ascii="Times New Roman" w:hAnsi="Times New Roman" w:cs="Times New Roman"/>
          <w:b/>
          <w:bCs/>
          <w:sz w:val="28"/>
          <w:szCs w:val="28"/>
        </w:rPr>
        <w:t>An overview of the software development process</w:t>
      </w:r>
    </w:p>
    <w:p w14:paraId="4EEE7459" w14:textId="12B86D14" w:rsidR="009D3B72" w:rsidRPr="00847DE2" w:rsidRDefault="00B70D7B" w:rsidP="00847DE2">
      <w:pPr>
        <w:pStyle w:val="NormalWeb"/>
        <w:spacing w:line="360" w:lineRule="auto"/>
        <w:ind w:firstLine="720"/>
        <w:jc w:val="both"/>
        <w:rPr>
          <w:sz w:val="28"/>
          <w:szCs w:val="28"/>
        </w:rPr>
      </w:pPr>
      <w:r w:rsidRPr="00F331E1">
        <w:rPr>
          <w:sz w:val="28"/>
          <w:szCs w:val="28"/>
        </w:rPr>
        <w:t xml:space="preserve">Because the Java VM is available on many different operating systems, the same </w:t>
      </w:r>
      <w:r w:rsidRPr="00F331E1">
        <w:rPr>
          <w:rStyle w:val="HTMLCode"/>
          <w:rFonts w:ascii="Times New Roman" w:eastAsiaTheme="majorEastAsia" w:hAnsi="Times New Roman" w:cs="Times New Roman"/>
          <w:sz w:val="28"/>
          <w:szCs w:val="28"/>
        </w:rPr>
        <w:t>.class</w:t>
      </w:r>
      <w:r w:rsidRPr="00F331E1">
        <w:rPr>
          <w:sz w:val="28"/>
          <w:szCs w:val="28"/>
        </w:rPr>
        <w:t xml:space="preserve"> files are capable of running on Microsoft Windows, the Solaris </w:t>
      </w:r>
      <w:r w:rsidRPr="00F331E1">
        <w:rPr>
          <w:sz w:val="28"/>
          <w:szCs w:val="28"/>
          <w:vertAlign w:val="superscript"/>
        </w:rPr>
        <w:t>TM</w:t>
      </w:r>
      <w:r w:rsidRPr="00F331E1">
        <w:rPr>
          <w:sz w:val="28"/>
          <w:szCs w:val="28"/>
        </w:rPr>
        <w:t xml:space="preserve"> Operating System (Solaris OS), Linux, or Mac OS. Some virtual machines, such as the Java Hot Spot virtual </w:t>
      </w:r>
      <w:proofErr w:type="spellStart"/>
      <w:r w:rsidRPr="00F331E1">
        <w:rPr>
          <w:sz w:val="28"/>
          <w:szCs w:val="28"/>
        </w:rPr>
        <w:t>machineperform</w:t>
      </w:r>
      <w:proofErr w:type="spellEnd"/>
      <w:r w:rsidRPr="00F331E1">
        <w:rPr>
          <w:sz w:val="28"/>
          <w:szCs w:val="28"/>
        </w:rPr>
        <w:t xml:space="preserve"> additional steps at runtime to give your application a performance boost. This </w:t>
      </w:r>
      <w:proofErr w:type="gramStart"/>
      <w:r w:rsidRPr="00F331E1">
        <w:rPr>
          <w:sz w:val="28"/>
          <w:szCs w:val="28"/>
        </w:rPr>
        <w:t>include</w:t>
      </w:r>
      <w:proofErr w:type="gramEnd"/>
      <w:r w:rsidRPr="00F331E1">
        <w:rPr>
          <w:sz w:val="28"/>
          <w:szCs w:val="28"/>
        </w:rPr>
        <w:t xml:space="preserve"> various tasks such as finding performance bottlenecks and recompiling (to native code) frequently used sections of code. </w:t>
      </w:r>
    </w:p>
    <w:p w14:paraId="64156D0B" w14:textId="4398908E" w:rsidR="00807055" w:rsidRPr="00F331E1" w:rsidRDefault="00807055" w:rsidP="007B2553">
      <w:pPr>
        <w:autoSpaceDE w:val="0"/>
        <w:autoSpaceDN w:val="0"/>
        <w:adjustRightInd w:val="0"/>
        <w:spacing w:line="360" w:lineRule="auto"/>
        <w:jc w:val="both"/>
        <w:rPr>
          <w:b/>
          <w:sz w:val="28"/>
          <w:szCs w:val="28"/>
        </w:rPr>
      </w:pPr>
      <w:r w:rsidRPr="00F331E1">
        <w:rPr>
          <w:b/>
          <w:sz w:val="28"/>
          <w:szCs w:val="28"/>
        </w:rPr>
        <w:lastRenderedPageBreak/>
        <w:t>APACHE TOMCAT SERVER</w:t>
      </w:r>
    </w:p>
    <w:p w14:paraId="25052EB7" w14:textId="77777777" w:rsidR="00807055" w:rsidRPr="00F331E1" w:rsidRDefault="00807055" w:rsidP="007B2553">
      <w:pPr>
        <w:spacing w:line="360" w:lineRule="auto"/>
        <w:jc w:val="both"/>
        <w:rPr>
          <w:sz w:val="28"/>
          <w:szCs w:val="28"/>
        </w:rPr>
      </w:pPr>
      <w:r w:rsidRPr="00F331E1">
        <w:rPr>
          <w:b/>
          <w:sz w:val="28"/>
          <w:szCs w:val="28"/>
        </w:rPr>
        <w:tab/>
      </w:r>
      <w:r w:rsidRPr="00F331E1">
        <w:rPr>
          <w:sz w:val="28"/>
          <w:szCs w:val="28"/>
        </w:rPr>
        <w:t xml:space="preserve">Apache Tomcat (formerly under the Apache Jakarta Project; Tomcat is now a </w:t>
      </w:r>
      <w:proofErr w:type="gramStart"/>
      <w:r w:rsidRPr="00F331E1">
        <w:rPr>
          <w:sz w:val="28"/>
          <w:szCs w:val="28"/>
        </w:rPr>
        <w:t>top level</w:t>
      </w:r>
      <w:proofErr w:type="gramEnd"/>
      <w:r w:rsidRPr="00F331E1">
        <w:rPr>
          <w:sz w:val="28"/>
          <w:szCs w:val="28"/>
        </w:rPr>
        <w:t xml:space="preserve"> project) is a web container developed at the Apache Software Foundation. Tomcat implements the servlet and the </w:t>
      </w:r>
      <w:proofErr w:type="spellStart"/>
      <w:r w:rsidRPr="00F331E1">
        <w:rPr>
          <w:sz w:val="28"/>
          <w:szCs w:val="28"/>
        </w:rPr>
        <w:t>JavaServer</w:t>
      </w:r>
      <w:proofErr w:type="spellEnd"/>
      <w:r w:rsidRPr="00F331E1">
        <w:rPr>
          <w:sz w:val="28"/>
          <w:szCs w:val="28"/>
        </w:rPr>
        <w:t xml:space="preserve"> Pages (JSP) specifications from Sun Microsystems, providing an environment for Java code to run in cooperation with a web server. It adds tools for configuration and management but can also be configured by editing configuration files that are normally XML-formatted. Because Tomcat includes its own HTTP server internally, it is also considered a standalone web server.</w:t>
      </w:r>
    </w:p>
    <w:p w14:paraId="52DDF5A6" w14:textId="77777777" w:rsidR="00807055" w:rsidRPr="00F331E1" w:rsidRDefault="00807055" w:rsidP="007B2553">
      <w:pPr>
        <w:spacing w:line="360" w:lineRule="auto"/>
        <w:jc w:val="both"/>
        <w:rPr>
          <w:sz w:val="28"/>
          <w:szCs w:val="28"/>
        </w:rPr>
      </w:pPr>
      <w:r w:rsidRPr="00F331E1">
        <w:rPr>
          <w:b/>
          <w:sz w:val="28"/>
          <w:szCs w:val="28"/>
        </w:rPr>
        <w:t>Environment</w:t>
      </w:r>
      <w:r w:rsidRPr="00F331E1">
        <w:rPr>
          <w:sz w:val="28"/>
          <w:szCs w:val="28"/>
        </w:rPr>
        <w:br/>
      </w:r>
      <w:r w:rsidRPr="00F331E1">
        <w:rPr>
          <w:sz w:val="28"/>
          <w:szCs w:val="28"/>
        </w:rPr>
        <w:tab/>
        <w:t>Tomcat is a web server that supports servlets and JSPs. Tomcat comes with the Jasper compiler that compiles JSPs into servlets.</w:t>
      </w:r>
    </w:p>
    <w:p w14:paraId="7714D196" w14:textId="26E712BB" w:rsidR="00807055" w:rsidRPr="00F331E1" w:rsidRDefault="00807055" w:rsidP="007B2553">
      <w:pPr>
        <w:spacing w:line="360" w:lineRule="auto"/>
        <w:jc w:val="both"/>
        <w:rPr>
          <w:sz w:val="28"/>
          <w:szCs w:val="28"/>
        </w:rPr>
      </w:pPr>
      <w:r w:rsidRPr="00F331E1">
        <w:rPr>
          <w:sz w:val="28"/>
          <w:szCs w:val="28"/>
        </w:rPr>
        <w:tab/>
        <w:t>The Tomcat servlet engine is often used in combination with an Apache web server or other web servers. Tomcat can also function as an independent web server. Earlier in its development, the perception existed that standalone Tomcat was only suitable for development environments and other environments with minimal requirements for speed and transaction handling. However, that perception no longer exists; Tomcat is increasingly used as a standalone web server in high-traffic, high-availability environments. Since its developers wrote Tomcat in Java, it runs on any operating system that has a JVM.</w:t>
      </w:r>
    </w:p>
    <w:p w14:paraId="1B2C0D4B" w14:textId="7CF077C5" w:rsidR="00807055" w:rsidRPr="00F331E1" w:rsidRDefault="00F331E1" w:rsidP="007B2553">
      <w:pPr>
        <w:spacing w:before="100" w:beforeAutospacing="1" w:after="100" w:afterAutospacing="1" w:line="360" w:lineRule="auto"/>
        <w:rPr>
          <w:b/>
          <w:bCs/>
          <w:sz w:val="28"/>
          <w:szCs w:val="28"/>
        </w:rPr>
      </w:pPr>
      <w:r w:rsidRPr="00F331E1">
        <w:rPr>
          <w:b/>
          <w:bCs/>
          <w:sz w:val="28"/>
          <w:szCs w:val="28"/>
        </w:rPr>
        <w:t>BLOCKCHAIN</w:t>
      </w:r>
    </w:p>
    <w:p w14:paraId="12F6DE5A" w14:textId="58113444" w:rsidR="00807055" w:rsidRPr="00F331E1" w:rsidRDefault="00807055" w:rsidP="007B2553">
      <w:pPr>
        <w:spacing w:line="360" w:lineRule="auto"/>
        <w:rPr>
          <w:sz w:val="28"/>
          <w:szCs w:val="28"/>
        </w:rPr>
      </w:pPr>
      <w:r w:rsidRPr="00F331E1">
        <w:rPr>
          <w:sz w:val="28"/>
          <w:szCs w:val="28"/>
        </w:rPr>
        <w:tab/>
        <w:t>With the emergence of Digital Currency (aka Crypto currency), several enterprises or financial institutions are experimenting with the Distributed Ledger system as a trusted way to track the ownership of the assets without any central authority.</w:t>
      </w:r>
      <w:r w:rsidR="009D3B72">
        <w:rPr>
          <w:sz w:val="28"/>
          <w:szCs w:val="28"/>
        </w:rPr>
        <w:t xml:space="preserve"> </w:t>
      </w:r>
      <w:r w:rsidRPr="00F331E1">
        <w:rPr>
          <w:sz w:val="28"/>
          <w:szCs w:val="28"/>
        </w:rPr>
        <w:t>The core system behind the new currency system is Blockchain technology. A walkthrough of the basic building blocks of the Blockchain technology is described below. </w:t>
      </w:r>
      <w:r w:rsidRPr="00F331E1">
        <w:rPr>
          <w:sz w:val="28"/>
          <w:szCs w:val="28"/>
        </w:rPr>
        <w:tab/>
      </w:r>
    </w:p>
    <w:p w14:paraId="23BCD041" w14:textId="77777777" w:rsidR="00807055" w:rsidRPr="00F331E1" w:rsidRDefault="00807055" w:rsidP="007B2553">
      <w:pPr>
        <w:spacing w:line="360" w:lineRule="auto"/>
        <w:rPr>
          <w:sz w:val="28"/>
          <w:szCs w:val="28"/>
        </w:rPr>
      </w:pPr>
      <w:r w:rsidRPr="00F331E1">
        <w:rPr>
          <w:sz w:val="28"/>
          <w:szCs w:val="28"/>
        </w:rPr>
        <w:lastRenderedPageBreak/>
        <w:tab/>
        <w:t>A Blockchain is basically a chain of Blocks. Blocks are hashed using SHA-256 hashing algorithm to generate the signature of the data associated with it.</w:t>
      </w:r>
    </w:p>
    <w:p w14:paraId="1D8E11E0" w14:textId="77777777" w:rsidR="00807055" w:rsidRPr="00F331E1" w:rsidRDefault="00807055" w:rsidP="007B2553">
      <w:pPr>
        <w:spacing w:line="360" w:lineRule="auto"/>
        <w:rPr>
          <w:sz w:val="28"/>
          <w:szCs w:val="28"/>
        </w:rPr>
      </w:pPr>
      <w:r w:rsidRPr="00F331E1">
        <w:rPr>
          <w:sz w:val="28"/>
          <w:szCs w:val="28"/>
        </w:rPr>
        <w:t>Imagine a Blockchain as a linked-list whose node contains below attributes:</w:t>
      </w:r>
    </w:p>
    <w:p w14:paraId="6E50840E" w14:textId="77777777" w:rsidR="00807055" w:rsidRPr="00F331E1" w:rsidRDefault="00807055" w:rsidP="00DA3D84">
      <w:pPr>
        <w:numPr>
          <w:ilvl w:val="0"/>
          <w:numId w:val="14"/>
        </w:numPr>
        <w:spacing w:line="360" w:lineRule="auto"/>
        <w:jc w:val="both"/>
        <w:rPr>
          <w:sz w:val="28"/>
          <w:szCs w:val="28"/>
        </w:rPr>
      </w:pPr>
      <w:r w:rsidRPr="00F331E1">
        <w:rPr>
          <w:sz w:val="28"/>
          <w:szCs w:val="28"/>
        </w:rPr>
        <w:t>Block number – a sequence number (monotonically increasing) assigned to the block</w:t>
      </w:r>
    </w:p>
    <w:p w14:paraId="21E70A71" w14:textId="77777777" w:rsidR="00807055" w:rsidRPr="00F331E1" w:rsidRDefault="00807055" w:rsidP="00DA3D84">
      <w:pPr>
        <w:numPr>
          <w:ilvl w:val="0"/>
          <w:numId w:val="14"/>
        </w:numPr>
        <w:spacing w:line="360" w:lineRule="auto"/>
        <w:jc w:val="both"/>
        <w:rPr>
          <w:sz w:val="28"/>
          <w:szCs w:val="28"/>
        </w:rPr>
      </w:pPr>
      <w:r w:rsidRPr="00F331E1">
        <w:rPr>
          <w:sz w:val="28"/>
          <w:szCs w:val="28"/>
        </w:rPr>
        <w:t>Nonce – a random number which is used to generate Hash (as in #5) value which starts with 4 zeroes (0000). The process of generating this Nonce is called Mining.</w:t>
      </w:r>
    </w:p>
    <w:p w14:paraId="3788668B" w14:textId="77777777" w:rsidR="00807055" w:rsidRPr="00F331E1" w:rsidRDefault="00807055" w:rsidP="00DA3D84">
      <w:pPr>
        <w:numPr>
          <w:ilvl w:val="0"/>
          <w:numId w:val="14"/>
        </w:numPr>
        <w:spacing w:line="360" w:lineRule="auto"/>
        <w:jc w:val="both"/>
        <w:rPr>
          <w:sz w:val="28"/>
          <w:szCs w:val="28"/>
        </w:rPr>
      </w:pPr>
      <w:r w:rsidRPr="00F331E1">
        <w:rPr>
          <w:sz w:val="28"/>
          <w:szCs w:val="28"/>
        </w:rPr>
        <w:t>Data – the actual user data associated with the block</w:t>
      </w:r>
    </w:p>
    <w:p w14:paraId="06D2C601" w14:textId="77777777" w:rsidR="00807055" w:rsidRPr="00F331E1" w:rsidRDefault="00807055" w:rsidP="00DA3D84">
      <w:pPr>
        <w:numPr>
          <w:ilvl w:val="0"/>
          <w:numId w:val="14"/>
        </w:numPr>
        <w:spacing w:line="360" w:lineRule="auto"/>
        <w:jc w:val="both"/>
        <w:rPr>
          <w:sz w:val="28"/>
          <w:szCs w:val="28"/>
        </w:rPr>
      </w:pPr>
      <w:proofErr w:type="spellStart"/>
      <w:r w:rsidRPr="00F331E1">
        <w:rPr>
          <w:sz w:val="28"/>
          <w:szCs w:val="28"/>
        </w:rPr>
        <w:t>Prev</w:t>
      </w:r>
      <w:proofErr w:type="spellEnd"/>
      <w:r w:rsidRPr="00F331E1">
        <w:rPr>
          <w:sz w:val="28"/>
          <w:szCs w:val="28"/>
        </w:rPr>
        <w:t xml:space="preserve"> – contains the Hash of the previous block (</w:t>
      </w:r>
      <w:proofErr w:type="gramStart"/>
      <w:r w:rsidRPr="00F331E1">
        <w:rPr>
          <w:sz w:val="28"/>
          <w:szCs w:val="28"/>
        </w:rPr>
        <w:t>e.g.</w:t>
      </w:r>
      <w:proofErr w:type="gramEnd"/>
      <w:r w:rsidRPr="00F331E1">
        <w:rPr>
          <w:sz w:val="28"/>
          <w:szCs w:val="28"/>
        </w:rPr>
        <w:t xml:space="preserve"> current block # -1). The value for the first block in the chain is 64 zeroes (0000000000000000000000000000000000000000000000000000000000000000).</w:t>
      </w:r>
    </w:p>
    <w:p w14:paraId="5F02D03B" w14:textId="77777777" w:rsidR="00807055" w:rsidRPr="00F331E1" w:rsidRDefault="00807055" w:rsidP="00DA3D84">
      <w:pPr>
        <w:numPr>
          <w:ilvl w:val="0"/>
          <w:numId w:val="14"/>
        </w:numPr>
        <w:spacing w:line="360" w:lineRule="auto"/>
        <w:jc w:val="both"/>
        <w:rPr>
          <w:sz w:val="28"/>
          <w:szCs w:val="28"/>
        </w:rPr>
      </w:pPr>
      <w:r w:rsidRPr="00F331E1">
        <w:rPr>
          <w:sz w:val="28"/>
          <w:szCs w:val="28"/>
        </w:rPr>
        <w:t xml:space="preserve">Hash – current block’s Hash value (generated using SHA-256). All of the above attributes excluding Hash </w:t>
      </w:r>
      <w:proofErr w:type="gramStart"/>
      <w:r w:rsidRPr="00F331E1">
        <w:rPr>
          <w:sz w:val="28"/>
          <w:szCs w:val="28"/>
        </w:rPr>
        <w:t>e.g.</w:t>
      </w:r>
      <w:proofErr w:type="gramEnd"/>
      <w:r w:rsidRPr="00F331E1">
        <w:rPr>
          <w:sz w:val="28"/>
          <w:szCs w:val="28"/>
        </w:rPr>
        <w:t xml:space="preserve"> Block #, Nonce, data, </w:t>
      </w:r>
      <w:proofErr w:type="spellStart"/>
      <w:r w:rsidRPr="00F331E1">
        <w:rPr>
          <w:sz w:val="28"/>
          <w:szCs w:val="28"/>
        </w:rPr>
        <w:t>Prev</w:t>
      </w:r>
      <w:proofErr w:type="spellEnd"/>
      <w:r w:rsidRPr="00F331E1">
        <w:rPr>
          <w:sz w:val="28"/>
          <w:szCs w:val="28"/>
        </w:rPr>
        <w:t xml:space="preserve"> are used to calculate the Hash of this block.</w:t>
      </w:r>
    </w:p>
    <w:p w14:paraId="09FB464C" w14:textId="77777777" w:rsidR="00807055" w:rsidRPr="00F331E1" w:rsidRDefault="00807055" w:rsidP="007B2553">
      <w:pPr>
        <w:spacing w:line="360" w:lineRule="auto"/>
        <w:rPr>
          <w:sz w:val="28"/>
          <w:szCs w:val="28"/>
        </w:rPr>
      </w:pPr>
      <w:r w:rsidRPr="00F331E1">
        <w:rPr>
          <w:sz w:val="28"/>
          <w:szCs w:val="28"/>
        </w:rPr>
        <w:t xml:space="preserve">[#=1, Nonce=3409, Data=x, </w:t>
      </w:r>
      <w:proofErr w:type="spellStart"/>
      <w:r w:rsidRPr="00F331E1">
        <w:rPr>
          <w:sz w:val="28"/>
          <w:szCs w:val="28"/>
        </w:rPr>
        <w:t>Prev</w:t>
      </w:r>
      <w:proofErr w:type="spellEnd"/>
      <w:r w:rsidRPr="00F331E1">
        <w:rPr>
          <w:sz w:val="28"/>
          <w:szCs w:val="28"/>
        </w:rPr>
        <w:t>=</w:t>
      </w:r>
      <w:proofErr w:type="gramStart"/>
      <w:r w:rsidRPr="00F331E1">
        <w:rPr>
          <w:sz w:val="28"/>
          <w:szCs w:val="28"/>
        </w:rPr>
        <w:t>00..</w:t>
      </w:r>
      <w:proofErr w:type="gramEnd"/>
      <w:r w:rsidRPr="00F331E1">
        <w:rPr>
          <w:sz w:val="28"/>
          <w:szCs w:val="28"/>
        </w:rPr>
        <w:t>0, Hash=</w:t>
      </w:r>
      <w:r w:rsidRPr="00F331E1">
        <w:rPr>
          <w:sz w:val="28"/>
          <w:szCs w:val="28"/>
          <w:u w:val="single"/>
        </w:rPr>
        <w:t>0000ffgr5rg67j</w:t>
      </w:r>
      <w:r w:rsidRPr="00F331E1">
        <w:rPr>
          <w:sz w:val="28"/>
          <w:szCs w:val="28"/>
        </w:rPr>
        <w:t xml:space="preserve">] &lt;- [#=2, Nonce=4986, Data=x, </w:t>
      </w:r>
      <w:proofErr w:type="spellStart"/>
      <w:r w:rsidRPr="00F331E1">
        <w:rPr>
          <w:sz w:val="28"/>
          <w:szCs w:val="28"/>
        </w:rPr>
        <w:t>Prev</w:t>
      </w:r>
      <w:proofErr w:type="spellEnd"/>
      <w:r w:rsidRPr="00F331E1">
        <w:rPr>
          <w:sz w:val="28"/>
          <w:szCs w:val="28"/>
        </w:rPr>
        <w:t>=</w:t>
      </w:r>
      <w:r w:rsidRPr="00F331E1">
        <w:rPr>
          <w:sz w:val="28"/>
          <w:szCs w:val="28"/>
          <w:u w:val="single"/>
        </w:rPr>
        <w:t>0000ffgr5rg67j</w:t>
      </w:r>
      <w:r w:rsidRPr="00F331E1">
        <w:rPr>
          <w:sz w:val="28"/>
          <w:szCs w:val="28"/>
        </w:rPr>
        <w:t>, Hash=000045tggr5rg..77yh] &lt;-……and the chain goes on…</w:t>
      </w:r>
    </w:p>
    <w:p w14:paraId="07C48371" w14:textId="77777777" w:rsidR="00807055" w:rsidRPr="00F331E1" w:rsidRDefault="00807055" w:rsidP="007B2553">
      <w:pPr>
        <w:spacing w:line="360" w:lineRule="auto"/>
        <w:rPr>
          <w:sz w:val="28"/>
          <w:szCs w:val="28"/>
        </w:rPr>
      </w:pPr>
      <w:r w:rsidRPr="00F331E1">
        <w:rPr>
          <w:sz w:val="28"/>
          <w:szCs w:val="28"/>
        </w:rPr>
        <w:t>e.g. in above block #1, the value for Hash=0000ffgr5rg67j is generated using the values 1,</w:t>
      </w:r>
      <w:proofErr w:type="gramStart"/>
      <w:r w:rsidRPr="00F331E1">
        <w:rPr>
          <w:sz w:val="28"/>
          <w:szCs w:val="28"/>
        </w:rPr>
        <w:t>3409,x</w:t>
      </w:r>
      <w:proofErr w:type="gramEnd"/>
      <w:r w:rsidRPr="00F331E1">
        <w:rPr>
          <w:sz w:val="28"/>
          <w:szCs w:val="28"/>
        </w:rPr>
        <w:t>,00..0. In case value for any of these 4 attributes changes, it will change the Hash value of this block. Once the Hash value of this Block changes (</w:t>
      </w:r>
      <w:proofErr w:type="gramStart"/>
      <w:r w:rsidRPr="00F331E1">
        <w:rPr>
          <w:sz w:val="28"/>
          <w:szCs w:val="28"/>
        </w:rPr>
        <w:t>e.g.</w:t>
      </w:r>
      <w:proofErr w:type="gramEnd"/>
      <w:r w:rsidRPr="00F331E1">
        <w:rPr>
          <w:sz w:val="28"/>
          <w:szCs w:val="28"/>
        </w:rPr>
        <w:t xml:space="preserve"> from 0000ffgr5rg67j to 34sdffgr5rg67j), it will break the next Block (#2) as its </w:t>
      </w:r>
      <w:proofErr w:type="spellStart"/>
      <w:r w:rsidRPr="00F331E1">
        <w:rPr>
          <w:sz w:val="28"/>
          <w:szCs w:val="28"/>
        </w:rPr>
        <w:t>Prev</w:t>
      </w:r>
      <w:proofErr w:type="spellEnd"/>
      <w:r w:rsidRPr="00F331E1">
        <w:rPr>
          <w:sz w:val="28"/>
          <w:szCs w:val="28"/>
        </w:rPr>
        <w:t xml:space="preserve"> field will point to invalid Hash (0000ffgr5rg67j doesn’t exist anymore). This leads to a ripple effect and turns whole chain as invalid/tampered.</w:t>
      </w:r>
    </w:p>
    <w:p w14:paraId="18F33183" w14:textId="77777777" w:rsidR="00807055" w:rsidRPr="00F331E1" w:rsidRDefault="00807055" w:rsidP="007B2553">
      <w:pPr>
        <w:spacing w:line="360" w:lineRule="auto"/>
        <w:rPr>
          <w:sz w:val="28"/>
          <w:szCs w:val="28"/>
        </w:rPr>
      </w:pPr>
      <w:r w:rsidRPr="00F331E1">
        <w:rPr>
          <w:sz w:val="28"/>
          <w:szCs w:val="28"/>
        </w:rPr>
        <w:tab/>
        <w:t xml:space="preserve">One way to fix it is to run mining and recalculate the Hash value of Block #1 which basically will generate new value for Nonce and hence leading to a valid Hash </w:t>
      </w:r>
      <w:r w:rsidRPr="00F331E1">
        <w:rPr>
          <w:sz w:val="28"/>
          <w:szCs w:val="28"/>
        </w:rPr>
        <w:lastRenderedPageBreak/>
        <w:t xml:space="preserve">value which starts with 4 zeroes. Copying this to next Block #2’s </w:t>
      </w:r>
      <w:proofErr w:type="spellStart"/>
      <w:r w:rsidRPr="00F331E1">
        <w:rPr>
          <w:sz w:val="28"/>
          <w:szCs w:val="28"/>
        </w:rPr>
        <w:t>Prev</w:t>
      </w:r>
      <w:proofErr w:type="spellEnd"/>
      <w:r w:rsidRPr="00F331E1">
        <w:rPr>
          <w:sz w:val="28"/>
          <w:szCs w:val="28"/>
        </w:rPr>
        <w:t xml:space="preserve"> field will fix these 2 Blocks. </w:t>
      </w:r>
      <w:proofErr w:type="gramStart"/>
      <w:r w:rsidRPr="00F331E1">
        <w:rPr>
          <w:sz w:val="28"/>
          <w:szCs w:val="28"/>
        </w:rPr>
        <w:t>However</w:t>
      </w:r>
      <w:proofErr w:type="gramEnd"/>
      <w:r w:rsidRPr="00F331E1">
        <w:rPr>
          <w:sz w:val="28"/>
          <w:szCs w:val="28"/>
        </w:rPr>
        <w:t xml:space="preserve"> in order to fix the whole Blockchain, we need to continue with this process for all the Blocks in the chain so that all Blocks point to new &amp; valid Hash codes of their previous blocks.</w:t>
      </w:r>
    </w:p>
    <w:p w14:paraId="44BF2F8D" w14:textId="77777777" w:rsidR="00807055" w:rsidRPr="00F331E1" w:rsidRDefault="00807055" w:rsidP="007B2553">
      <w:pPr>
        <w:spacing w:line="360" w:lineRule="auto"/>
        <w:rPr>
          <w:sz w:val="28"/>
          <w:szCs w:val="28"/>
        </w:rPr>
      </w:pPr>
      <w:r w:rsidRPr="00F331E1">
        <w:rPr>
          <w:sz w:val="28"/>
          <w:szCs w:val="28"/>
        </w:rPr>
        <w:tab/>
        <w:t>The cost of fixing the tampered Blockchain as described in above process is very high. Because we have to go and fix the Chain from the starting Block to the last one. In case the Chain is large, it becomes costly operation. In case of Distributed Blockchain where several Peers are involved in the process and keeping the copy of the Blockchain, the repairing the Blocks becomes even more costly operation.</w:t>
      </w:r>
    </w:p>
    <w:p w14:paraId="688BAA88" w14:textId="27BC9849" w:rsidR="004D1B6B" w:rsidRPr="00F331E1" w:rsidRDefault="00807055" w:rsidP="007B2553">
      <w:pPr>
        <w:spacing w:line="360" w:lineRule="auto"/>
        <w:jc w:val="both"/>
        <w:rPr>
          <w:sz w:val="28"/>
          <w:szCs w:val="28"/>
        </w:rPr>
      </w:pPr>
      <w:r w:rsidRPr="00F331E1">
        <w:rPr>
          <w:sz w:val="28"/>
          <w:szCs w:val="28"/>
        </w:rPr>
        <w:tab/>
        <w:t xml:space="preserve">The other and more efficient process is to come up with the compensating data and add this Block at the end of the Chain. </w:t>
      </w:r>
      <w:proofErr w:type="gramStart"/>
      <w:r w:rsidRPr="00F331E1">
        <w:rPr>
          <w:sz w:val="28"/>
          <w:szCs w:val="28"/>
        </w:rPr>
        <w:t>E.g.</w:t>
      </w:r>
      <w:proofErr w:type="gramEnd"/>
      <w:r w:rsidRPr="00F331E1">
        <w:rPr>
          <w:sz w:val="28"/>
          <w:szCs w:val="28"/>
        </w:rPr>
        <w:t xml:space="preserve"> In case your Chain contains the financial transaction (money movement) in Data field of the Block, then instead of fixing each of the Block’s Data with corrected financial transaction, come up with the adjusted financial transaction (aka compensating transaction) and create a Block (with Data=adjusted transaction record) and add this Block to the Blockchain (adds to the end of the Chain).</w:t>
      </w:r>
    </w:p>
    <w:p w14:paraId="1DC430BD" w14:textId="77777777" w:rsidR="00F331E1" w:rsidRDefault="00F331E1" w:rsidP="007B2553">
      <w:pPr>
        <w:spacing w:line="360" w:lineRule="auto"/>
        <w:jc w:val="both"/>
        <w:rPr>
          <w:b/>
          <w:bCs/>
          <w:sz w:val="28"/>
          <w:szCs w:val="28"/>
        </w:rPr>
      </w:pPr>
    </w:p>
    <w:p w14:paraId="43B8FBC3" w14:textId="0F5B0F81" w:rsidR="008747A0" w:rsidRPr="00F331E1" w:rsidRDefault="008747A0" w:rsidP="007B2553">
      <w:pPr>
        <w:spacing w:line="360" w:lineRule="auto"/>
        <w:jc w:val="both"/>
        <w:rPr>
          <w:b/>
          <w:bCs/>
          <w:sz w:val="28"/>
          <w:szCs w:val="28"/>
        </w:rPr>
      </w:pPr>
      <w:r w:rsidRPr="00F331E1">
        <w:rPr>
          <w:b/>
          <w:bCs/>
          <w:sz w:val="28"/>
          <w:szCs w:val="28"/>
        </w:rPr>
        <w:t>SQL</w:t>
      </w:r>
    </w:p>
    <w:p w14:paraId="336E8156" w14:textId="0A353018" w:rsidR="008747A0" w:rsidRPr="00F331E1" w:rsidRDefault="00F331E1" w:rsidP="007B2553">
      <w:pPr>
        <w:spacing w:line="360" w:lineRule="auto"/>
        <w:jc w:val="both"/>
        <w:rPr>
          <w:sz w:val="28"/>
          <w:szCs w:val="28"/>
          <w:shd w:val="clear" w:color="auto" w:fill="FFFFFF"/>
        </w:rPr>
      </w:pPr>
      <w:r>
        <w:rPr>
          <w:sz w:val="28"/>
          <w:szCs w:val="28"/>
          <w:shd w:val="clear" w:color="auto" w:fill="FFFFFF"/>
        </w:rPr>
        <w:t xml:space="preserve">           </w:t>
      </w:r>
      <w:proofErr w:type="spellStart"/>
      <w:r w:rsidR="008747A0" w:rsidRPr="00F331E1">
        <w:rPr>
          <w:sz w:val="28"/>
          <w:szCs w:val="28"/>
          <w:shd w:val="clear" w:color="auto" w:fill="FFFFFF"/>
        </w:rPr>
        <w:t>SQLyog</w:t>
      </w:r>
      <w:proofErr w:type="spellEnd"/>
      <w:r w:rsidR="008747A0" w:rsidRPr="00F331E1">
        <w:rPr>
          <w:sz w:val="28"/>
          <w:szCs w:val="28"/>
          <w:shd w:val="clear" w:color="auto" w:fill="FFFFFF"/>
        </w:rPr>
        <w:t> is a </w:t>
      </w:r>
      <w:hyperlink r:id="rId16" w:tooltip="Graphical user interface" w:history="1">
        <w:r w:rsidR="008747A0" w:rsidRPr="00F331E1">
          <w:rPr>
            <w:rStyle w:val="Hyperlink"/>
            <w:color w:val="auto"/>
            <w:sz w:val="28"/>
            <w:szCs w:val="28"/>
            <w:u w:val="none"/>
            <w:shd w:val="clear" w:color="auto" w:fill="FFFFFF"/>
          </w:rPr>
          <w:t>GUI</w:t>
        </w:r>
      </w:hyperlink>
      <w:r w:rsidR="008747A0" w:rsidRPr="00F331E1">
        <w:rPr>
          <w:sz w:val="28"/>
          <w:szCs w:val="28"/>
          <w:shd w:val="clear" w:color="auto" w:fill="FFFFFF"/>
        </w:rPr>
        <w:t> tool for the </w:t>
      </w:r>
      <w:hyperlink r:id="rId17" w:tooltip="RDBMS" w:history="1">
        <w:r w:rsidR="008747A0" w:rsidRPr="00F331E1">
          <w:rPr>
            <w:rStyle w:val="Hyperlink"/>
            <w:color w:val="auto"/>
            <w:sz w:val="28"/>
            <w:szCs w:val="28"/>
            <w:u w:val="none"/>
            <w:shd w:val="clear" w:color="auto" w:fill="FFFFFF"/>
          </w:rPr>
          <w:t>RDBMS</w:t>
        </w:r>
      </w:hyperlink>
      <w:r w:rsidR="008747A0" w:rsidRPr="00F331E1">
        <w:rPr>
          <w:sz w:val="28"/>
          <w:szCs w:val="28"/>
          <w:shd w:val="clear" w:color="auto" w:fill="FFFFFF"/>
        </w:rPr>
        <w:t> </w:t>
      </w:r>
      <w:hyperlink r:id="rId18" w:tooltip="MySQL" w:history="1">
        <w:r w:rsidR="008747A0" w:rsidRPr="00F331E1">
          <w:rPr>
            <w:rStyle w:val="Hyperlink"/>
            <w:color w:val="auto"/>
            <w:sz w:val="28"/>
            <w:szCs w:val="28"/>
            <w:u w:val="none"/>
            <w:shd w:val="clear" w:color="auto" w:fill="FFFFFF"/>
          </w:rPr>
          <w:t>MySQL</w:t>
        </w:r>
      </w:hyperlink>
      <w:r w:rsidR="008747A0" w:rsidRPr="00F331E1">
        <w:rPr>
          <w:sz w:val="28"/>
          <w:szCs w:val="28"/>
          <w:shd w:val="clear" w:color="auto" w:fill="FFFFFF"/>
        </w:rPr>
        <w:t xml:space="preserve">. It is developed by </w:t>
      </w:r>
      <w:proofErr w:type="spellStart"/>
      <w:r w:rsidR="008747A0" w:rsidRPr="00F331E1">
        <w:rPr>
          <w:sz w:val="28"/>
          <w:szCs w:val="28"/>
          <w:shd w:val="clear" w:color="auto" w:fill="FFFFFF"/>
        </w:rPr>
        <w:t>Webyog</w:t>
      </w:r>
      <w:proofErr w:type="spellEnd"/>
      <w:r w:rsidR="008747A0" w:rsidRPr="00F331E1">
        <w:rPr>
          <w:sz w:val="28"/>
          <w:szCs w:val="28"/>
          <w:shd w:val="clear" w:color="auto" w:fill="FFFFFF"/>
        </w:rPr>
        <w:t xml:space="preserve">, Inc. </w:t>
      </w:r>
      <w:proofErr w:type="spellStart"/>
      <w:r w:rsidR="008747A0" w:rsidRPr="00F331E1">
        <w:rPr>
          <w:sz w:val="28"/>
          <w:szCs w:val="28"/>
          <w:shd w:val="clear" w:color="auto" w:fill="FFFFFF"/>
        </w:rPr>
        <w:t>SQLyog</w:t>
      </w:r>
      <w:proofErr w:type="spellEnd"/>
      <w:r w:rsidR="008747A0" w:rsidRPr="00F331E1">
        <w:rPr>
          <w:sz w:val="28"/>
          <w:szCs w:val="28"/>
          <w:shd w:val="clear" w:color="auto" w:fill="FFFFFF"/>
        </w:rPr>
        <w:t xml:space="preserve"> v0.9 was first released to the public in 2001 after eight months of development. </w:t>
      </w:r>
      <w:proofErr w:type="spellStart"/>
      <w:r w:rsidR="008747A0" w:rsidRPr="00F331E1">
        <w:rPr>
          <w:sz w:val="28"/>
          <w:szCs w:val="28"/>
          <w:shd w:val="clear" w:color="auto" w:fill="FFFFFF"/>
        </w:rPr>
        <w:t>SQLyog</w:t>
      </w:r>
      <w:proofErr w:type="spellEnd"/>
      <w:r w:rsidR="008747A0" w:rsidRPr="00F331E1">
        <w:rPr>
          <w:sz w:val="28"/>
          <w:szCs w:val="28"/>
          <w:shd w:val="clear" w:color="auto" w:fill="FFFFFF"/>
        </w:rPr>
        <w:t xml:space="preserve"> was available free of charge, but with closed source code, until v3.0 when it was made a fully commercial software. This makes it possible to specify and test "scheduled jobs" on a Windows environment and port execution parameters seamlessly to a Linux environment.</w:t>
      </w:r>
    </w:p>
    <w:p w14:paraId="402610B1" w14:textId="270EF1EA" w:rsidR="003D659A" w:rsidRDefault="003D659A" w:rsidP="007B2553">
      <w:pPr>
        <w:spacing w:line="360" w:lineRule="auto"/>
        <w:jc w:val="both"/>
        <w:rPr>
          <w:sz w:val="28"/>
          <w:szCs w:val="28"/>
        </w:rPr>
      </w:pPr>
    </w:p>
    <w:p w14:paraId="0363765A" w14:textId="19C01418" w:rsidR="009D3B72" w:rsidRDefault="009D3B72" w:rsidP="007B2553">
      <w:pPr>
        <w:spacing w:line="360" w:lineRule="auto"/>
        <w:jc w:val="both"/>
        <w:rPr>
          <w:sz w:val="28"/>
          <w:szCs w:val="28"/>
        </w:rPr>
      </w:pPr>
    </w:p>
    <w:p w14:paraId="78CF9570" w14:textId="77777777" w:rsidR="009D3B72" w:rsidRPr="008747A0" w:rsidRDefault="009D3B72" w:rsidP="007B2553">
      <w:pPr>
        <w:spacing w:line="360" w:lineRule="auto"/>
        <w:jc w:val="both"/>
        <w:rPr>
          <w:sz w:val="28"/>
          <w:szCs w:val="28"/>
        </w:rPr>
      </w:pPr>
    </w:p>
    <w:p w14:paraId="511A24F5" w14:textId="475628FD" w:rsidR="004D1B6B" w:rsidRPr="00F331E1" w:rsidRDefault="00F331E1" w:rsidP="00F331E1">
      <w:pPr>
        <w:spacing w:line="480" w:lineRule="auto"/>
        <w:jc w:val="both"/>
        <w:rPr>
          <w:b/>
          <w:bCs/>
          <w:sz w:val="28"/>
          <w:szCs w:val="28"/>
        </w:rPr>
      </w:pPr>
      <w:r>
        <w:rPr>
          <w:b/>
          <w:bCs/>
          <w:sz w:val="28"/>
          <w:szCs w:val="28"/>
        </w:rPr>
        <w:lastRenderedPageBreak/>
        <w:t xml:space="preserve">4. </w:t>
      </w:r>
      <w:r w:rsidR="004D1B6B" w:rsidRPr="00F331E1">
        <w:rPr>
          <w:b/>
          <w:bCs/>
          <w:sz w:val="28"/>
          <w:szCs w:val="28"/>
        </w:rPr>
        <w:t>SYSTEM DESIGN</w:t>
      </w:r>
    </w:p>
    <w:p w14:paraId="60062203" w14:textId="1C99C808" w:rsidR="009D3B72" w:rsidRPr="00D05D25" w:rsidRDefault="004D1B6B" w:rsidP="00D05D25">
      <w:pPr>
        <w:pStyle w:val="ListParagraph"/>
        <w:numPr>
          <w:ilvl w:val="1"/>
          <w:numId w:val="21"/>
        </w:numPr>
        <w:spacing w:line="480" w:lineRule="auto"/>
        <w:jc w:val="both"/>
        <w:rPr>
          <w:b/>
          <w:bCs/>
          <w:sz w:val="28"/>
          <w:szCs w:val="28"/>
        </w:rPr>
      </w:pPr>
      <w:r w:rsidRPr="00F331E1">
        <w:rPr>
          <w:b/>
          <w:bCs/>
          <w:sz w:val="28"/>
          <w:szCs w:val="28"/>
        </w:rPr>
        <w:t>DATA DICTIONARY</w:t>
      </w:r>
    </w:p>
    <w:p w14:paraId="645556A0" w14:textId="08978812" w:rsidR="0026483D" w:rsidRDefault="00847DE2" w:rsidP="0026483D">
      <w:pPr>
        <w:spacing w:line="480" w:lineRule="auto"/>
        <w:jc w:val="both"/>
        <w:rPr>
          <w:b/>
          <w:bCs/>
          <w:sz w:val="28"/>
          <w:szCs w:val="28"/>
        </w:rPr>
      </w:pPr>
      <w:r>
        <w:rPr>
          <w:b/>
          <w:bCs/>
          <w:sz w:val="28"/>
          <w:szCs w:val="28"/>
        </w:rPr>
        <w:t xml:space="preserve">4.1.1. </w:t>
      </w:r>
      <w:r w:rsidR="001B6543">
        <w:rPr>
          <w:b/>
          <w:bCs/>
          <w:sz w:val="28"/>
          <w:szCs w:val="28"/>
        </w:rPr>
        <w:t>REGISTRATION DB</w:t>
      </w:r>
      <w:r w:rsidR="00EC7A2B">
        <w:rPr>
          <w:b/>
          <w:bCs/>
          <w:sz w:val="28"/>
          <w:szCs w:val="28"/>
        </w:rPr>
        <w:t xml:space="preserve"> FOR CROWDFUNDING</w:t>
      </w:r>
      <w:r w:rsidR="00AD1429">
        <w:rPr>
          <w:b/>
          <w:bCs/>
          <w:sz w:val="28"/>
          <w:szCs w:val="28"/>
        </w:rPr>
        <w:t>:</w:t>
      </w:r>
    </w:p>
    <w:tbl>
      <w:tblPr>
        <w:tblStyle w:val="TableGrid"/>
        <w:tblW w:w="10438" w:type="dxa"/>
        <w:tblLayout w:type="fixed"/>
        <w:tblLook w:val="04A0" w:firstRow="1" w:lastRow="0" w:firstColumn="1" w:lastColumn="0" w:noHBand="0" w:noVBand="1"/>
      </w:tblPr>
      <w:tblGrid>
        <w:gridCol w:w="2193"/>
        <w:gridCol w:w="1891"/>
        <w:gridCol w:w="1513"/>
        <w:gridCol w:w="2489"/>
        <w:gridCol w:w="2352"/>
      </w:tblGrid>
      <w:tr w:rsidR="0026483D" w14:paraId="3A0E7147" w14:textId="77777777" w:rsidTr="0050287A">
        <w:trPr>
          <w:trHeight w:val="562"/>
        </w:trPr>
        <w:tc>
          <w:tcPr>
            <w:tcW w:w="2193" w:type="dxa"/>
          </w:tcPr>
          <w:p w14:paraId="28B4CEBC" w14:textId="4556CAB4" w:rsidR="0026483D" w:rsidRDefault="0050287A" w:rsidP="0026483D">
            <w:pPr>
              <w:spacing w:line="480" w:lineRule="auto"/>
              <w:jc w:val="both"/>
              <w:rPr>
                <w:b/>
                <w:bCs/>
                <w:sz w:val="28"/>
                <w:szCs w:val="28"/>
              </w:rPr>
            </w:pPr>
            <w:r>
              <w:rPr>
                <w:b/>
                <w:bCs/>
                <w:sz w:val="28"/>
                <w:szCs w:val="28"/>
              </w:rPr>
              <w:t>F</w:t>
            </w:r>
            <w:r w:rsidR="0026483D">
              <w:rPr>
                <w:b/>
                <w:bCs/>
                <w:sz w:val="28"/>
                <w:szCs w:val="28"/>
              </w:rPr>
              <w:t>IELD NAME</w:t>
            </w:r>
          </w:p>
        </w:tc>
        <w:tc>
          <w:tcPr>
            <w:tcW w:w="1891" w:type="dxa"/>
          </w:tcPr>
          <w:p w14:paraId="3B6BD5D8" w14:textId="2E909B3F" w:rsidR="0026483D" w:rsidRDefault="0026483D" w:rsidP="0026483D">
            <w:pPr>
              <w:spacing w:line="480" w:lineRule="auto"/>
              <w:jc w:val="both"/>
              <w:rPr>
                <w:b/>
                <w:bCs/>
                <w:sz w:val="28"/>
                <w:szCs w:val="28"/>
              </w:rPr>
            </w:pPr>
            <w:r>
              <w:rPr>
                <w:b/>
                <w:bCs/>
                <w:sz w:val="28"/>
                <w:szCs w:val="28"/>
              </w:rPr>
              <w:t>DATATYPE</w:t>
            </w:r>
          </w:p>
        </w:tc>
        <w:tc>
          <w:tcPr>
            <w:tcW w:w="1513" w:type="dxa"/>
          </w:tcPr>
          <w:p w14:paraId="32F78740" w14:textId="5F2B2199" w:rsidR="0026483D" w:rsidRPr="0026483D" w:rsidRDefault="0026483D" w:rsidP="0026483D">
            <w:pPr>
              <w:spacing w:line="480" w:lineRule="auto"/>
              <w:jc w:val="center"/>
              <w:rPr>
                <w:b/>
                <w:bCs/>
                <w:sz w:val="28"/>
                <w:szCs w:val="28"/>
              </w:rPr>
            </w:pPr>
            <w:r w:rsidRPr="0026483D">
              <w:rPr>
                <w:b/>
                <w:bCs/>
                <w:sz w:val="28"/>
                <w:szCs w:val="28"/>
              </w:rPr>
              <w:t>LENGTH</w:t>
            </w:r>
          </w:p>
        </w:tc>
        <w:tc>
          <w:tcPr>
            <w:tcW w:w="2489" w:type="dxa"/>
          </w:tcPr>
          <w:p w14:paraId="5D0C7C8A" w14:textId="67451500" w:rsidR="0026483D" w:rsidRDefault="0026483D" w:rsidP="0026483D">
            <w:pPr>
              <w:spacing w:line="480" w:lineRule="auto"/>
              <w:jc w:val="both"/>
              <w:rPr>
                <w:b/>
                <w:bCs/>
                <w:sz w:val="28"/>
                <w:szCs w:val="28"/>
              </w:rPr>
            </w:pPr>
            <w:r>
              <w:rPr>
                <w:b/>
                <w:bCs/>
                <w:sz w:val="28"/>
                <w:szCs w:val="28"/>
              </w:rPr>
              <w:t>DESCRIPTION</w:t>
            </w:r>
          </w:p>
        </w:tc>
        <w:tc>
          <w:tcPr>
            <w:tcW w:w="2352" w:type="dxa"/>
          </w:tcPr>
          <w:p w14:paraId="43128F40" w14:textId="24D5A16A" w:rsidR="0026483D" w:rsidRDefault="0026483D" w:rsidP="0026483D">
            <w:pPr>
              <w:spacing w:line="480" w:lineRule="auto"/>
              <w:jc w:val="both"/>
              <w:rPr>
                <w:b/>
                <w:bCs/>
                <w:sz w:val="28"/>
                <w:szCs w:val="28"/>
              </w:rPr>
            </w:pPr>
            <w:r>
              <w:rPr>
                <w:b/>
                <w:bCs/>
                <w:sz w:val="28"/>
                <w:szCs w:val="28"/>
              </w:rPr>
              <w:t>CONSTRAINTS</w:t>
            </w:r>
          </w:p>
        </w:tc>
      </w:tr>
      <w:tr w:rsidR="0026483D" w14:paraId="7AC499AC" w14:textId="77777777" w:rsidTr="0050287A">
        <w:trPr>
          <w:trHeight w:val="573"/>
        </w:trPr>
        <w:tc>
          <w:tcPr>
            <w:tcW w:w="2193" w:type="dxa"/>
          </w:tcPr>
          <w:p w14:paraId="571C8144" w14:textId="5429350E" w:rsidR="0026483D" w:rsidRPr="0026483D" w:rsidRDefault="0026483D" w:rsidP="0026483D">
            <w:pPr>
              <w:spacing w:line="480" w:lineRule="auto"/>
              <w:jc w:val="both"/>
              <w:rPr>
                <w:sz w:val="28"/>
                <w:szCs w:val="28"/>
              </w:rPr>
            </w:pPr>
            <w:r w:rsidRPr="0026483D">
              <w:rPr>
                <w:sz w:val="28"/>
                <w:szCs w:val="28"/>
                <w:lang w:val="en-IN"/>
              </w:rPr>
              <w:t>Username</w:t>
            </w:r>
          </w:p>
        </w:tc>
        <w:tc>
          <w:tcPr>
            <w:tcW w:w="1891" w:type="dxa"/>
          </w:tcPr>
          <w:p w14:paraId="7B97EAB0" w14:textId="60C962A9" w:rsidR="0026483D" w:rsidRDefault="0026483D" w:rsidP="0026483D">
            <w:pPr>
              <w:spacing w:line="480" w:lineRule="auto"/>
              <w:jc w:val="both"/>
              <w:rPr>
                <w:b/>
                <w:bCs/>
                <w:sz w:val="28"/>
                <w:szCs w:val="28"/>
              </w:rPr>
            </w:pPr>
            <w:r w:rsidRPr="0026483D">
              <w:rPr>
                <w:sz w:val="28"/>
                <w:szCs w:val="28"/>
                <w:lang w:val="en-IN"/>
              </w:rPr>
              <w:t>Varchar</w:t>
            </w:r>
          </w:p>
        </w:tc>
        <w:tc>
          <w:tcPr>
            <w:tcW w:w="1513" w:type="dxa"/>
          </w:tcPr>
          <w:p w14:paraId="0E134BBD" w14:textId="109FBDBE"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154D576C" w14:textId="10B1F12E" w:rsidR="0026483D" w:rsidRPr="0026483D" w:rsidRDefault="0026483D" w:rsidP="0026483D">
            <w:pPr>
              <w:spacing w:line="480" w:lineRule="auto"/>
              <w:jc w:val="both"/>
              <w:rPr>
                <w:sz w:val="28"/>
                <w:szCs w:val="28"/>
              </w:rPr>
            </w:pPr>
            <w:r w:rsidRPr="0026483D">
              <w:rPr>
                <w:sz w:val="28"/>
                <w:szCs w:val="28"/>
                <w:lang w:val="en-IN"/>
              </w:rPr>
              <w:t>Name of the user</w:t>
            </w:r>
          </w:p>
        </w:tc>
        <w:tc>
          <w:tcPr>
            <w:tcW w:w="2352" w:type="dxa"/>
          </w:tcPr>
          <w:p w14:paraId="531F81D5" w14:textId="27C736E2" w:rsidR="0026483D" w:rsidRPr="0026483D" w:rsidRDefault="0026483D" w:rsidP="0026483D">
            <w:pPr>
              <w:spacing w:line="480" w:lineRule="auto"/>
              <w:jc w:val="both"/>
              <w:rPr>
                <w:sz w:val="28"/>
                <w:szCs w:val="28"/>
              </w:rPr>
            </w:pPr>
            <w:r w:rsidRPr="0026483D">
              <w:rPr>
                <w:sz w:val="28"/>
                <w:szCs w:val="28"/>
                <w:lang w:val="en-IN"/>
              </w:rPr>
              <w:t>Primary Key</w:t>
            </w:r>
          </w:p>
        </w:tc>
      </w:tr>
      <w:tr w:rsidR="0026483D" w14:paraId="04AECE1C" w14:textId="77777777" w:rsidTr="0050287A">
        <w:trPr>
          <w:trHeight w:val="530"/>
        </w:trPr>
        <w:tc>
          <w:tcPr>
            <w:tcW w:w="2193" w:type="dxa"/>
          </w:tcPr>
          <w:p w14:paraId="63485EC2" w14:textId="6D7C60B9" w:rsidR="0026483D" w:rsidRPr="0026483D" w:rsidRDefault="0026483D" w:rsidP="0026483D">
            <w:pPr>
              <w:spacing w:line="480" w:lineRule="auto"/>
              <w:jc w:val="both"/>
              <w:rPr>
                <w:sz w:val="28"/>
                <w:szCs w:val="28"/>
              </w:rPr>
            </w:pPr>
            <w:r w:rsidRPr="0026483D">
              <w:rPr>
                <w:sz w:val="28"/>
                <w:szCs w:val="28"/>
                <w:lang w:val="en-IN"/>
              </w:rPr>
              <w:t>Password</w:t>
            </w:r>
          </w:p>
        </w:tc>
        <w:tc>
          <w:tcPr>
            <w:tcW w:w="1891" w:type="dxa"/>
          </w:tcPr>
          <w:p w14:paraId="6A681B4E" w14:textId="3A5CEE3C" w:rsidR="0026483D" w:rsidRPr="0026483D" w:rsidRDefault="0026483D" w:rsidP="0026483D">
            <w:pPr>
              <w:spacing w:line="480" w:lineRule="auto"/>
              <w:jc w:val="both"/>
              <w:rPr>
                <w:sz w:val="28"/>
                <w:szCs w:val="28"/>
              </w:rPr>
            </w:pPr>
            <w:r w:rsidRPr="0026483D">
              <w:rPr>
                <w:sz w:val="28"/>
                <w:szCs w:val="28"/>
                <w:lang w:val="en-IN"/>
              </w:rPr>
              <w:t>Varchar</w:t>
            </w:r>
          </w:p>
        </w:tc>
        <w:tc>
          <w:tcPr>
            <w:tcW w:w="1513" w:type="dxa"/>
          </w:tcPr>
          <w:p w14:paraId="36EC6F94" w14:textId="3533CC9A"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27815E5A" w14:textId="5D8E89FE" w:rsidR="0026483D" w:rsidRPr="0026483D" w:rsidRDefault="0026483D" w:rsidP="0026483D">
            <w:pPr>
              <w:spacing w:line="480" w:lineRule="auto"/>
              <w:rPr>
                <w:sz w:val="28"/>
                <w:szCs w:val="28"/>
              </w:rPr>
            </w:pPr>
            <w:r w:rsidRPr="0026483D">
              <w:rPr>
                <w:sz w:val="28"/>
                <w:szCs w:val="28"/>
                <w:lang w:val="en-IN"/>
              </w:rPr>
              <w:t xml:space="preserve">Password should </w:t>
            </w:r>
            <w:proofErr w:type="gramStart"/>
            <w:r w:rsidRPr="0026483D">
              <w:rPr>
                <w:sz w:val="28"/>
                <w:szCs w:val="28"/>
                <w:lang w:val="en-IN"/>
              </w:rPr>
              <w:t>contains</w:t>
            </w:r>
            <w:proofErr w:type="gramEnd"/>
            <w:r>
              <w:rPr>
                <w:sz w:val="28"/>
                <w:szCs w:val="28"/>
                <w:lang w:val="en-IN"/>
              </w:rPr>
              <w:t xml:space="preserve"> </w:t>
            </w:r>
            <w:r w:rsidRPr="0026483D">
              <w:rPr>
                <w:sz w:val="28"/>
                <w:szCs w:val="28"/>
                <w:lang w:val="en-IN"/>
              </w:rPr>
              <w:t>capital letter, small letter, special character and number</w:t>
            </w:r>
          </w:p>
        </w:tc>
        <w:tc>
          <w:tcPr>
            <w:tcW w:w="2352" w:type="dxa"/>
          </w:tcPr>
          <w:p w14:paraId="6DB19BEC" w14:textId="77777777" w:rsidR="0026483D" w:rsidRPr="0026483D" w:rsidRDefault="0026483D" w:rsidP="0026483D">
            <w:pPr>
              <w:spacing w:line="480" w:lineRule="auto"/>
              <w:jc w:val="both"/>
              <w:rPr>
                <w:sz w:val="28"/>
                <w:szCs w:val="28"/>
              </w:rPr>
            </w:pPr>
            <w:r w:rsidRPr="0026483D">
              <w:rPr>
                <w:sz w:val="28"/>
                <w:szCs w:val="28"/>
                <w:lang w:val="en-IN"/>
              </w:rPr>
              <w:t>Not Null</w:t>
            </w:r>
          </w:p>
          <w:p w14:paraId="290D7784" w14:textId="77777777" w:rsidR="0026483D" w:rsidRDefault="0026483D" w:rsidP="0026483D">
            <w:pPr>
              <w:spacing w:line="480" w:lineRule="auto"/>
              <w:jc w:val="both"/>
              <w:rPr>
                <w:b/>
                <w:bCs/>
                <w:sz w:val="28"/>
                <w:szCs w:val="28"/>
              </w:rPr>
            </w:pPr>
          </w:p>
        </w:tc>
      </w:tr>
      <w:tr w:rsidR="0026483D" w14:paraId="71DF80CC" w14:textId="77777777" w:rsidTr="0050287A">
        <w:trPr>
          <w:trHeight w:val="573"/>
        </w:trPr>
        <w:tc>
          <w:tcPr>
            <w:tcW w:w="2193" w:type="dxa"/>
          </w:tcPr>
          <w:p w14:paraId="4125C2C4" w14:textId="55C15F4A" w:rsidR="0026483D" w:rsidRPr="0026483D" w:rsidRDefault="0026483D" w:rsidP="0026483D">
            <w:pPr>
              <w:spacing w:line="480" w:lineRule="auto"/>
              <w:jc w:val="both"/>
              <w:rPr>
                <w:sz w:val="28"/>
                <w:szCs w:val="28"/>
              </w:rPr>
            </w:pPr>
            <w:r w:rsidRPr="0026483D">
              <w:rPr>
                <w:sz w:val="28"/>
                <w:szCs w:val="28"/>
                <w:lang w:val="en-IN"/>
              </w:rPr>
              <w:t>Email</w:t>
            </w:r>
          </w:p>
        </w:tc>
        <w:tc>
          <w:tcPr>
            <w:tcW w:w="1891" w:type="dxa"/>
          </w:tcPr>
          <w:p w14:paraId="60ADB4B0" w14:textId="288FEE52" w:rsidR="0026483D" w:rsidRPr="0026483D" w:rsidRDefault="0026483D" w:rsidP="0026483D">
            <w:pPr>
              <w:spacing w:line="480" w:lineRule="auto"/>
              <w:jc w:val="both"/>
              <w:rPr>
                <w:sz w:val="28"/>
                <w:szCs w:val="28"/>
              </w:rPr>
            </w:pPr>
            <w:r w:rsidRPr="0026483D">
              <w:rPr>
                <w:sz w:val="28"/>
                <w:szCs w:val="28"/>
                <w:lang w:val="en-IN"/>
              </w:rPr>
              <w:t>Varchar</w:t>
            </w:r>
          </w:p>
        </w:tc>
        <w:tc>
          <w:tcPr>
            <w:tcW w:w="1513" w:type="dxa"/>
          </w:tcPr>
          <w:p w14:paraId="02F9BBD4" w14:textId="70276A24"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41A7591B" w14:textId="2780B4F1" w:rsidR="0026483D" w:rsidRPr="0026483D" w:rsidRDefault="0026483D" w:rsidP="0026483D">
            <w:pPr>
              <w:spacing w:line="480" w:lineRule="auto"/>
              <w:jc w:val="both"/>
              <w:rPr>
                <w:sz w:val="28"/>
                <w:szCs w:val="28"/>
              </w:rPr>
            </w:pPr>
            <w:r w:rsidRPr="0026483D">
              <w:rPr>
                <w:sz w:val="28"/>
                <w:szCs w:val="28"/>
                <w:lang w:val="en-IN"/>
              </w:rPr>
              <w:t>Mail id of the user</w:t>
            </w:r>
          </w:p>
        </w:tc>
        <w:tc>
          <w:tcPr>
            <w:tcW w:w="2352" w:type="dxa"/>
          </w:tcPr>
          <w:p w14:paraId="4C123747" w14:textId="4B2F3B41" w:rsidR="0026483D" w:rsidRPr="0026483D" w:rsidRDefault="0026483D" w:rsidP="0026483D">
            <w:pPr>
              <w:spacing w:line="480" w:lineRule="auto"/>
              <w:jc w:val="both"/>
              <w:rPr>
                <w:sz w:val="28"/>
                <w:szCs w:val="28"/>
              </w:rPr>
            </w:pPr>
            <w:r w:rsidRPr="0026483D">
              <w:rPr>
                <w:sz w:val="28"/>
                <w:szCs w:val="28"/>
                <w:lang w:val="en-IN"/>
              </w:rPr>
              <w:t>Primary Key</w:t>
            </w:r>
          </w:p>
        </w:tc>
      </w:tr>
      <w:tr w:rsidR="0026483D" w14:paraId="0F4A1846" w14:textId="77777777" w:rsidTr="0050287A">
        <w:trPr>
          <w:trHeight w:val="1135"/>
        </w:trPr>
        <w:tc>
          <w:tcPr>
            <w:tcW w:w="2193" w:type="dxa"/>
          </w:tcPr>
          <w:p w14:paraId="265D026E" w14:textId="3469A9F5" w:rsidR="0026483D" w:rsidRPr="0026483D" w:rsidRDefault="0026483D" w:rsidP="0026483D">
            <w:pPr>
              <w:spacing w:line="480" w:lineRule="auto"/>
              <w:jc w:val="both"/>
              <w:rPr>
                <w:sz w:val="28"/>
                <w:szCs w:val="28"/>
              </w:rPr>
            </w:pPr>
            <w:r w:rsidRPr="0026483D">
              <w:rPr>
                <w:sz w:val="28"/>
                <w:szCs w:val="28"/>
                <w:lang w:val="en-IN"/>
              </w:rPr>
              <w:t>Mobile</w:t>
            </w:r>
          </w:p>
        </w:tc>
        <w:tc>
          <w:tcPr>
            <w:tcW w:w="1891" w:type="dxa"/>
          </w:tcPr>
          <w:p w14:paraId="5932F43A" w14:textId="534B2E9B" w:rsidR="0026483D" w:rsidRPr="0026483D" w:rsidRDefault="0026483D" w:rsidP="0026483D">
            <w:pPr>
              <w:spacing w:line="480" w:lineRule="auto"/>
              <w:jc w:val="both"/>
              <w:rPr>
                <w:sz w:val="28"/>
                <w:szCs w:val="28"/>
              </w:rPr>
            </w:pPr>
            <w:r w:rsidRPr="0026483D">
              <w:rPr>
                <w:sz w:val="28"/>
                <w:szCs w:val="28"/>
                <w:lang w:val="en-IN"/>
              </w:rPr>
              <w:t>Varchar</w:t>
            </w:r>
          </w:p>
        </w:tc>
        <w:tc>
          <w:tcPr>
            <w:tcW w:w="1513" w:type="dxa"/>
          </w:tcPr>
          <w:p w14:paraId="12D02CBD" w14:textId="6535D84E"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57511611" w14:textId="0FDADDAD" w:rsidR="0026483D" w:rsidRPr="0026483D" w:rsidRDefault="0026483D" w:rsidP="0026483D">
            <w:pPr>
              <w:spacing w:line="480" w:lineRule="auto"/>
              <w:jc w:val="both"/>
              <w:rPr>
                <w:sz w:val="28"/>
                <w:szCs w:val="28"/>
              </w:rPr>
            </w:pPr>
            <w:r w:rsidRPr="0026483D">
              <w:rPr>
                <w:sz w:val="28"/>
                <w:szCs w:val="28"/>
                <w:lang w:val="en-IN"/>
              </w:rPr>
              <w:t>Mobile number of the user</w:t>
            </w:r>
          </w:p>
        </w:tc>
        <w:tc>
          <w:tcPr>
            <w:tcW w:w="2352" w:type="dxa"/>
          </w:tcPr>
          <w:p w14:paraId="080B0042" w14:textId="77777777" w:rsidR="0026483D" w:rsidRPr="0026483D" w:rsidRDefault="0026483D" w:rsidP="0026483D">
            <w:pPr>
              <w:spacing w:line="480" w:lineRule="auto"/>
              <w:jc w:val="both"/>
              <w:rPr>
                <w:sz w:val="28"/>
                <w:szCs w:val="28"/>
              </w:rPr>
            </w:pPr>
            <w:r w:rsidRPr="0026483D">
              <w:rPr>
                <w:sz w:val="28"/>
                <w:szCs w:val="28"/>
                <w:lang w:val="en-IN"/>
              </w:rPr>
              <w:t>Not Null</w:t>
            </w:r>
          </w:p>
          <w:p w14:paraId="5CC867FC" w14:textId="77777777" w:rsidR="0026483D" w:rsidRDefault="0026483D" w:rsidP="0026483D">
            <w:pPr>
              <w:spacing w:line="480" w:lineRule="auto"/>
              <w:jc w:val="both"/>
              <w:rPr>
                <w:b/>
                <w:bCs/>
                <w:sz w:val="28"/>
                <w:szCs w:val="28"/>
              </w:rPr>
            </w:pPr>
          </w:p>
        </w:tc>
      </w:tr>
    </w:tbl>
    <w:p w14:paraId="37A54B43" w14:textId="6653C9EB" w:rsidR="0026483D" w:rsidRDefault="0026483D" w:rsidP="0026483D">
      <w:pPr>
        <w:spacing w:line="480" w:lineRule="auto"/>
        <w:jc w:val="both"/>
        <w:rPr>
          <w:b/>
          <w:bCs/>
          <w:sz w:val="28"/>
          <w:szCs w:val="28"/>
        </w:rPr>
      </w:pPr>
    </w:p>
    <w:p w14:paraId="37762DBD" w14:textId="4BC57EAE" w:rsidR="009D3B72" w:rsidRDefault="009D3B72" w:rsidP="0026483D">
      <w:pPr>
        <w:spacing w:line="480" w:lineRule="auto"/>
        <w:jc w:val="both"/>
        <w:rPr>
          <w:b/>
          <w:bCs/>
          <w:sz w:val="28"/>
          <w:szCs w:val="28"/>
        </w:rPr>
      </w:pPr>
    </w:p>
    <w:p w14:paraId="7299BCF0" w14:textId="0EF23A54" w:rsidR="009D3B72" w:rsidRDefault="009D3B72" w:rsidP="0026483D">
      <w:pPr>
        <w:spacing w:line="480" w:lineRule="auto"/>
        <w:jc w:val="both"/>
        <w:rPr>
          <w:b/>
          <w:bCs/>
          <w:sz w:val="28"/>
          <w:szCs w:val="28"/>
        </w:rPr>
      </w:pPr>
    </w:p>
    <w:p w14:paraId="7DB454CB" w14:textId="0A25FD5D" w:rsidR="009D3B72" w:rsidRDefault="009D3B72" w:rsidP="0026483D">
      <w:pPr>
        <w:spacing w:line="480" w:lineRule="auto"/>
        <w:jc w:val="both"/>
        <w:rPr>
          <w:b/>
          <w:bCs/>
          <w:sz w:val="28"/>
          <w:szCs w:val="28"/>
        </w:rPr>
      </w:pPr>
    </w:p>
    <w:p w14:paraId="6E7597F2" w14:textId="529BA370" w:rsidR="009D3B72" w:rsidRDefault="009D3B72" w:rsidP="0026483D">
      <w:pPr>
        <w:spacing w:line="480" w:lineRule="auto"/>
        <w:jc w:val="both"/>
        <w:rPr>
          <w:b/>
          <w:bCs/>
          <w:sz w:val="28"/>
          <w:szCs w:val="28"/>
        </w:rPr>
      </w:pPr>
    </w:p>
    <w:p w14:paraId="37D9D2EF" w14:textId="0BFD9C7F" w:rsidR="00D05D25" w:rsidRDefault="00D05D25" w:rsidP="0026483D">
      <w:pPr>
        <w:spacing w:line="480" w:lineRule="auto"/>
        <w:jc w:val="both"/>
        <w:rPr>
          <w:b/>
          <w:bCs/>
          <w:sz w:val="28"/>
          <w:szCs w:val="28"/>
        </w:rPr>
      </w:pPr>
    </w:p>
    <w:p w14:paraId="0092AB94" w14:textId="15CCF049" w:rsidR="009D3B72" w:rsidRDefault="009D3B72" w:rsidP="0026483D">
      <w:pPr>
        <w:spacing w:line="480" w:lineRule="auto"/>
        <w:jc w:val="both"/>
        <w:rPr>
          <w:b/>
          <w:bCs/>
          <w:sz w:val="28"/>
          <w:szCs w:val="28"/>
        </w:rPr>
      </w:pPr>
    </w:p>
    <w:p w14:paraId="722AD7BD" w14:textId="77777777" w:rsidR="009D3B72" w:rsidRDefault="009D3B72" w:rsidP="0026483D">
      <w:pPr>
        <w:spacing w:line="480" w:lineRule="auto"/>
        <w:jc w:val="both"/>
        <w:rPr>
          <w:b/>
          <w:bCs/>
          <w:sz w:val="28"/>
          <w:szCs w:val="28"/>
        </w:rPr>
      </w:pPr>
    </w:p>
    <w:p w14:paraId="095C2E9A" w14:textId="1DFC45C2" w:rsidR="001B6543" w:rsidRDefault="00847DE2" w:rsidP="0026483D">
      <w:pPr>
        <w:spacing w:line="480" w:lineRule="auto"/>
        <w:jc w:val="both"/>
        <w:rPr>
          <w:b/>
          <w:bCs/>
          <w:sz w:val="28"/>
          <w:szCs w:val="28"/>
        </w:rPr>
      </w:pPr>
      <w:r>
        <w:rPr>
          <w:b/>
          <w:bCs/>
          <w:sz w:val="28"/>
          <w:szCs w:val="28"/>
        </w:rPr>
        <w:lastRenderedPageBreak/>
        <w:t xml:space="preserve">4.1.2. </w:t>
      </w:r>
      <w:r w:rsidR="001B6543">
        <w:rPr>
          <w:b/>
          <w:bCs/>
          <w:sz w:val="28"/>
          <w:szCs w:val="28"/>
        </w:rPr>
        <w:t>FUNDRAISER DB</w:t>
      </w:r>
      <w:r w:rsidR="00AD1429">
        <w:rPr>
          <w:b/>
          <w:bCs/>
          <w:sz w:val="28"/>
          <w:szCs w:val="28"/>
        </w:rPr>
        <w:t xml:space="preserve"> FOR CROWDFUNDING:</w:t>
      </w:r>
    </w:p>
    <w:tbl>
      <w:tblPr>
        <w:tblStyle w:val="TableGrid"/>
        <w:tblW w:w="10438" w:type="dxa"/>
        <w:tblLayout w:type="fixed"/>
        <w:tblLook w:val="04A0" w:firstRow="1" w:lastRow="0" w:firstColumn="1" w:lastColumn="0" w:noHBand="0" w:noVBand="1"/>
      </w:tblPr>
      <w:tblGrid>
        <w:gridCol w:w="2193"/>
        <w:gridCol w:w="1891"/>
        <w:gridCol w:w="1513"/>
        <w:gridCol w:w="2489"/>
        <w:gridCol w:w="2352"/>
      </w:tblGrid>
      <w:tr w:rsidR="0050287A" w14:paraId="0A793615" w14:textId="77777777" w:rsidTr="00087A65">
        <w:trPr>
          <w:trHeight w:val="562"/>
        </w:trPr>
        <w:tc>
          <w:tcPr>
            <w:tcW w:w="2193" w:type="dxa"/>
          </w:tcPr>
          <w:p w14:paraId="0E59DD09" w14:textId="77777777" w:rsidR="0050287A" w:rsidRDefault="0050287A" w:rsidP="00087A65">
            <w:pPr>
              <w:spacing w:line="480" w:lineRule="auto"/>
              <w:jc w:val="both"/>
              <w:rPr>
                <w:b/>
                <w:bCs/>
                <w:sz w:val="28"/>
                <w:szCs w:val="28"/>
              </w:rPr>
            </w:pPr>
            <w:r>
              <w:rPr>
                <w:b/>
                <w:bCs/>
                <w:sz w:val="28"/>
                <w:szCs w:val="28"/>
              </w:rPr>
              <w:t>FIELD NAME</w:t>
            </w:r>
          </w:p>
        </w:tc>
        <w:tc>
          <w:tcPr>
            <w:tcW w:w="1891" w:type="dxa"/>
          </w:tcPr>
          <w:p w14:paraId="28816DCD" w14:textId="77777777" w:rsidR="0050287A" w:rsidRDefault="0050287A" w:rsidP="00087A65">
            <w:pPr>
              <w:spacing w:line="480" w:lineRule="auto"/>
              <w:jc w:val="both"/>
              <w:rPr>
                <w:b/>
                <w:bCs/>
                <w:sz w:val="28"/>
                <w:szCs w:val="28"/>
              </w:rPr>
            </w:pPr>
            <w:r>
              <w:rPr>
                <w:b/>
                <w:bCs/>
                <w:sz w:val="28"/>
                <w:szCs w:val="28"/>
              </w:rPr>
              <w:t>DATATYPE</w:t>
            </w:r>
          </w:p>
        </w:tc>
        <w:tc>
          <w:tcPr>
            <w:tcW w:w="1513" w:type="dxa"/>
          </w:tcPr>
          <w:p w14:paraId="085E088C" w14:textId="77777777" w:rsidR="0050287A" w:rsidRPr="0026483D" w:rsidRDefault="0050287A" w:rsidP="00087A65">
            <w:pPr>
              <w:spacing w:line="480" w:lineRule="auto"/>
              <w:jc w:val="center"/>
              <w:rPr>
                <w:b/>
                <w:bCs/>
                <w:sz w:val="28"/>
                <w:szCs w:val="28"/>
              </w:rPr>
            </w:pPr>
            <w:r w:rsidRPr="0026483D">
              <w:rPr>
                <w:b/>
                <w:bCs/>
                <w:sz w:val="28"/>
                <w:szCs w:val="28"/>
              </w:rPr>
              <w:t>LENGTH</w:t>
            </w:r>
          </w:p>
        </w:tc>
        <w:tc>
          <w:tcPr>
            <w:tcW w:w="2489" w:type="dxa"/>
          </w:tcPr>
          <w:p w14:paraId="1A7AA9BF" w14:textId="77777777" w:rsidR="0050287A" w:rsidRDefault="0050287A" w:rsidP="00087A65">
            <w:pPr>
              <w:spacing w:line="480" w:lineRule="auto"/>
              <w:jc w:val="both"/>
              <w:rPr>
                <w:b/>
                <w:bCs/>
                <w:sz w:val="28"/>
                <w:szCs w:val="28"/>
              </w:rPr>
            </w:pPr>
            <w:r>
              <w:rPr>
                <w:b/>
                <w:bCs/>
                <w:sz w:val="28"/>
                <w:szCs w:val="28"/>
              </w:rPr>
              <w:t>DESCRIPTION</w:t>
            </w:r>
          </w:p>
        </w:tc>
        <w:tc>
          <w:tcPr>
            <w:tcW w:w="2352" w:type="dxa"/>
          </w:tcPr>
          <w:p w14:paraId="6ECEB16B" w14:textId="77777777" w:rsidR="0050287A" w:rsidRDefault="0050287A" w:rsidP="00087A65">
            <w:pPr>
              <w:spacing w:line="480" w:lineRule="auto"/>
              <w:jc w:val="both"/>
              <w:rPr>
                <w:b/>
                <w:bCs/>
                <w:sz w:val="28"/>
                <w:szCs w:val="28"/>
              </w:rPr>
            </w:pPr>
            <w:r>
              <w:rPr>
                <w:b/>
                <w:bCs/>
                <w:sz w:val="28"/>
                <w:szCs w:val="28"/>
              </w:rPr>
              <w:t>CONSTRAINTS</w:t>
            </w:r>
          </w:p>
        </w:tc>
      </w:tr>
      <w:tr w:rsidR="0050287A" w14:paraId="57DE5E26" w14:textId="77777777" w:rsidTr="00087A65">
        <w:trPr>
          <w:trHeight w:val="573"/>
        </w:trPr>
        <w:tc>
          <w:tcPr>
            <w:tcW w:w="2193" w:type="dxa"/>
          </w:tcPr>
          <w:p w14:paraId="671C7FCB" w14:textId="77777777" w:rsidR="0050287A" w:rsidRPr="0026483D" w:rsidRDefault="0050287A" w:rsidP="00087A65">
            <w:pPr>
              <w:spacing w:line="480" w:lineRule="auto"/>
              <w:jc w:val="both"/>
              <w:rPr>
                <w:sz w:val="28"/>
                <w:szCs w:val="28"/>
              </w:rPr>
            </w:pPr>
            <w:r w:rsidRPr="0026483D">
              <w:rPr>
                <w:sz w:val="28"/>
                <w:szCs w:val="28"/>
                <w:lang w:val="en-IN"/>
              </w:rPr>
              <w:t>Username</w:t>
            </w:r>
          </w:p>
        </w:tc>
        <w:tc>
          <w:tcPr>
            <w:tcW w:w="1891" w:type="dxa"/>
          </w:tcPr>
          <w:p w14:paraId="4B5F897A" w14:textId="77777777" w:rsidR="0050287A" w:rsidRDefault="0050287A" w:rsidP="00087A65">
            <w:pPr>
              <w:spacing w:line="480" w:lineRule="auto"/>
              <w:jc w:val="both"/>
              <w:rPr>
                <w:b/>
                <w:bCs/>
                <w:sz w:val="28"/>
                <w:szCs w:val="28"/>
              </w:rPr>
            </w:pPr>
            <w:r w:rsidRPr="0026483D">
              <w:rPr>
                <w:sz w:val="28"/>
                <w:szCs w:val="28"/>
                <w:lang w:val="en-IN"/>
              </w:rPr>
              <w:t>Varchar</w:t>
            </w:r>
          </w:p>
        </w:tc>
        <w:tc>
          <w:tcPr>
            <w:tcW w:w="1513" w:type="dxa"/>
          </w:tcPr>
          <w:p w14:paraId="2B29FB64" w14:textId="77777777" w:rsidR="0050287A" w:rsidRPr="0026483D" w:rsidRDefault="0050287A" w:rsidP="00087A65">
            <w:pPr>
              <w:spacing w:line="480" w:lineRule="auto"/>
              <w:jc w:val="both"/>
              <w:rPr>
                <w:sz w:val="28"/>
                <w:szCs w:val="28"/>
              </w:rPr>
            </w:pPr>
            <w:r w:rsidRPr="0026483D">
              <w:rPr>
                <w:sz w:val="28"/>
                <w:szCs w:val="28"/>
                <w:lang w:val="en-IN"/>
              </w:rPr>
              <w:t>200</w:t>
            </w:r>
          </w:p>
        </w:tc>
        <w:tc>
          <w:tcPr>
            <w:tcW w:w="2489" w:type="dxa"/>
          </w:tcPr>
          <w:p w14:paraId="049DFEA7" w14:textId="74EAFC5E" w:rsidR="0050287A" w:rsidRPr="0026483D" w:rsidRDefault="0050287A" w:rsidP="00087A65">
            <w:pPr>
              <w:spacing w:line="480" w:lineRule="auto"/>
              <w:jc w:val="both"/>
              <w:rPr>
                <w:sz w:val="28"/>
                <w:szCs w:val="28"/>
              </w:rPr>
            </w:pPr>
            <w:r w:rsidRPr="0050287A">
              <w:rPr>
                <w:sz w:val="28"/>
                <w:szCs w:val="28"/>
                <w:lang w:val="en-IN"/>
              </w:rPr>
              <w:t>Name of the fundraiser</w:t>
            </w:r>
          </w:p>
        </w:tc>
        <w:tc>
          <w:tcPr>
            <w:tcW w:w="2352" w:type="dxa"/>
          </w:tcPr>
          <w:p w14:paraId="3C3EFF8B" w14:textId="77777777" w:rsidR="0050287A" w:rsidRPr="0026483D" w:rsidRDefault="0050287A" w:rsidP="00087A65">
            <w:pPr>
              <w:spacing w:line="480" w:lineRule="auto"/>
              <w:jc w:val="both"/>
              <w:rPr>
                <w:sz w:val="28"/>
                <w:szCs w:val="28"/>
              </w:rPr>
            </w:pPr>
            <w:r w:rsidRPr="0026483D">
              <w:rPr>
                <w:sz w:val="28"/>
                <w:szCs w:val="28"/>
                <w:lang w:val="en-IN"/>
              </w:rPr>
              <w:t>Primary Key</w:t>
            </w:r>
          </w:p>
        </w:tc>
      </w:tr>
      <w:tr w:rsidR="0050287A" w14:paraId="457DADD0" w14:textId="77777777" w:rsidTr="0050287A">
        <w:trPr>
          <w:trHeight w:val="1160"/>
        </w:trPr>
        <w:tc>
          <w:tcPr>
            <w:tcW w:w="2193" w:type="dxa"/>
          </w:tcPr>
          <w:p w14:paraId="3C6074DC" w14:textId="77777777" w:rsidR="0050287A" w:rsidRPr="0050287A" w:rsidRDefault="0050287A" w:rsidP="0050287A">
            <w:pPr>
              <w:spacing w:line="480" w:lineRule="auto"/>
              <w:jc w:val="both"/>
              <w:rPr>
                <w:sz w:val="28"/>
                <w:szCs w:val="28"/>
              </w:rPr>
            </w:pPr>
            <w:r w:rsidRPr="0050287A">
              <w:rPr>
                <w:sz w:val="28"/>
                <w:szCs w:val="28"/>
                <w:lang w:val="en-IN"/>
              </w:rPr>
              <w:t xml:space="preserve">Account Number </w:t>
            </w:r>
          </w:p>
          <w:p w14:paraId="08CEABCE" w14:textId="30F4DA1E" w:rsidR="0050287A" w:rsidRPr="0026483D" w:rsidRDefault="0050287A" w:rsidP="00087A65">
            <w:pPr>
              <w:spacing w:line="480" w:lineRule="auto"/>
              <w:jc w:val="both"/>
              <w:rPr>
                <w:sz w:val="28"/>
                <w:szCs w:val="28"/>
              </w:rPr>
            </w:pPr>
          </w:p>
        </w:tc>
        <w:tc>
          <w:tcPr>
            <w:tcW w:w="1891" w:type="dxa"/>
          </w:tcPr>
          <w:p w14:paraId="7BA1A2B3" w14:textId="77777777" w:rsidR="0050287A" w:rsidRPr="0026483D" w:rsidRDefault="0050287A" w:rsidP="00087A65">
            <w:pPr>
              <w:spacing w:line="480" w:lineRule="auto"/>
              <w:jc w:val="both"/>
              <w:rPr>
                <w:sz w:val="28"/>
                <w:szCs w:val="28"/>
              </w:rPr>
            </w:pPr>
            <w:r w:rsidRPr="0026483D">
              <w:rPr>
                <w:sz w:val="28"/>
                <w:szCs w:val="28"/>
                <w:lang w:val="en-IN"/>
              </w:rPr>
              <w:t>Varchar</w:t>
            </w:r>
          </w:p>
        </w:tc>
        <w:tc>
          <w:tcPr>
            <w:tcW w:w="1513" w:type="dxa"/>
          </w:tcPr>
          <w:p w14:paraId="30906053" w14:textId="77777777" w:rsidR="0050287A" w:rsidRPr="0050287A" w:rsidRDefault="0050287A" w:rsidP="0050287A">
            <w:pPr>
              <w:spacing w:line="480" w:lineRule="auto"/>
              <w:jc w:val="both"/>
              <w:rPr>
                <w:sz w:val="28"/>
                <w:szCs w:val="28"/>
              </w:rPr>
            </w:pPr>
            <w:r w:rsidRPr="0050287A">
              <w:rPr>
                <w:sz w:val="28"/>
                <w:szCs w:val="28"/>
                <w:lang w:val="en-IN"/>
              </w:rPr>
              <w:t>12</w:t>
            </w:r>
          </w:p>
          <w:p w14:paraId="02EB94F5" w14:textId="1E4AA45E" w:rsidR="0050287A" w:rsidRPr="0026483D" w:rsidRDefault="0050287A" w:rsidP="00087A65">
            <w:pPr>
              <w:spacing w:line="480" w:lineRule="auto"/>
              <w:jc w:val="both"/>
              <w:rPr>
                <w:sz w:val="28"/>
                <w:szCs w:val="28"/>
              </w:rPr>
            </w:pPr>
          </w:p>
        </w:tc>
        <w:tc>
          <w:tcPr>
            <w:tcW w:w="2489" w:type="dxa"/>
          </w:tcPr>
          <w:p w14:paraId="22BE2C16" w14:textId="573B99FC" w:rsidR="0050287A" w:rsidRPr="0026483D" w:rsidRDefault="0050287A" w:rsidP="00087A65">
            <w:pPr>
              <w:spacing w:line="480" w:lineRule="auto"/>
              <w:rPr>
                <w:sz w:val="28"/>
                <w:szCs w:val="28"/>
              </w:rPr>
            </w:pPr>
            <w:r w:rsidRPr="0050287A">
              <w:rPr>
                <w:sz w:val="28"/>
                <w:szCs w:val="28"/>
                <w:lang w:val="en-IN"/>
              </w:rPr>
              <w:t>Account number of the fundraiser</w:t>
            </w:r>
          </w:p>
        </w:tc>
        <w:tc>
          <w:tcPr>
            <w:tcW w:w="2352" w:type="dxa"/>
          </w:tcPr>
          <w:p w14:paraId="516FB4F3" w14:textId="33BF5707" w:rsidR="0050287A" w:rsidRDefault="0050287A" w:rsidP="0050287A">
            <w:pPr>
              <w:spacing w:line="480" w:lineRule="auto"/>
              <w:jc w:val="both"/>
              <w:rPr>
                <w:b/>
                <w:bCs/>
                <w:sz w:val="28"/>
                <w:szCs w:val="28"/>
              </w:rPr>
            </w:pPr>
            <w:r w:rsidRPr="0026483D">
              <w:rPr>
                <w:sz w:val="28"/>
                <w:szCs w:val="28"/>
                <w:lang w:val="en-IN"/>
              </w:rPr>
              <w:t>Primary Key</w:t>
            </w:r>
          </w:p>
        </w:tc>
      </w:tr>
      <w:tr w:rsidR="0050287A" w14:paraId="2DCB9214" w14:textId="77777777" w:rsidTr="00087A65">
        <w:trPr>
          <w:trHeight w:val="573"/>
        </w:trPr>
        <w:tc>
          <w:tcPr>
            <w:tcW w:w="2193" w:type="dxa"/>
          </w:tcPr>
          <w:p w14:paraId="0181CEBF" w14:textId="320C90A2" w:rsidR="0050287A" w:rsidRPr="0026483D" w:rsidRDefault="0050287A" w:rsidP="00087A65">
            <w:pPr>
              <w:spacing w:line="480" w:lineRule="auto"/>
              <w:jc w:val="both"/>
              <w:rPr>
                <w:sz w:val="28"/>
                <w:szCs w:val="28"/>
              </w:rPr>
            </w:pPr>
            <w:r w:rsidRPr="0050287A">
              <w:rPr>
                <w:sz w:val="28"/>
                <w:szCs w:val="28"/>
                <w:lang w:val="en-IN"/>
              </w:rPr>
              <w:t>Amount</w:t>
            </w:r>
          </w:p>
        </w:tc>
        <w:tc>
          <w:tcPr>
            <w:tcW w:w="1891" w:type="dxa"/>
          </w:tcPr>
          <w:p w14:paraId="6BE5221E" w14:textId="77777777" w:rsidR="0050287A" w:rsidRPr="0026483D" w:rsidRDefault="0050287A" w:rsidP="00087A65">
            <w:pPr>
              <w:spacing w:line="480" w:lineRule="auto"/>
              <w:jc w:val="both"/>
              <w:rPr>
                <w:sz w:val="28"/>
                <w:szCs w:val="28"/>
              </w:rPr>
            </w:pPr>
            <w:r w:rsidRPr="0026483D">
              <w:rPr>
                <w:sz w:val="28"/>
                <w:szCs w:val="28"/>
                <w:lang w:val="en-IN"/>
              </w:rPr>
              <w:t>Varchar</w:t>
            </w:r>
          </w:p>
        </w:tc>
        <w:tc>
          <w:tcPr>
            <w:tcW w:w="1513" w:type="dxa"/>
          </w:tcPr>
          <w:p w14:paraId="505AC399" w14:textId="77777777" w:rsidR="0050287A" w:rsidRPr="0026483D" w:rsidRDefault="0050287A" w:rsidP="00087A65">
            <w:pPr>
              <w:spacing w:line="480" w:lineRule="auto"/>
              <w:jc w:val="both"/>
              <w:rPr>
                <w:sz w:val="28"/>
                <w:szCs w:val="28"/>
              </w:rPr>
            </w:pPr>
            <w:r w:rsidRPr="0026483D">
              <w:rPr>
                <w:sz w:val="28"/>
                <w:szCs w:val="28"/>
                <w:lang w:val="en-IN"/>
              </w:rPr>
              <w:t>200</w:t>
            </w:r>
          </w:p>
        </w:tc>
        <w:tc>
          <w:tcPr>
            <w:tcW w:w="2489" w:type="dxa"/>
          </w:tcPr>
          <w:p w14:paraId="450E9CC6" w14:textId="381C98F9" w:rsidR="0050287A" w:rsidRPr="0026483D" w:rsidRDefault="0050287A" w:rsidP="00087A65">
            <w:pPr>
              <w:spacing w:line="480" w:lineRule="auto"/>
              <w:jc w:val="both"/>
              <w:rPr>
                <w:sz w:val="28"/>
                <w:szCs w:val="28"/>
              </w:rPr>
            </w:pPr>
            <w:r w:rsidRPr="0050287A">
              <w:rPr>
                <w:sz w:val="28"/>
                <w:szCs w:val="28"/>
                <w:lang w:val="en-IN"/>
              </w:rPr>
              <w:t>Amount that they are expecting</w:t>
            </w:r>
          </w:p>
        </w:tc>
        <w:tc>
          <w:tcPr>
            <w:tcW w:w="2352" w:type="dxa"/>
          </w:tcPr>
          <w:p w14:paraId="76F79839" w14:textId="77777777" w:rsidR="0050287A" w:rsidRPr="0050287A" w:rsidRDefault="0050287A" w:rsidP="0050287A">
            <w:pPr>
              <w:spacing w:line="480" w:lineRule="auto"/>
              <w:jc w:val="both"/>
              <w:rPr>
                <w:sz w:val="28"/>
                <w:szCs w:val="28"/>
              </w:rPr>
            </w:pPr>
            <w:r w:rsidRPr="0050287A">
              <w:rPr>
                <w:sz w:val="28"/>
                <w:szCs w:val="28"/>
                <w:lang w:val="en-IN"/>
              </w:rPr>
              <w:t>Not Null</w:t>
            </w:r>
          </w:p>
          <w:p w14:paraId="5CA129C0" w14:textId="56543163" w:rsidR="0050287A" w:rsidRPr="0026483D" w:rsidRDefault="0050287A" w:rsidP="00087A65">
            <w:pPr>
              <w:spacing w:line="480" w:lineRule="auto"/>
              <w:jc w:val="both"/>
              <w:rPr>
                <w:sz w:val="28"/>
                <w:szCs w:val="28"/>
              </w:rPr>
            </w:pPr>
          </w:p>
        </w:tc>
      </w:tr>
      <w:tr w:rsidR="0050287A" w14:paraId="34FF6486" w14:textId="77777777" w:rsidTr="00087A65">
        <w:trPr>
          <w:trHeight w:val="1135"/>
        </w:trPr>
        <w:tc>
          <w:tcPr>
            <w:tcW w:w="2193" w:type="dxa"/>
          </w:tcPr>
          <w:p w14:paraId="75AFCF3F" w14:textId="77777777" w:rsidR="0050287A" w:rsidRPr="0026483D" w:rsidRDefault="0050287A" w:rsidP="00087A65">
            <w:pPr>
              <w:spacing w:line="480" w:lineRule="auto"/>
              <w:jc w:val="both"/>
              <w:rPr>
                <w:sz w:val="28"/>
                <w:szCs w:val="28"/>
              </w:rPr>
            </w:pPr>
            <w:r w:rsidRPr="0026483D">
              <w:rPr>
                <w:sz w:val="28"/>
                <w:szCs w:val="28"/>
                <w:lang w:val="en-IN"/>
              </w:rPr>
              <w:t>Mobile</w:t>
            </w:r>
          </w:p>
        </w:tc>
        <w:tc>
          <w:tcPr>
            <w:tcW w:w="1891" w:type="dxa"/>
          </w:tcPr>
          <w:p w14:paraId="74AE96C0" w14:textId="77777777" w:rsidR="0050287A" w:rsidRPr="0026483D" w:rsidRDefault="0050287A" w:rsidP="00087A65">
            <w:pPr>
              <w:spacing w:line="480" w:lineRule="auto"/>
              <w:jc w:val="both"/>
              <w:rPr>
                <w:sz w:val="28"/>
                <w:szCs w:val="28"/>
              </w:rPr>
            </w:pPr>
            <w:r w:rsidRPr="0026483D">
              <w:rPr>
                <w:sz w:val="28"/>
                <w:szCs w:val="28"/>
                <w:lang w:val="en-IN"/>
              </w:rPr>
              <w:t>Varchar</w:t>
            </w:r>
          </w:p>
        </w:tc>
        <w:tc>
          <w:tcPr>
            <w:tcW w:w="1513" w:type="dxa"/>
          </w:tcPr>
          <w:p w14:paraId="68DA2F1F" w14:textId="77777777" w:rsidR="0050287A" w:rsidRPr="0026483D" w:rsidRDefault="0050287A" w:rsidP="00087A65">
            <w:pPr>
              <w:spacing w:line="480" w:lineRule="auto"/>
              <w:jc w:val="both"/>
              <w:rPr>
                <w:sz w:val="28"/>
                <w:szCs w:val="28"/>
              </w:rPr>
            </w:pPr>
            <w:r w:rsidRPr="0026483D">
              <w:rPr>
                <w:sz w:val="28"/>
                <w:szCs w:val="28"/>
                <w:lang w:val="en-IN"/>
              </w:rPr>
              <w:t>200</w:t>
            </w:r>
          </w:p>
        </w:tc>
        <w:tc>
          <w:tcPr>
            <w:tcW w:w="2489" w:type="dxa"/>
          </w:tcPr>
          <w:p w14:paraId="154E9D58" w14:textId="151BBEB4" w:rsidR="0050287A" w:rsidRPr="0026483D" w:rsidRDefault="0050287A" w:rsidP="00087A65">
            <w:pPr>
              <w:spacing w:line="480" w:lineRule="auto"/>
              <w:jc w:val="both"/>
              <w:rPr>
                <w:sz w:val="28"/>
                <w:szCs w:val="28"/>
              </w:rPr>
            </w:pPr>
            <w:r w:rsidRPr="0050287A">
              <w:rPr>
                <w:sz w:val="28"/>
                <w:szCs w:val="28"/>
                <w:lang w:val="en-IN"/>
              </w:rPr>
              <w:t>Mobile number of the fundraiser</w:t>
            </w:r>
          </w:p>
        </w:tc>
        <w:tc>
          <w:tcPr>
            <w:tcW w:w="2352" w:type="dxa"/>
          </w:tcPr>
          <w:p w14:paraId="03F6EDB9" w14:textId="77777777" w:rsidR="0050287A" w:rsidRPr="0026483D" w:rsidRDefault="0050287A" w:rsidP="00087A65">
            <w:pPr>
              <w:spacing w:line="480" w:lineRule="auto"/>
              <w:jc w:val="both"/>
              <w:rPr>
                <w:sz w:val="28"/>
                <w:szCs w:val="28"/>
              </w:rPr>
            </w:pPr>
            <w:r w:rsidRPr="0026483D">
              <w:rPr>
                <w:sz w:val="28"/>
                <w:szCs w:val="28"/>
                <w:lang w:val="en-IN"/>
              </w:rPr>
              <w:t>Not Null</w:t>
            </w:r>
          </w:p>
          <w:p w14:paraId="330A80E3" w14:textId="77777777" w:rsidR="0050287A" w:rsidRDefault="0050287A" w:rsidP="00087A65">
            <w:pPr>
              <w:spacing w:line="480" w:lineRule="auto"/>
              <w:jc w:val="both"/>
              <w:rPr>
                <w:b/>
                <w:bCs/>
                <w:sz w:val="28"/>
                <w:szCs w:val="28"/>
              </w:rPr>
            </w:pPr>
          </w:p>
        </w:tc>
      </w:tr>
      <w:tr w:rsidR="0050287A" w14:paraId="2A477EA5" w14:textId="77777777" w:rsidTr="0050287A">
        <w:trPr>
          <w:trHeight w:val="692"/>
        </w:trPr>
        <w:tc>
          <w:tcPr>
            <w:tcW w:w="2193" w:type="dxa"/>
          </w:tcPr>
          <w:p w14:paraId="312A3629" w14:textId="31414E5E" w:rsidR="0050287A" w:rsidRPr="0050287A" w:rsidRDefault="0050287A" w:rsidP="00087A65">
            <w:pPr>
              <w:spacing w:line="480" w:lineRule="auto"/>
              <w:jc w:val="both"/>
              <w:rPr>
                <w:sz w:val="28"/>
                <w:szCs w:val="28"/>
              </w:rPr>
            </w:pPr>
            <w:r w:rsidRPr="0050287A">
              <w:rPr>
                <w:sz w:val="28"/>
                <w:szCs w:val="28"/>
                <w:lang w:val="en-IN"/>
              </w:rPr>
              <w:t>Description</w:t>
            </w:r>
          </w:p>
        </w:tc>
        <w:tc>
          <w:tcPr>
            <w:tcW w:w="1891" w:type="dxa"/>
          </w:tcPr>
          <w:p w14:paraId="3B6C9BFC" w14:textId="5DB748B4" w:rsidR="0050287A" w:rsidRPr="0050287A" w:rsidRDefault="0050287A" w:rsidP="00087A65">
            <w:pPr>
              <w:spacing w:line="480" w:lineRule="auto"/>
              <w:jc w:val="both"/>
              <w:rPr>
                <w:sz w:val="28"/>
                <w:szCs w:val="28"/>
              </w:rPr>
            </w:pPr>
            <w:r w:rsidRPr="0050287A">
              <w:rPr>
                <w:sz w:val="28"/>
                <w:szCs w:val="28"/>
                <w:lang w:val="en-IN"/>
              </w:rPr>
              <w:t>Varchar</w:t>
            </w:r>
          </w:p>
        </w:tc>
        <w:tc>
          <w:tcPr>
            <w:tcW w:w="1513" w:type="dxa"/>
          </w:tcPr>
          <w:p w14:paraId="50A8EB43" w14:textId="04C38C68" w:rsidR="0050287A" w:rsidRPr="0050287A" w:rsidRDefault="0050287A" w:rsidP="00087A65">
            <w:pPr>
              <w:spacing w:line="480" w:lineRule="auto"/>
              <w:jc w:val="both"/>
              <w:rPr>
                <w:sz w:val="28"/>
                <w:szCs w:val="28"/>
              </w:rPr>
            </w:pPr>
            <w:r w:rsidRPr="0050287A">
              <w:rPr>
                <w:sz w:val="28"/>
                <w:szCs w:val="28"/>
                <w:lang w:val="en-IN"/>
              </w:rPr>
              <w:t>200</w:t>
            </w:r>
          </w:p>
        </w:tc>
        <w:tc>
          <w:tcPr>
            <w:tcW w:w="2489" w:type="dxa"/>
          </w:tcPr>
          <w:p w14:paraId="7B564593" w14:textId="18A9ED83" w:rsidR="0050287A" w:rsidRPr="0050287A" w:rsidRDefault="0050287A" w:rsidP="00087A65">
            <w:pPr>
              <w:spacing w:line="480" w:lineRule="auto"/>
              <w:jc w:val="both"/>
              <w:rPr>
                <w:sz w:val="28"/>
                <w:szCs w:val="28"/>
              </w:rPr>
            </w:pPr>
            <w:r w:rsidRPr="0050287A">
              <w:rPr>
                <w:sz w:val="28"/>
                <w:szCs w:val="28"/>
                <w:lang w:val="en-IN"/>
              </w:rPr>
              <w:t xml:space="preserve">Reason for their fundraising </w:t>
            </w:r>
          </w:p>
        </w:tc>
        <w:tc>
          <w:tcPr>
            <w:tcW w:w="2352" w:type="dxa"/>
          </w:tcPr>
          <w:p w14:paraId="08A5E241" w14:textId="33B83F32" w:rsidR="0050287A" w:rsidRPr="0050287A" w:rsidRDefault="0050287A" w:rsidP="0050287A">
            <w:pPr>
              <w:spacing w:line="480" w:lineRule="auto"/>
              <w:jc w:val="both"/>
              <w:rPr>
                <w:sz w:val="28"/>
                <w:szCs w:val="28"/>
              </w:rPr>
            </w:pPr>
            <w:r w:rsidRPr="0050287A">
              <w:rPr>
                <w:sz w:val="28"/>
                <w:szCs w:val="28"/>
                <w:lang w:val="en-IN"/>
              </w:rPr>
              <w:t>Not N</w:t>
            </w:r>
            <w:r>
              <w:rPr>
                <w:sz w:val="28"/>
                <w:szCs w:val="28"/>
                <w:lang w:val="en-IN"/>
              </w:rPr>
              <w:t>u</w:t>
            </w:r>
            <w:r w:rsidRPr="0050287A">
              <w:rPr>
                <w:sz w:val="28"/>
                <w:szCs w:val="28"/>
                <w:lang w:val="en-IN"/>
              </w:rPr>
              <w:t>ll</w:t>
            </w:r>
          </w:p>
          <w:p w14:paraId="37B8093F" w14:textId="77777777" w:rsidR="0050287A" w:rsidRPr="0026483D" w:rsidRDefault="0050287A" w:rsidP="00087A65">
            <w:pPr>
              <w:spacing w:line="480" w:lineRule="auto"/>
              <w:jc w:val="both"/>
              <w:rPr>
                <w:sz w:val="28"/>
                <w:szCs w:val="28"/>
                <w:lang w:val="en-IN"/>
              </w:rPr>
            </w:pPr>
          </w:p>
        </w:tc>
      </w:tr>
    </w:tbl>
    <w:p w14:paraId="3B3C1BFD" w14:textId="24D0A27B" w:rsidR="003D659A" w:rsidRDefault="00C134A0" w:rsidP="0026483D">
      <w:pPr>
        <w:spacing w:line="480" w:lineRule="auto"/>
        <w:jc w:val="both"/>
        <w:rPr>
          <w:b/>
          <w:bCs/>
          <w:sz w:val="28"/>
          <w:szCs w:val="28"/>
        </w:rPr>
      </w:pPr>
      <w:r>
        <w:rPr>
          <w:b/>
          <w:bCs/>
          <w:sz w:val="28"/>
          <w:szCs w:val="28"/>
        </w:rPr>
        <w:t xml:space="preserve">  </w:t>
      </w:r>
    </w:p>
    <w:p w14:paraId="72F60AC4" w14:textId="77777777" w:rsidR="009D3B72" w:rsidRPr="0026483D" w:rsidRDefault="009D3B72" w:rsidP="0026483D">
      <w:pPr>
        <w:spacing w:line="480" w:lineRule="auto"/>
        <w:jc w:val="both"/>
        <w:rPr>
          <w:b/>
          <w:bCs/>
          <w:sz w:val="28"/>
          <w:szCs w:val="28"/>
        </w:rPr>
      </w:pPr>
    </w:p>
    <w:p w14:paraId="1115EA69" w14:textId="11822C30" w:rsidR="004D1B6B" w:rsidRPr="00F331E1" w:rsidRDefault="00F331E1" w:rsidP="00DA3D84">
      <w:pPr>
        <w:pStyle w:val="ListParagraph"/>
        <w:numPr>
          <w:ilvl w:val="1"/>
          <w:numId w:val="21"/>
        </w:numPr>
        <w:spacing w:line="480" w:lineRule="auto"/>
        <w:jc w:val="both"/>
        <w:rPr>
          <w:b/>
          <w:bCs/>
          <w:sz w:val="28"/>
          <w:szCs w:val="28"/>
        </w:rPr>
      </w:pPr>
      <w:r>
        <w:rPr>
          <w:b/>
          <w:bCs/>
          <w:sz w:val="28"/>
          <w:szCs w:val="28"/>
        </w:rPr>
        <w:t xml:space="preserve"> </w:t>
      </w:r>
      <w:r w:rsidR="004D1B6B" w:rsidRPr="00F331E1">
        <w:rPr>
          <w:b/>
          <w:bCs/>
          <w:sz w:val="28"/>
          <w:szCs w:val="28"/>
        </w:rPr>
        <w:t>DATA FLOW DIAGRAM</w:t>
      </w:r>
      <w:r w:rsidR="00EC7A2B">
        <w:rPr>
          <w:b/>
          <w:bCs/>
          <w:sz w:val="28"/>
          <w:szCs w:val="28"/>
        </w:rPr>
        <w:t xml:space="preserve"> FOR CROWDFUNDING:</w:t>
      </w:r>
    </w:p>
    <w:p w14:paraId="7E254E32" w14:textId="2CEE62D0" w:rsidR="00EE60B4" w:rsidRPr="00802889" w:rsidRDefault="00F331E1" w:rsidP="00EE60B4">
      <w:pPr>
        <w:spacing w:line="360" w:lineRule="auto"/>
        <w:rPr>
          <w:sz w:val="28"/>
          <w:szCs w:val="28"/>
        </w:rPr>
      </w:pPr>
      <w:r>
        <w:rPr>
          <w:sz w:val="28"/>
          <w:szCs w:val="28"/>
        </w:rPr>
        <w:t xml:space="preserve">         </w:t>
      </w:r>
      <w:r w:rsidR="00EE60B4" w:rsidRPr="00B35935">
        <w:rPr>
          <w:sz w:val="28"/>
          <w:szCs w:val="28"/>
        </w:rPr>
        <w:t xml:space="preserve">A data-flow diagram is a way of representing a flow of data through a process or a system. The DFD also provides information about the outputs and inputs of each entity and the process itself. A data-flow diagram has no control flow, there are no decision rules and no loops. Specific operations based on the data can </w:t>
      </w:r>
      <w:r w:rsidR="00EE60B4">
        <w:rPr>
          <w:sz w:val="28"/>
          <w:szCs w:val="28"/>
        </w:rPr>
        <w:t>be represented by a flowchart.</w:t>
      </w:r>
    </w:p>
    <w:p w14:paraId="10CE7140" w14:textId="6E98E4F1" w:rsidR="004D1B6B" w:rsidRDefault="00EE60B4" w:rsidP="00EE60B4">
      <w:pPr>
        <w:spacing w:line="480" w:lineRule="auto"/>
        <w:jc w:val="both"/>
        <w:rPr>
          <w:b/>
          <w:bCs/>
          <w:sz w:val="28"/>
          <w:szCs w:val="28"/>
        </w:rPr>
      </w:pPr>
      <w:r>
        <w:rPr>
          <w:b/>
          <w:bCs/>
          <w:sz w:val="28"/>
          <w:szCs w:val="28"/>
        </w:rPr>
        <w:t xml:space="preserve">    </w:t>
      </w:r>
    </w:p>
    <w:p w14:paraId="499C8063" w14:textId="14FC4FB3" w:rsidR="00EE60B4" w:rsidRDefault="00EE60B4" w:rsidP="00EE60B4">
      <w:pPr>
        <w:spacing w:line="480" w:lineRule="auto"/>
        <w:jc w:val="both"/>
        <w:rPr>
          <w:b/>
          <w:bCs/>
          <w:noProof/>
          <w:sz w:val="28"/>
          <w:szCs w:val="28"/>
        </w:rPr>
      </w:pPr>
      <w:r>
        <w:rPr>
          <w:b/>
          <w:bCs/>
          <w:noProof/>
          <w:sz w:val="28"/>
          <w:szCs w:val="28"/>
        </w:rPr>
        <w:lastRenderedPageBreak/>
        <w:t xml:space="preserve">                                       </w:t>
      </w:r>
      <w:r w:rsidR="00AC2B53">
        <w:rPr>
          <w:b/>
          <w:bCs/>
          <w:noProof/>
          <w:sz w:val="28"/>
          <w:szCs w:val="28"/>
        </w:rPr>
        <w:drawing>
          <wp:inline distT="0" distB="0" distL="0" distR="0" wp14:anchorId="2E8A4857" wp14:editId="6556BB13">
            <wp:extent cx="6172200" cy="27806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2200" cy="2780665"/>
                    </a:xfrm>
                    <a:prstGeom prst="rect">
                      <a:avLst/>
                    </a:prstGeom>
                  </pic:spPr>
                </pic:pic>
              </a:graphicData>
            </a:graphic>
          </wp:inline>
        </w:drawing>
      </w:r>
    </w:p>
    <w:p w14:paraId="0C54419D" w14:textId="59803248" w:rsidR="00DF476B" w:rsidRDefault="00DF476B" w:rsidP="00847DE2">
      <w:pPr>
        <w:pStyle w:val="ListParagraph"/>
        <w:spacing w:line="480" w:lineRule="auto"/>
        <w:ind w:left="1080"/>
        <w:jc w:val="center"/>
        <w:rPr>
          <w:b/>
          <w:bCs/>
          <w:sz w:val="28"/>
          <w:szCs w:val="28"/>
        </w:rPr>
      </w:pPr>
      <w:r>
        <w:rPr>
          <w:b/>
          <w:bCs/>
          <w:sz w:val="28"/>
          <w:szCs w:val="28"/>
        </w:rPr>
        <w:t>Fig-4.2</w:t>
      </w:r>
      <w:r w:rsidR="00847DE2">
        <w:rPr>
          <w:b/>
          <w:bCs/>
          <w:sz w:val="28"/>
          <w:szCs w:val="28"/>
        </w:rPr>
        <w:t>.1</w:t>
      </w:r>
      <w:r>
        <w:rPr>
          <w:b/>
          <w:bCs/>
          <w:sz w:val="28"/>
          <w:szCs w:val="28"/>
        </w:rPr>
        <w:t xml:space="preserve"> </w:t>
      </w:r>
      <w:r w:rsidR="009D3B72">
        <w:rPr>
          <w:b/>
          <w:bCs/>
          <w:sz w:val="28"/>
          <w:szCs w:val="28"/>
        </w:rPr>
        <w:t>D</w:t>
      </w:r>
      <w:r w:rsidRPr="0026483D">
        <w:rPr>
          <w:b/>
          <w:bCs/>
          <w:sz w:val="28"/>
          <w:szCs w:val="28"/>
        </w:rPr>
        <w:t>ata flow diagram</w:t>
      </w:r>
      <w:r w:rsidR="00AD1429">
        <w:rPr>
          <w:b/>
          <w:bCs/>
          <w:sz w:val="28"/>
          <w:szCs w:val="28"/>
        </w:rPr>
        <w:t xml:space="preserve"> </w:t>
      </w:r>
      <w:r w:rsidR="00AC2B53">
        <w:rPr>
          <w:b/>
          <w:bCs/>
          <w:sz w:val="28"/>
          <w:szCs w:val="28"/>
        </w:rPr>
        <w:t>level 0</w:t>
      </w:r>
      <w:r w:rsidR="00E13B3D">
        <w:rPr>
          <w:b/>
          <w:bCs/>
          <w:sz w:val="28"/>
          <w:szCs w:val="28"/>
        </w:rPr>
        <w:t xml:space="preserve"> for crowdfunding</w:t>
      </w:r>
    </w:p>
    <w:p w14:paraId="10DD466E" w14:textId="13E3B5B7" w:rsidR="001607C5" w:rsidRDefault="001607C5" w:rsidP="00DF476B">
      <w:pPr>
        <w:pStyle w:val="ListParagraph"/>
        <w:spacing w:line="480" w:lineRule="auto"/>
        <w:ind w:left="1080"/>
        <w:jc w:val="both"/>
        <w:rPr>
          <w:b/>
          <w:bCs/>
          <w:sz w:val="28"/>
          <w:szCs w:val="28"/>
        </w:rPr>
      </w:pPr>
    </w:p>
    <w:p w14:paraId="21BEF976" w14:textId="7813598C" w:rsidR="001607C5" w:rsidRPr="00C94FA8" w:rsidRDefault="00C94FA8" w:rsidP="00C94FA8">
      <w:pPr>
        <w:spacing w:line="480" w:lineRule="auto"/>
        <w:jc w:val="both"/>
        <w:rPr>
          <w:b/>
          <w:bCs/>
          <w:noProof/>
          <w:sz w:val="28"/>
          <w:szCs w:val="28"/>
        </w:rPr>
      </w:pPr>
      <w:r>
        <w:rPr>
          <w:b/>
          <w:bCs/>
          <w:noProof/>
          <w:sz w:val="28"/>
          <w:szCs w:val="28"/>
        </w:rPr>
        <w:drawing>
          <wp:inline distT="0" distB="0" distL="0" distR="0" wp14:anchorId="195F414E" wp14:editId="690A4644">
            <wp:extent cx="6658610" cy="316558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71664" cy="3171786"/>
                    </a:xfrm>
                    <a:prstGeom prst="rect">
                      <a:avLst/>
                    </a:prstGeom>
                  </pic:spPr>
                </pic:pic>
              </a:graphicData>
            </a:graphic>
          </wp:inline>
        </w:drawing>
      </w:r>
    </w:p>
    <w:p w14:paraId="23F5425D" w14:textId="12FF9E3D" w:rsidR="009D3B72" w:rsidRPr="009D3B72" w:rsidRDefault="009D3B72" w:rsidP="009D3B72"/>
    <w:p w14:paraId="73664354" w14:textId="3531DE0F" w:rsidR="009D3B72" w:rsidRPr="009D3B72" w:rsidRDefault="009D3B72" w:rsidP="009D3B72"/>
    <w:p w14:paraId="5520B8B2" w14:textId="635A56EF" w:rsidR="009D3B72" w:rsidRDefault="009D3B72" w:rsidP="009D3B72">
      <w:pPr>
        <w:rPr>
          <w:b/>
          <w:bCs/>
          <w:noProof/>
          <w:sz w:val="28"/>
          <w:szCs w:val="28"/>
        </w:rPr>
      </w:pPr>
    </w:p>
    <w:p w14:paraId="03FD37A5" w14:textId="649D3006" w:rsidR="009D3B72" w:rsidRDefault="009D3B72" w:rsidP="00847DE2">
      <w:pPr>
        <w:pStyle w:val="ListParagraph"/>
        <w:spacing w:line="480" w:lineRule="auto"/>
        <w:ind w:left="1080"/>
        <w:jc w:val="center"/>
        <w:rPr>
          <w:b/>
          <w:bCs/>
          <w:sz w:val="28"/>
          <w:szCs w:val="28"/>
        </w:rPr>
      </w:pPr>
      <w:r>
        <w:rPr>
          <w:b/>
          <w:bCs/>
          <w:sz w:val="28"/>
          <w:szCs w:val="28"/>
        </w:rPr>
        <w:t>Fig-4.2.</w:t>
      </w:r>
      <w:r w:rsidR="00847DE2">
        <w:rPr>
          <w:b/>
          <w:bCs/>
          <w:sz w:val="28"/>
          <w:szCs w:val="28"/>
        </w:rPr>
        <w:t>2</w:t>
      </w:r>
      <w:r>
        <w:rPr>
          <w:b/>
          <w:bCs/>
          <w:sz w:val="28"/>
          <w:szCs w:val="28"/>
        </w:rPr>
        <w:t xml:space="preserve"> D</w:t>
      </w:r>
      <w:r w:rsidRPr="0026483D">
        <w:rPr>
          <w:b/>
          <w:bCs/>
          <w:sz w:val="28"/>
          <w:szCs w:val="28"/>
        </w:rPr>
        <w:t>ata flow diagram</w:t>
      </w:r>
      <w:r>
        <w:rPr>
          <w:b/>
          <w:bCs/>
          <w:sz w:val="28"/>
          <w:szCs w:val="28"/>
        </w:rPr>
        <w:t xml:space="preserve"> level 1 for crowdfunding</w:t>
      </w:r>
    </w:p>
    <w:p w14:paraId="1BC5F999" w14:textId="244C64BF" w:rsidR="009D3B72" w:rsidRPr="009D3B72" w:rsidRDefault="009D3B72" w:rsidP="009D3B72">
      <w:pPr>
        <w:tabs>
          <w:tab w:val="left" w:pos="4212"/>
        </w:tabs>
      </w:pPr>
    </w:p>
    <w:p w14:paraId="7F2A1428" w14:textId="6978C302" w:rsidR="00DF476B" w:rsidRPr="00EE60B4" w:rsidRDefault="00C94FA8" w:rsidP="00EE60B4">
      <w:pPr>
        <w:spacing w:line="480" w:lineRule="auto"/>
        <w:jc w:val="both"/>
        <w:rPr>
          <w:b/>
          <w:bCs/>
          <w:sz w:val="28"/>
          <w:szCs w:val="28"/>
        </w:rPr>
      </w:pPr>
      <w:r>
        <w:rPr>
          <w:b/>
          <w:bCs/>
          <w:noProof/>
          <w:sz w:val="28"/>
          <w:szCs w:val="28"/>
        </w:rPr>
        <w:drawing>
          <wp:inline distT="0" distB="0" distL="0" distR="0" wp14:anchorId="58DE12FE" wp14:editId="78E6449B">
            <wp:extent cx="6172200" cy="25260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72200" cy="2526030"/>
                    </a:xfrm>
                    <a:prstGeom prst="rect">
                      <a:avLst/>
                    </a:prstGeom>
                  </pic:spPr>
                </pic:pic>
              </a:graphicData>
            </a:graphic>
          </wp:inline>
        </w:drawing>
      </w:r>
    </w:p>
    <w:p w14:paraId="735A87E2" w14:textId="01F3CAB1" w:rsidR="00EE60B4" w:rsidRDefault="009D3B72" w:rsidP="00847DE2">
      <w:pPr>
        <w:spacing w:line="360" w:lineRule="auto"/>
        <w:jc w:val="center"/>
        <w:rPr>
          <w:sz w:val="28"/>
          <w:szCs w:val="28"/>
        </w:rPr>
      </w:pPr>
      <w:r>
        <w:rPr>
          <w:b/>
          <w:bCs/>
          <w:sz w:val="28"/>
          <w:szCs w:val="28"/>
        </w:rPr>
        <w:t>Fig-4.2.</w:t>
      </w:r>
      <w:r w:rsidR="00847DE2">
        <w:rPr>
          <w:b/>
          <w:bCs/>
          <w:sz w:val="28"/>
          <w:szCs w:val="28"/>
        </w:rPr>
        <w:t>3</w:t>
      </w:r>
      <w:r>
        <w:rPr>
          <w:b/>
          <w:bCs/>
          <w:sz w:val="28"/>
          <w:szCs w:val="28"/>
        </w:rPr>
        <w:t xml:space="preserve"> D</w:t>
      </w:r>
      <w:r w:rsidRPr="0026483D">
        <w:rPr>
          <w:b/>
          <w:bCs/>
          <w:sz w:val="28"/>
          <w:szCs w:val="28"/>
        </w:rPr>
        <w:t>ata flow diagram</w:t>
      </w:r>
      <w:r>
        <w:rPr>
          <w:b/>
          <w:bCs/>
          <w:sz w:val="28"/>
          <w:szCs w:val="28"/>
        </w:rPr>
        <w:t xml:space="preserve"> level 2 for crowdfunding</w:t>
      </w:r>
    </w:p>
    <w:p w14:paraId="4DD9218D" w14:textId="77777777" w:rsidR="009D3B72" w:rsidRPr="00EE60B4" w:rsidRDefault="009D3B72" w:rsidP="00EE60B4">
      <w:pPr>
        <w:spacing w:line="360" w:lineRule="auto"/>
        <w:jc w:val="both"/>
        <w:rPr>
          <w:sz w:val="28"/>
          <w:szCs w:val="28"/>
        </w:rPr>
      </w:pPr>
    </w:p>
    <w:p w14:paraId="4A73E759" w14:textId="53EAA9F3" w:rsidR="00EE60B4" w:rsidRPr="00F331E1" w:rsidRDefault="00EE60B4" w:rsidP="00F331E1">
      <w:pPr>
        <w:spacing w:line="360" w:lineRule="auto"/>
        <w:jc w:val="both"/>
        <w:rPr>
          <w:b/>
          <w:bCs/>
          <w:sz w:val="28"/>
          <w:szCs w:val="28"/>
        </w:rPr>
      </w:pPr>
      <w:r w:rsidRPr="00F331E1">
        <w:rPr>
          <w:b/>
          <w:bCs/>
          <w:sz w:val="28"/>
          <w:szCs w:val="28"/>
        </w:rPr>
        <w:t>4.3 UML DIAGRAMS</w:t>
      </w:r>
    </w:p>
    <w:p w14:paraId="182F0A56" w14:textId="7BDB7397" w:rsidR="00AB00CB" w:rsidRPr="00AB00CB" w:rsidRDefault="00F331E1" w:rsidP="00F331E1">
      <w:pPr>
        <w:spacing w:line="360" w:lineRule="auto"/>
        <w:jc w:val="both"/>
        <w:rPr>
          <w:b/>
          <w:sz w:val="28"/>
          <w:szCs w:val="28"/>
        </w:rPr>
      </w:pPr>
      <w:r>
        <w:rPr>
          <w:sz w:val="28"/>
          <w:szCs w:val="28"/>
        </w:rPr>
        <w:t xml:space="preserve">         </w:t>
      </w:r>
      <w:r w:rsidR="00AB00CB" w:rsidRPr="00AB00CB">
        <w:rPr>
          <w:sz w:val="28"/>
          <w:szCs w:val="28"/>
        </w:rPr>
        <w:t xml:space="preserve">Unified Modeling Language (UML) is a standardized general-purpose modeling language in the field of software engineering. The standard is managed and was created by the Object Management Group. UML includes a set of graphic notation techniques to create visual models of software intensive systems. This language is used to specify, visualize, modify, construct and document the artifacts of an </w:t>
      </w:r>
      <w:proofErr w:type="gramStart"/>
      <w:r w:rsidR="00AB00CB" w:rsidRPr="00AB00CB">
        <w:rPr>
          <w:sz w:val="28"/>
          <w:szCs w:val="28"/>
        </w:rPr>
        <w:t>object oriented</w:t>
      </w:r>
      <w:proofErr w:type="gramEnd"/>
      <w:r w:rsidR="00AB00CB" w:rsidRPr="00AB00CB">
        <w:rPr>
          <w:sz w:val="28"/>
          <w:szCs w:val="28"/>
        </w:rPr>
        <w:t xml:space="preserve"> software intensive system under development.  </w:t>
      </w:r>
    </w:p>
    <w:p w14:paraId="6724D74F" w14:textId="77777777" w:rsidR="00EE60B4" w:rsidRPr="00322CA1" w:rsidRDefault="00EE60B4" w:rsidP="00F331E1">
      <w:pPr>
        <w:pStyle w:val="ListParagraph"/>
        <w:spacing w:line="360" w:lineRule="auto"/>
        <w:ind w:left="1080"/>
        <w:rPr>
          <w:b/>
          <w:sz w:val="28"/>
          <w:szCs w:val="28"/>
        </w:rPr>
      </w:pPr>
    </w:p>
    <w:p w14:paraId="6C12D0D0" w14:textId="0FF5067D" w:rsidR="00AB00CB" w:rsidRPr="00EE60B4" w:rsidRDefault="00322CA1" w:rsidP="00DA3D84">
      <w:pPr>
        <w:pStyle w:val="ListParagraph"/>
        <w:numPr>
          <w:ilvl w:val="2"/>
          <w:numId w:val="11"/>
        </w:numPr>
        <w:spacing w:line="360" w:lineRule="auto"/>
        <w:rPr>
          <w:b/>
          <w:sz w:val="28"/>
          <w:szCs w:val="28"/>
        </w:rPr>
      </w:pPr>
      <w:r w:rsidRPr="0045666F">
        <w:rPr>
          <w:b/>
          <w:sz w:val="28"/>
          <w:szCs w:val="28"/>
        </w:rPr>
        <w:t>USE CASE</w:t>
      </w:r>
      <w:r w:rsidR="00AA17B6">
        <w:rPr>
          <w:b/>
          <w:sz w:val="28"/>
          <w:szCs w:val="28"/>
        </w:rPr>
        <w:t xml:space="preserve"> FOR CROWDFUNDING:</w:t>
      </w:r>
      <w:r w:rsidR="005A7C29">
        <w:rPr>
          <w:b/>
          <w:sz w:val="28"/>
          <w:szCs w:val="28"/>
        </w:rPr>
        <w:t xml:space="preserve"> </w:t>
      </w:r>
    </w:p>
    <w:p w14:paraId="240D2AFF" w14:textId="5F86B851" w:rsidR="00494FF8" w:rsidRPr="0058511A" w:rsidRDefault="00F331E1" w:rsidP="00F331E1">
      <w:pPr>
        <w:spacing w:line="360" w:lineRule="auto"/>
        <w:jc w:val="both"/>
        <w:rPr>
          <w:szCs w:val="28"/>
        </w:rPr>
      </w:pPr>
      <w:r>
        <w:rPr>
          <w:sz w:val="28"/>
          <w:szCs w:val="28"/>
        </w:rPr>
        <w:t xml:space="preserve">          </w:t>
      </w:r>
      <w:r w:rsidR="00AB00CB" w:rsidRPr="00AB00CB">
        <w:rPr>
          <w:sz w:val="28"/>
          <w:szCs w:val="28"/>
        </w:rPr>
        <w:t xml:space="preserve"> </w:t>
      </w:r>
      <w:r>
        <w:rPr>
          <w:sz w:val="28"/>
          <w:szCs w:val="28"/>
        </w:rPr>
        <w:t xml:space="preserve">  </w:t>
      </w:r>
      <w:r w:rsidR="00AB00CB" w:rsidRPr="00AB00CB">
        <w:rPr>
          <w:sz w:val="28"/>
          <w:szCs w:val="28"/>
        </w:rPr>
        <w:t>A use case is a set of scenarios that describing an interaction between a user and a system. A use case diagram displays the relationship among actors and use cases.</w:t>
      </w:r>
      <w:r w:rsidR="00AB00CB" w:rsidRPr="00AB00CB">
        <w:rPr>
          <w:b/>
          <w:sz w:val="28"/>
          <w:szCs w:val="28"/>
        </w:rPr>
        <w:t xml:space="preserve"> </w:t>
      </w:r>
      <w:r w:rsidR="00494FF8" w:rsidRPr="005541DA">
        <w:rPr>
          <w:b/>
          <w:sz w:val="28"/>
          <w:szCs w:val="28"/>
        </w:rPr>
        <w:t xml:space="preserve">           </w:t>
      </w:r>
      <w:r w:rsidR="00494FF8" w:rsidRPr="00494FF8">
        <w:rPr>
          <w:sz w:val="28"/>
          <w:szCs w:val="28"/>
        </w:rPr>
        <w:t>A Use case Diagram is used to present a graphical overview of the functionality provided by a system in terms of actors, their goals and any dependencies between those use cases.</w:t>
      </w:r>
    </w:p>
    <w:p w14:paraId="637330B3" w14:textId="77777777" w:rsidR="00F331E1" w:rsidRDefault="00F331E1" w:rsidP="00AB00CB">
      <w:pPr>
        <w:spacing w:line="360" w:lineRule="auto"/>
        <w:jc w:val="both"/>
        <w:rPr>
          <w:b/>
          <w:sz w:val="28"/>
          <w:szCs w:val="28"/>
        </w:rPr>
      </w:pPr>
    </w:p>
    <w:p w14:paraId="0484ADBE" w14:textId="70A37457" w:rsidR="00494FF8" w:rsidRPr="00494FF8" w:rsidRDefault="00494FF8" w:rsidP="00494FF8">
      <w:pPr>
        <w:pStyle w:val="NormalWeb"/>
        <w:shd w:val="clear" w:color="auto" w:fill="FFFFFF"/>
        <w:spacing w:before="0" w:beforeAutospacing="0" w:after="0" w:afterAutospacing="0" w:line="360" w:lineRule="auto"/>
        <w:jc w:val="both"/>
        <w:rPr>
          <w:rFonts w:eastAsia="SimSun"/>
          <w:spacing w:val="2"/>
          <w:sz w:val="28"/>
          <w:szCs w:val="28"/>
        </w:rPr>
      </w:pPr>
      <w:r>
        <w:rPr>
          <w:rFonts w:eastAsia="SimSun"/>
          <w:spacing w:val="2"/>
          <w:sz w:val="28"/>
          <w:szCs w:val="28"/>
        </w:rPr>
        <w:t>.</w:t>
      </w:r>
    </w:p>
    <w:p w14:paraId="47C1152B" w14:textId="0733DCF0" w:rsidR="00AB00CB" w:rsidRDefault="00F331E1" w:rsidP="00AB00CB">
      <w:pPr>
        <w:spacing w:line="360" w:lineRule="auto"/>
        <w:jc w:val="both"/>
        <w:rPr>
          <w:sz w:val="28"/>
          <w:szCs w:val="28"/>
        </w:rPr>
      </w:pPr>
      <w:r>
        <w:rPr>
          <w:noProof/>
          <w:lang w:val="en-IN" w:eastAsia="en-IN"/>
        </w:rPr>
        <w:lastRenderedPageBreak/>
        <w:drawing>
          <wp:inline distT="0" distB="0" distL="0" distR="0" wp14:anchorId="6BAF9DB4" wp14:editId="7AFDC138">
            <wp:extent cx="6022340" cy="72063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2">
                      <a:extLst>
                        <a:ext uri="{28A0092B-C50C-407E-A947-70E740481C1C}">
                          <a14:useLocalDpi xmlns:a14="http://schemas.microsoft.com/office/drawing/2010/main" val="0"/>
                        </a:ext>
                      </a:extLst>
                    </a:blip>
                    <a:stretch>
                      <a:fillRect/>
                    </a:stretch>
                  </pic:blipFill>
                  <pic:spPr>
                    <a:xfrm>
                      <a:off x="0" y="0"/>
                      <a:ext cx="6023767" cy="7208050"/>
                    </a:xfrm>
                    <a:prstGeom prst="rect">
                      <a:avLst/>
                    </a:prstGeom>
                  </pic:spPr>
                </pic:pic>
              </a:graphicData>
            </a:graphic>
          </wp:inline>
        </w:drawing>
      </w:r>
    </w:p>
    <w:p w14:paraId="513942AA" w14:textId="7B28F6C3" w:rsidR="00AB00CB" w:rsidRPr="00802889" w:rsidRDefault="00AB00CB" w:rsidP="00847DE2">
      <w:pPr>
        <w:spacing w:line="360" w:lineRule="auto"/>
        <w:jc w:val="center"/>
        <w:rPr>
          <w:sz w:val="28"/>
          <w:szCs w:val="28"/>
        </w:rPr>
      </w:pPr>
    </w:p>
    <w:p w14:paraId="70966666" w14:textId="00B3987C" w:rsidR="00DF476B" w:rsidRPr="00DF476B" w:rsidRDefault="00DF476B" w:rsidP="00847DE2">
      <w:pPr>
        <w:jc w:val="center"/>
        <w:rPr>
          <w:b/>
          <w:sz w:val="28"/>
          <w:szCs w:val="28"/>
        </w:rPr>
      </w:pPr>
      <w:r w:rsidRPr="00DF476B">
        <w:rPr>
          <w:b/>
          <w:sz w:val="28"/>
          <w:szCs w:val="28"/>
        </w:rPr>
        <w:t>Fig-4.3.1 Use</w:t>
      </w:r>
      <w:r w:rsidR="00E13B3D">
        <w:rPr>
          <w:b/>
          <w:sz w:val="28"/>
          <w:szCs w:val="28"/>
        </w:rPr>
        <w:t xml:space="preserve"> </w:t>
      </w:r>
      <w:r w:rsidRPr="00DF476B">
        <w:rPr>
          <w:b/>
          <w:sz w:val="28"/>
          <w:szCs w:val="28"/>
        </w:rPr>
        <w:t>case diagram</w:t>
      </w:r>
      <w:r w:rsidR="00E13B3D">
        <w:rPr>
          <w:b/>
          <w:sz w:val="28"/>
          <w:szCs w:val="28"/>
        </w:rPr>
        <w:t xml:space="preserve"> for crowdfunding</w:t>
      </w:r>
    </w:p>
    <w:p w14:paraId="77FC8BA9" w14:textId="4184860F" w:rsidR="00F331E1" w:rsidRDefault="00F331E1" w:rsidP="00F331E1">
      <w:pPr>
        <w:spacing w:line="480" w:lineRule="auto"/>
        <w:jc w:val="both"/>
        <w:rPr>
          <w:b/>
          <w:bCs/>
          <w:sz w:val="28"/>
          <w:szCs w:val="28"/>
          <w:lang w:val="en-IN"/>
        </w:rPr>
      </w:pPr>
    </w:p>
    <w:p w14:paraId="1417BB3B" w14:textId="77777777" w:rsidR="00A374C7" w:rsidRDefault="00A374C7" w:rsidP="00F331E1">
      <w:pPr>
        <w:spacing w:line="480" w:lineRule="auto"/>
        <w:jc w:val="both"/>
        <w:rPr>
          <w:b/>
          <w:bCs/>
          <w:sz w:val="28"/>
          <w:szCs w:val="28"/>
          <w:lang w:val="en-IN"/>
        </w:rPr>
      </w:pPr>
    </w:p>
    <w:p w14:paraId="03497AAB" w14:textId="55BDFA11" w:rsidR="00322CA1" w:rsidRPr="00F331E1" w:rsidRDefault="00322CA1" w:rsidP="00DA3D84">
      <w:pPr>
        <w:pStyle w:val="ListParagraph"/>
        <w:numPr>
          <w:ilvl w:val="2"/>
          <w:numId w:val="11"/>
        </w:numPr>
        <w:spacing w:line="480" w:lineRule="auto"/>
        <w:jc w:val="both"/>
        <w:rPr>
          <w:b/>
          <w:bCs/>
          <w:sz w:val="28"/>
          <w:szCs w:val="28"/>
          <w:lang w:val="en-IN"/>
        </w:rPr>
      </w:pPr>
      <w:r w:rsidRPr="00F331E1">
        <w:rPr>
          <w:b/>
          <w:bCs/>
          <w:sz w:val="28"/>
          <w:szCs w:val="28"/>
          <w:lang w:val="en-IN"/>
        </w:rPr>
        <w:lastRenderedPageBreak/>
        <w:t>CLASS DIAGRAM</w:t>
      </w:r>
      <w:r w:rsidR="00AA17B6">
        <w:rPr>
          <w:b/>
          <w:bCs/>
          <w:sz w:val="28"/>
          <w:szCs w:val="28"/>
          <w:lang w:val="en-IN"/>
        </w:rPr>
        <w:t xml:space="preserve"> FOR CROWDFUNDING:</w:t>
      </w:r>
    </w:p>
    <w:p w14:paraId="4E601700" w14:textId="708708A6" w:rsidR="00494FF8" w:rsidRPr="00494FF8" w:rsidRDefault="00F331E1" w:rsidP="00494FF8">
      <w:pPr>
        <w:spacing w:line="360" w:lineRule="auto"/>
        <w:jc w:val="both"/>
        <w:rPr>
          <w:sz w:val="28"/>
          <w:szCs w:val="28"/>
        </w:rPr>
      </w:pPr>
      <w:r>
        <w:rPr>
          <w:sz w:val="28"/>
          <w:szCs w:val="28"/>
        </w:rPr>
        <w:t xml:space="preserve">           </w:t>
      </w:r>
      <w:r w:rsidR="00494FF8" w:rsidRPr="00494FF8">
        <w:rPr>
          <w:sz w:val="28"/>
          <w:szCs w:val="28"/>
        </w:rPr>
        <w:t>A Class diagram in the Unified Modeling Language is a type of static structure diagram that describes the structure of a system by showing the system's classes, their attributes, operations (or methods), and the relationships among objects.</w:t>
      </w:r>
    </w:p>
    <w:p w14:paraId="34F3A273" w14:textId="77777777" w:rsidR="00322CA1" w:rsidRDefault="00322CA1" w:rsidP="00322CA1">
      <w:pPr>
        <w:pStyle w:val="ListParagraph"/>
        <w:spacing w:line="480" w:lineRule="auto"/>
        <w:ind w:left="432"/>
        <w:jc w:val="both"/>
        <w:rPr>
          <w:b/>
          <w:bCs/>
          <w:sz w:val="28"/>
          <w:szCs w:val="28"/>
          <w:lang w:val="en-IN"/>
        </w:rPr>
      </w:pPr>
    </w:p>
    <w:p w14:paraId="5A574F5F" w14:textId="2176F96C" w:rsidR="00CD2AD5" w:rsidRDefault="00494FF8" w:rsidP="00EE60B4">
      <w:pPr>
        <w:pStyle w:val="ListParagraph"/>
        <w:spacing w:line="480" w:lineRule="auto"/>
        <w:ind w:left="432"/>
        <w:jc w:val="both"/>
        <w:rPr>
          <w:b/>
          <w:bCs/>
          <w:sz w:val="28"/>
          <w:szCs w:val="28"/>
          <w:lang w:val="en-IN"/>
        </w:rPr>
      </w:pPr>
      <w:r>
        <w:rPr>
          <w:b/>
          <w:bCs/>
          <w:noProof/>
          <w:sz w:val="28"/>
          <w:szCs w:val="28"/>
          <w:lang w:val="en-IN" w:eastAsia="en-IN"/>
        </w:rPr>
        <w:drawing>
          <wp:inline distT="0" distB="0" distL="0" distR="0" wp14:anchorId="7B2F8967" wp14:editId="1641E99E">
            <wp:extent cx="6172200" cy="60264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6197509" cy="6051168"/>
                    </a:xfrm>
                    <a:prstGeom prst="rect">
                      <a:avLst/>
                    </a:prstGeom>
                  </pic:spPr>
                </pic:pic>
              </a:graphicData>
            </a:graphic>
          </wp:inline>
        </w:drawing>
      </w:r>
    </w:p>
    <w:p w14:paraId="6C4B5F93" w14:textId="04ED78A9" w:rsidR="00FD6D8F" w:rsidRPr="009D3B72" w:rsidRDefault="00DF476B" w:rsidP="00847DE2">
      <w:pPr>
        <w:pStyle w:val="ListParagraph"/>
        <w:spacing w:line="480" w:lineRule="auto"/>
        <w:ind w:left="432"/>
        <w:jc w:val="center"/>
        <w:rPr>
          <w:b/>
          <w:bCs/>
          <w:sz w:val="28"/>
          <w:szCs w:val="28"/>
          <w:lang w:val="en-IN"/>
        </w:rPr>
      </w:pPr>
      <w:r>
        <w:rPr>
          <w:b/>
          <w:bCs/>
          <w:sz w:val="28"/>
          <w:szCs w:val="28"/>
          <w:lang w:val="en-IN"/>
        </w:rPr>
        <w:t>Fig-4.3.2 Class diagram</w:t>
      </w:r>
      <w:r w:rsidR="00E13B3D">
        <w:rPr>
          <w:b/>
          <w:bCs/>
          <w:sz w:val="28"/>
          <w:szCs w:val="28"/>
          <w:lang w:val="en-IN"/>
        </w:rPr>
        <w:t xml:space="preserve"> for crowdfunding</w:t>
      </w:r>
    </w:p>
    <w:p w14:paraId="628CCD8C" w14:textId="3A774D87" w:rsidR="00CD2AD5" w:rsidRPr="009F1536" w:rsidRDefault="00824505" w:rsidP="00DA3D84">
      <w:pPr>
        <w:pStyle w:val="ListParagraph"/>
        <w:numPr>
          <w:ilvl w:val="2"/>
          <w:numId w:val="11"/>
        </w:numPr>
        <w:spacing w:line="480" w:lineRule="auto"/>
        <w:jc w:val="both"/>
        <w:rPr>
          <w:b/>
          <w:bCs/>
          <w:sz w:val="28"/>
          <w:szCs w:val="28"/>
          <w:lang w:val="en-IN"/>
        </w:rPr>
      </w:pPr>
      <w:r w:rsidRPr="009F1536">
        <w:rPr>
          <w:b/>
          <w:bCs/>
          <w:sz w:val="28"/>
          <w:szCs w:val="28"/>
          <w:lang w:val="en-IN"/>
        </w:rPr>
        <w:lastRenderedPageBreak/>
        <w:t>ACTIVITY DIAGRAM</w:t>
      </w:r>
      <w:r w:rsidR="00AA17B6">
        <w:rPr>
          <w:b/>
          <w:bCs/>
          <w:sz w:val="28"/>
          <w:szCs w:val="28"/>
          <w:lang w:val="en-IN"/>
        </w:rPr>
        <w:t xml:space="preserve"> FOR CROWDFUNDING:</w:t>
      </w:r>
    </w:p>
    <w:p w14:paraId="77A31AA9" w14:textId="0763CC1B" w:rsidR="00494FF8" w:rsidRPr="00494FF8" w:rsidRDefault="00F331E1" w:rsidP="00494FF8">
      <w:pPr>
        <w:spacing w:line="360" w:lineRule="auto"/>
        <w:rPr>
          <w:sz w:val="28"/>
          <w:szCs w:val="28"/>
        </w:rPr>
      </w:pPr>
      <w:r>
        <w:rPr>
          <w:sz w:val="28"/>
          <w:szCs w:val="28"/>
        </w:rPr>
        <w:t xml:space="preserve">          </w:t>
      </w:r>
      <w:r w:rsidR="00494FF8" w:rsidRPr="00494FF8">
        <w:rPr>
          <w:sz w:val="28"/>
          <w:szCs w:val="28"/>
        </w:rPr>
        <w:t>Activity diagram is a graphical representation of workflows of stepwise activities and actions with support for choice, iteration and concurrency. An activity diagram shows the overall flow of control.</w:t>
      </w:r>
    </w:p>
    <w:p w14:paraId="4EB64C20" w14:textId="77777777" w:rsidR="00824505" w:rsidRPr="003E4720" w:rsidRDefault="00824505" w:rsidP="00494FF8">
      <w:pPr>
        <w:spacing w:line="480" w:lineRule="auto"/>
        <w:jc w:val="both"/>
        <w:rPr>
          <w:sz w:val="28"/>
          <w:szCs w:val="28"/>
          <w:lang w:val="en-IN"/>
        </w:rPr>
      </w:pPr>
    </w:p>
    <w:p w14:paraId="43352704" w14:textId="38CDDD82" w:rsidR="00DF476B" w:rsidRDefault="009F1536" w:rsidP="00DF476B">
      <w:pPr>
        <w:pStyle w:val="ListParagraph"/>
        <w:spacing w:line="480" w:lineRule="auto"/>
        <w:ind w:left="432"/>
        <w:jc w:val="both"/>
        <w:rPr>
          <w:sz w:val="28"/>
          <w:szCs w:val="28"/>
          <w:lang w:val="en-IN"/>
        </w:rPr>
      </w:pPr>
      <w:r w:rsidRPr="009F1536">
        <w:rPr>
          <w:noProof/>
          <w:sz w:val="28"/>
          <w:szCs w:val="28"/>
          <w:lang w:val="en-IN" w:eastAsia="en-IN"/>
        </w:rPr>
        <w:drawing>
          <wp:inline distT="0" distB="0" distL="0" distR="0" wp14:anchorId="73443A59" wp14:editId="06E64567">
            <wp:extent cx="5910580" cy="6117772"/>
            <wp:effectExtent l="0" t="0" r="0" b="0"/>
            <wp:docPr id="86" name="Picture 4">
              <a:extLst xmlns:a="http://schemas.openxmlformats.org/drawingml/2006/main">
                <a:ext uri="{FF2B5EF4-FFF2-40B4-BE49-F238E27FC236}">
                  <a16:creationId xmlns:a16="http://schemas.microsoft.com/office/drawing/2014/main" id="{2CFD4B69-40FD-4BC6-B8AF-B5AF1A9929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CFD4B69-40FD-4BC6-B8AF-B5AF1A9929FE}"/>
                        </a:ext>
                      </a:extLst>
                    </pic:cNvPr>
                    <pic:cNvPicPr>
                      <a:picLocks noChangeAspect="1"/>
                    </pic:cNvPicPr>
                  </pic:nvPicPr>
                  <pic:blipFill>
                    <a:blip r:embed="rId24"/>
                    <a:stretch>
                      <a:fillRect/>
                    </a:stretch>
                  </pic:blipFill>
                  <pic:spPr>
                    <a:xfrm>
                      <a:off x="0" y="0"/>
                      <a:ext cx="5928668" cy="6136495"/>
                    </a:xfrm>
                    <a:prstGeom prst="rect">
                      <a:avLst/>
                    </a:prstGeom>
                  </pic:spPr>
                </pic:pic>
              </a:graphicData>
            </a:graphic>
          </wp:inline>
        </w:drawing>
      </w:r>
    </w:p>
    <w:p w14:paraId="261B05B7" w14:textId="253AAAEE" w:rsidR="00CD2AD5" w:rsidRPr="009D3B72" w:rsidRDefault="00DF476B" w:rsidP="00847DE2">
      <w:pPr>
        <w:pStyle w:val="ListParagraph"/>
        <w:spacing w:line="480" w:lineRule="auto"/>
        <w:ind w:left="432"/>
        <w:jc w:val="center"/>
        <w:rPr>
          <w:b/>
          <w:sz w:val="28"/>
          <w:szCs w:val="28"/>
          <w:lang w:val="en-IN"/>
        </w:rPr>
      </w:pPr>
      <w:r w:rsidRPr="00DF476B">
        <w:rPr>
          <w:b/>
          <w:sz w:val="28"/>
          <w:szCs w:val="28"/>
          <w:lang w:val="en-IN"/>
        </w:rPr>
        <w:t>Fig-4.3.3 Activity diagram</w:t>
      </w:r>
      <w:r w:rsidR="00E13B3D">
        <w:rPr>
          <w:b/>
          <w:sz w:val="28"/>
          <w:szCs w:val="28"/>
          <w:lang w:val="en-IN"/>
        </w:rPr>
        <w:t xml:space="preserve"> for crowdfunding</w:t>
      </w:r>
    </w:p>
    <w:p w14:paraId="75B703D6" w14:textId="67C7F33F" w:rsidR="00CD2AD5" w:rsidRPr="0045666F" w:rsidRDefault="009F1536" w:rsidP="00DA3D84">
      <w:pPr>
        <w:pStyle w:val="ListParagraph"/>
        <w:numPr>
          <w:ilvl w:val="2"/>
          <w:numId w:val="11"/>
        </w:numPr>
        <w:spacing w:line="480" w:lineRule="auto"/>
        <w:jc w:val="both"/>
        <w:rPr>
          <w:b/>
          <w:bCs/>
          <w:sz w:val="28"/>
          <w:szCs w:val="28"/>
        </w:rPr>
      </w:pPr>
      <w:r w:rsidRPr="0045666F">
        <w:rPr>
          <w:b/>
          <w:bCs/>
          <w:sz w:val="28"/>
          <w:szCs w:val="28"/>
        </w:rPr>
        <w:lastRenderedPageBreak/>
        <w:t>SWIMLANE DIAGRAM</w:t>
      </w:r>
      <w:r w:rsidR="00AA17B6">
        <w:rPr>
          <w:b/>
          <w:bCs/>
          <w:sz w:val="28"/>
          <w:szCs w:val="28"/>
        </w:rPr>
        <w:t xml:space="preserve"> FOR CROWDFUNDING:</w:t>
      </w:r>
    </w:p>
    <w:p w14:paraId="091B1817" w14:textId="71A6584F" w:rsidR="009F1536" w:rsidRPr="009D3B72" w:rsidRDefault="00F331E1" w:rsidP="009D3B72">
      <w:pPr>
        <w:spacing w:line="360" w:lineRule="auto"/>
        <w:jc w:val="both"/>
        <w:rPr>
          <w:sz w:val="28"/>
          <w:szCs w:val="28"/>
        </w:rPr>
      </w:pPr>
      <w:r>
        <w:rPr>
          <w:color w:val="202124"/>
          <w:sz w:val="28"/>
          <w:szCs w:val="28"/>
          <w:shd w:val="clear" w:color="auto" w:fill="FFFFFF"/>
        </w:rPr>
        <w:t xml:space="preserve">          </w:t>
      </w:r>
      <w:r w:rsidR="00494FF8" w:rsidRPr="00494FF8">
        <w:rPr>
          <w:color w:val="202124"/>
          <w:sz w:val="28"/>
          <w:szCs w:val="28"/>
          <w:shd w:val="clear" w:color="auto" w:fill="FFFFFF"/>
        </w:rPr>
        <w:t>A swim</w:t>
      </w:r>
      <w:r w:rsidR="00494FF8">
        <w:rPr>
          <w:color w:val="202124"/>
          <w:sz w:val="28"/>
          <w:szCs w:val="28"/>
          <w:shd w:val="clear" w:color="auto" w:fill="FFFFFF"/>
        </w:rPr>
        <w:t xml:space="preserve"> </w:t>
      </w:r>
      <w:r w:rsidR="00494FF8" w:rsidRPr="00494FF8">
        <w:rPr>
          <w:color w:val="202124"/>
          <w:sz w:val="28"/>
          <w:szCs w:val="28"/>
          <w:shd w:val="clear" w:color="auto" w:fill="FFFFFF"/>
        </w:rPr>
        <w:t>lane diagram is a type of flowchart that delineates who does what in a process. Using the metaphor of lanes in a pool, a swim lane diagram provides clarity and accountability by placing process steps within the horizontal or vertical “swim</w:t>
      </w:r>
      <w:r w:rsidR="00494FF8">
        <w:rPr>
          <w:color w:val="202124"/>
          <w:sz w:val="28"/>
          <w:szCs w:val="28"/>
          <w:shd w:val="clear" w:color="auto" w:fill="FFFFFF"/>
        </w:rPr>
        <w:t xml:space="preserve"> </w:t>
      </w:r>
      <w:r w:rsidR="00494FF8" w:rsidRPr="00494FF8">
        <w:rPr>
          <w:color w:val="202124"/>
          <w:sz w:val="28"/>
          <w:szCs w:val="28"/>
          <w:shd w:val="clear" w:color="auto" w:fill="FFFFFF"/>
        </w:rPr>
        <w:t>lanes” of a particular employee, work group or department</w:t>
      </w:r>
      <w:r w:rsidR="009D3B72">
        <w:rPr>
          <w:sz w:val="28"/>
          <w:szCs w:val="28"/>
        </w:rPr>
        <w:t>.</w:t>
      </w:r>
    </w:p>
    <w:p w14:paraId="740A1183" w14:textId="1A6094A7" w:rsidR="00EE60B4" w:rsidRDefault="009F1536" w:rsidP="00C4634D">
      <w:pPr>
        <w:pStyle w:val="ListParagraph"/>
        <w:spacing w:line="480" w:lineRule="auto"/>
        <w:ind w:left="432"/>
        <w:jc w:val="both"/>
        <w:rPr>
          <w:b/>
          <w:bCs/>
          <w:sz w:val="28"/>
          <w:szCs w:val="28"/>
        </w:rPr>
      </w:pPr>
      <w:r w:rsidRPr="009F1536">
        <w:rPr>
          <w:b/>
          <w:bCs/>
          <w:noProof/>
          <w:sz w:val="28"/>
          <w:szCs w:val="28"/>
          <w:lang w:val="en-IN" w:eastAsia="en-IN"/>
        </w:rPr>
        <w:drawing>
          <wp:inline distT="0" distB="0" distL="0" distR="0" wp14:anchorId="0172A62D" wp14:editId="72E72DE6">
            <wp:extent cx="5779415" cy="6128658"/>
            <wp:effectExtent l="0" t="0" r="0" b="5715"/>
            <wp:docPr id="87" name="Picture 9">
              <a:extLst xmlns:a="http://schemas.openxmlformats.org/drawingml/2006/main">
                <a:ext uri="{FF2B5EF4-FFF2-40B4-BE49-F238E27FC236}">
                  <a16:creationId xmlns:a16="http://schemas.microsoft.com/office/drawing/2014/main" id="{CA1BBAA7-35AC-4F8B-9AEB-9B8EB0FC8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A1BBAA7-35AC-4F8B-9AEB-9B8EB0FC85D4}"/>
                        </a:ext>
                      </a:extLst>
                    </pic:cNvPr>
                    <pic:cNvPicPr>
                      <a:picLocks noChangeAspect="1"/>
                    </pic:cNvPicPr>
                  </pic:nvPicPr>
                  <pic:blipFill>
                    <a:blip r:embed="rId25" cstate="print"/>
                    <a:stretch>
                      <a:fillRect/>
                    </a:stretch>
                  </pic:blipFill>
                  <pic:spPr>
                    <a:xfrm>
                      <a:off x="0" y="0"/>
                      <a:ext cx="5803139" cy="6153816"/>
                    </a:xfrm>
                    <a:prstGeom prst="rect">
                      <a:avLst/>
                    </a:prstGeom>
                  </pic:spPr>
                </pic:pic>
              </a:graphicData>
            </a:graphic>
          </wp:inline>
        </w:drawing>
      </w:r>
    </w:p>
    <w:p w14:paraId="68CA0736" w14:textId="07747B95" w:rsidR="00DF476B" w:rsidRPr="00DF476B" w:rsidRDefault="00DF476B" w:rsidP="00847DE2">
      <w:pPr>
        <w:spacing w:line="480" w:lineRule="auto"/>
        <w:jc w:val="center"/>
        <w:rPr>
          <w:b/>
          <w:bCs/>
          <w:sz w:val="28"/>
          <w:szCs w:val="28"/>
        </w:rPr>
      </w:pPr>
      <w:r w:rsidRPr="00DF476B">
        <w:rPr>
          <w:b/>
          <w:bCs/>
          <w:sz w:val="28"/>
          <w:szCs w:val="28"/>
        </w:rPr>
        <w:t xml:space="preserve">Fig-4.3.4 </w:t>
      </w:r>
      <w:proofErr w:type="gramStart"/>
      <w:r w:rsidR="00847DE2">
        <w:rPr>
          <w:b/>
          <w:bCs/>
          <w:sz w:val="28"/>
          <w:szCs w:val="28"/>
        </w:rPr>
        <w:t>S</w:t>
      </w:r>
      <w:r w:rsidRPr="00DF476B">
        <w:rPr>
          <w:b/>
          <w:bCs/>
          <w:sz w:val="28"/>
          <w:szCs w:val="28"/>
        </w:rPr>
        <w:t>wim</w:t>
      </w:r>
      <w:r w:rsidR="00E13B3D">
        <w:rPr>
          <w:b/>
          <w:bCs/>
          <w:sz w:val="28"/>
          <w:szCs w:val="28"/>
        </w:rPr>
        <w:t xml:space="preserve"> </w:t>
      </w:r>
      <w:r w:rsidRPr="00DF476B">
        <w:rPr>
          <w:b/>
          <w:bCs/>
          <w:sz w:val="28"/>
          <w:szCs w:val="28"/>
        </w:rPr>
        <w:t>lane</w:t>
      </w:r>
      <w:proofErr w:type="gramEnd"/>
      <w:r w:rsidRPr="00DF476B">
        <w:rPr>
          <w:b/>
          <w:bCs/>
          <w:sz w:val="28"/>
          <w:szCs w:val="28"/>
        </w:rPr>
        <w:t xml:space="preserve"> diagram</w:t>
      </w:r>
      <w:r w:rsidR="00E13B3D">
        <w:rPr>
          <w:b/>
          <w:bCs/>
          <w:sz w:val="28"/>
          <w:szCs w:val="28"/>
        </w:rPr>
        <w:t xml:space="preserve"> for crowdfunding</w:t>
      </w:r>
    </w:p>
    <w:p w14:paraId="7F7FD804" w14:textId="4ADEB5F9" w:rsidR="003E4720" w:rsidRPr="00DF476B" w:rsidRDefault="00DF476B" w:rsidP="00DF476B">
      <w:pPr>
        <w:spacing w:line="480" w:lineRule="auto"/>
        <w:jc w:val="both"/>
        <w:rPr>
          <w:b/>
          <w:bCs/>
          <w:sz w:val="28"/>
          <w:szCs w:val="28"/>
        </w:rPr>
      </w:pPr>
      <w:r>
        <w:rPr>
          <w:b/>
          <w:bCs/>
          <w:sz w:val="28"/>
          <w:szCs w:val="28"/>
        </w:rPr>
        <w:lastRenderedPageBreak/>
        <w:t xml:space="preserve">4.3.5 </w:t>
      </w:r>
      <w:r w:rsidR="003E4720" w:rsidRPr="00DF476B">
        <w:rPr>
          <w:b/>
          <w:bCs/>
          <w:sz w:val="28"/>
          <w:szCs w:val="28"/>
        </w:rPr>
        <w:t>SEQUENCE DIAGRAM</w:t>
      </w:r>
      <w:r w:rsidR="00AA17B6">
        <w:rPr>
          <w:b/>
          <w:bCs/>
          <w:sz w:val="28"/>
          <w:szCs w:val="28"/>
        </w:rPr>
        <w:t xml:space="preserve"> FOR CROWDFUNDING:</w:t>
      </w:r>
    </w:p>
    <w:p w14:paraId="4FE335DE" w14:textId="0714D019" w:rsidR="00494FF8" w:rsidRDefault="00F331E1" w:rsidP="00494FF8">
      <w:pPr>
        <w:spacing w:line="360" w:lineRule="auto"/>
        <w:rPr>
          <w:sz w:val="28"/>
          <w:szCs w:val="28"/>
        </w:rPr>
      </w:pPr>
      <w:r>
        <w:rPr>
          <w:sz w:val="28"/>
          <w:szCs w:val="28"/>
        </w:rPr>
        <w:t xml:space="preserve">         </w:t>
      </w:r>
      <w:r w:rsidR="00494FF8" w:rsidRPr="00802889">
        <w:rPr>
          <w:sz w:val="28"/>
          <w:szCs w:val="28"/>
        </w:rPr>
        <w:t>A sequence diagram shows object interactions arranged in time sequence. It depicts the object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w:t>
      </w:r>
    </w:p>
    <w:p w14:paraId="742BC615" w14:textId="12BD6911" w:rsidR="00DF476B" w:rsidRPr="002E08BA" w:rsidRDefault="00494FF8" w:rsidP="00847DE2">
      <w:pPr>
        <w:spacing w:line="360" w:lineRule="auto"/>
        <w:jc w:val="center"/>
        <w:rPr>
          <w:sz w:val="28"/>
          <w:szCs w:val="28"/>
        </w:rPr>
      </w:pPr>
      <w:r>
        <w:rPr>
          <w:noProof/>
          <w:sz w:val="28"/>
          <w:szCs w:val="28"/>
          <w:lang w:val="en-IN" w:eastAsia="en-IN"/>
        </w:rPr>
        <w:drawing>
          <wp:inline distT="0" distB="0" distL="0" distR="0" wp14:anchorId="48CD786D" wp14:editId="69425558">
            <wp:extent cx="6672943" cy="5702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06887" cy="5731945"/>
                    </a:xfrm>
                    <a:prstGeom prst="rect">
                      <a:avLst/>
                    </a:prstGeom>
                  </pic:spPr>
                </pic:pic>
              </a:graphicData>
            </a:graphic>
          </wp:inline>
        </w:drawing>
      </w:r>
      <w:r w:rsidR="00DF476B" w:rsidRPr="002E08BA">
        <w:rPr>
          <w:b/>
          <w:sz w:val="28"/>
          <w:szCs w:val="28"/>
        </w:rPr>
        <w:t xml:space="preserve">Fig-4.3.5 </w:t>
      </w:r>
      <w:r w:rsidR="00847DE2">
        <w:rPr>
          <w:b/>
          <w:bCs/>
          <w:sz w:val="28"/>
          <w:szCs w:val="28"/>
        </w:rPr>
        <w:t>S</w:t>
      </w:r>
      <w:r w:rsidR="00DF476B" w:rsidRPr="002E08BA">
        <w:rPr>
          <w:b/>
          <w:bCs/>
          <w:sz w:val="28"/>
          <w:szCs w:val="28"/>
        </w:rPr>
        <w:t>equence diagram</w:t>
      </w:r>
      <w:r w:rsidR="00E13B3D" w:rsidRPr="002E08BA">
        <w:rPr>
          <w:b/>
          <w:bCs/>
          <w:sz w:val="28"/>
          <w:szCs w:val="28"/>
        </w:rPr>
        <w:t xml:space="preserve"> for crowdfunding</w:t>
      </w:r>
    </w:p>
    <w:p w14:paraId="38A978D2" w14:textId="2C683554" w:rsidR="00CD2AD5" w:rsidRPr="00FF2FBC" w:rsidRDefault="009F1536" w:rsidP="00DA3D84">
      <w:pPr>
        <w:pStyle w:val="ListParagraph"/>
        <w:numPr>
          <w:ilvl w:val="0"/>
          <w:numId w:val="10"/>
        </w:numPr>
        <w:spacing w:line="360" w:lineRule="auto"/>
        <w:jc w:val="both"/>
        <w:rPr>
          <w:b/>
          <w:bCs/>
          <w:sz w:val="28"/>
          <w:szCs w:val="28"/>
          <w:lang w:val="en-IN"/>
        </w:rPr>
      </w:pPr>
      <w:r w:rsidRPr="00FF2FBC">
        <w:rPr>
          <w:b/>
          <w:bCs/>
          <w:sz w:val="28"/>
          <w:szCs w:val="28"/>
          <w:lang w:val="en-IN"/>
        </w:rPr>
        <w:lastRenderedPageBreak/>
        <w:t>SYSTEM ARCHITECTURE</w:t>
      </w:r>
      <w:r w:rsidR="00EC7A2B">
        <w:rPr>
          <w:b/>
          <w:bCs/>
          <w:sz w:val="28"/>
          <w:szCs w:val="28"/>
          <w:lang w:val="en-IN"/>
        </w:rPr>
        <w:t xml:space="preserve"> FOR CROWDFUNDING:</w:t>
      </w:r>
    </w:p>
    <w:p w14:paraId="588CE22F" w14:textId="1F37CACC" w:rsidR="009F1536" w:rsidRPr="00FF2FBC" w:rsidRDefault="00FF2FBC" w:rsidP="00DA3D84">
      <w:pPr>
        <w:pStyle w:val="ListParagraph"/>
        <w:numPr>
          <w:ilvl w:val="1"/>
          <w:numId w:val="10"/>
        </w:numPr>
        <w:spacing w:line="360" w:lineRule="auto"/>
        <w:jc w:val="both"/>
        <w:rPr>
          <w:b/>
          <w:bCs/>
          <w:sz w:val="28"/>
          <w:szCs w:val="28"/>
          <w:lang w:val="en-IN"/>
        </w:rPr>
      </w:pPr>
      <w:r w:rsidRPr="00FF2FBC">
        <w:rPr>
          <w:b/>
          <w:bCs/>
          <w:sz w:val="28"/>
          <w:szCs w:val="28"/>
          <w:lang w:val="en-IN"/>
        </w:rPr>
        <w:t xml:space="preserve"> </w:t>
      </w:r>
      <w:r w:rsidR="009F1536" w:rsidRPr="00FF2FBC">
        <w:rPr>
          <w:b/>
          <w:bCs/>
          <w:sz w:val="28"/>
          <w:szCs w:val="28"/>
          <w:lang w:val="en-IN"/>
        </w:rPr>
        <w:t>ARCHITECTURE OVERVIEW</w:t>
      </w:r>
    </w:p>
    <w:p w14:paraId="2FCE135F" w14:textId="33549321" w:rsidR="009F1536" w:rsidRDefault="00FF2FBC" w:rsidP="00FF2FBC">
      <w:pPr>
        <w:spacing w:line="360" w:lineRule="auto"/>
        <w:ind w:left="283"/>
        <w:jc w:val="both"/>
        <w:rPr>
          <w:sz w:val="28"/>
          <w:szCs w:val="28"/>
          <w:shd w:val="clear" w:color="auto" w:fill="FFFFFF"/>
        </w:rPr>
      </w:pPr>
      <w:r w:rsidRPr="00FF2FBC">
        <w:rPr>
          <w:sz w:val="28"/>
          <w:szCs w:val="28"/>
          <w:shd w:val="clear" w:color="auto" w:fill="FFFFFF"/>
        </w:rPr>
        <w:t xml:space="preserve">            </w:t>
      </w:r>
      <w:r w:rsidR="006452B3" w:rsidRPr="00FF2FBC">
        <w:rPr>
          <w:sz w:val="28"/>
          <w:szCs w:val="28"/>
          <w:shd w:val="clear" w:color="auto" w:fill="FFFFFF"/>
        </w:rPr>
        <w:t>This is a website-based system in which the fundraiser and funder have to register in the service provider platform. The fundraiser will raise their funds by describing the need. Then the funder can view all the information posted by various fundraiser. If the funder wishes to donate for any particular cause they can proceed with it. Then the money that is donated by the funder will be added to the account of the fundraiser. The sum of the amount that has been donated by all the funders will also be displayed, with the help of this we can identify whether the specified amount has been reached or not. Once they donated the money to the fundraiser the information of the transaction is stored in blockchain and that information can be viewed by both the fundraiser and funder. The funder can track their money until the transacted amount reaches the valid recipient.</w:t>
      </w:r>
    </w:p>
    <w:p w14:paraId="4E9D3620" w14:textId="77777777" w:rsidR="003203B4" w:rsidRPr="00FF2FBC" w:rsidRDefault="003203B4" w:rsidP="00FF2FBC">
      <w:pPr>
        <w:spacing w:line="360" w:lineRule="auto"/>
        <w:ind w:left="283"/>
        <w:jc w:val="both"/>
        <w:rPr>
          <w:sz w:val="28"/>
          <w:szCs w:val="28"/>
          <w:shd w:val="clear" w:color="auto" w:fill="FFFFFF"/>
        </w:rPr>
      </w:pPr>
    </w:p>
    <w:p w14:paraId="14F2E96B" w14:textId="7C796C08" w:rsidR="00DF476B" w:rsidRDefault="006452B3" w:rsidP="009F1536">
      <w:pPr>
        <w:spacing w:line="480" w:lineRule="auto"/>
        <w:ind w:left="1152"/>
        <w:jc w:val="both"/>
      </w:pPr>
      <w:r w:rsidRPr="006452B3">
        <w:rPr>
          <w:noProof/>
          <w:lang w:val="en-IN" w:eastAsia="en-IN"/>
        </w:rPr>
        <w:drawing>
          <wp:inline distT="0" distB="0" distL="0" distR="0" wp14:anchorId="7FAC3D39" wp14:editId="593269DD">
            <wp:extent cx="5735542" cy="3635828"/>
            <wp:effectExtent l="0" t="0" r="0" b="3175"/>
            <wp:docPr id="4" name="Picture 4" descr="C:\Users\surya\Downloads\WhatsApp Image 2021-04-09 at 9.22.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rya\Downloads\WhatsApp Image 2021-04-09 at 9.22.33 P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2239" cy="3684447"/>
                    </a:xfrm>
                    <a:prstGeom prst="rect">
                      <a:avLst/>
                    </a:prstGeom>
                    <a:noFill/>
                    <a:ln>
                      <a:noFill/>
                    </a:ln>
                  </pic:spPr>
                </pic:pic>
              </a:graphicData>
            </a:graphic>
          </wp:inline>
        </w:drawing>
      </w:r>
    </w:p>
    <w:p w14:paraId="11B087BC" w14:textId="1AB5C4C5" w:rsidR="006452B3" w:rsidRDefault="00DF476B" w:rsidP="00847DE2">
      <w:pPr>
        <w:spacing w:line="480" w:lineRule="auto"/>
        <w:ind w:left="1152"/>
        <w:jc w:val="center"/>
        <w:rPr>
          <w:shd w:val="clear" w:color="auto" w:fill="FFFFFF"/>
        </w:rPr>
      </w:pPr>
      <w:r>
        <w:rPr>
          <w:b/>
          <w:bCs/>
          <w:sz w:val="27"/>
          <w:szCs w:val="27"/>
        </w:rPr>
        <w:t>Fig-5.1 Architecture Diagram</w:t>
      </w:r>
      <w:r w:rsidR="00E13B3D">
        <w:rPr>
          <w:b/>
          <w:bCs/>
          <w:sz w:val="27"/>
          <w:szCs w:val="27"/>
        </w:rPr>
        <w:t xml:space="preserve"> </w:t>
      </w:r>
      <w:proofErr w:type="gramStart"/>
      <w:r w:rsidR="00E13B3D">
        <w:rPr>
          <w:b/>
          <w:bCs/>
          <w:sz w:val="27"/>
          <w:szCs w:val="27"/>
        </w:rPr>
        <w:t>For</w:t>
      </w:r>
      <w:proofErr w:type="gramEnd"/>
      <w:r w:rsidR="00E13B3D">
        <w:rPr>
          <w:b/>
          <w:bCs/>
          <w:sz w:val="27"/>
          <w:szCs w:val="27"/>
        </w:rPr>
        <w:t xml:space="preserve"> Crowdfunding</w:t>
      </w:r>
      <w:r w:rsidR="009B4074">
        <w:rPr>
          <w:b/>
          <w:bCs/>
          <w:sz w:val="27"/>
          <w:szCs w:val="27"/>
        </w:rPr>
        <w:t xml:space="preserve"> </w:t>
      </w:r>
      <w:r w:rsidR="006452B3" w:rsidRPr="006452B3">
        <w:rPr>
          <w:noProof/>
          <w:lang w:val="en-IN" w:eastAsia="en-IN"/>
        </w:rPr>
        <w:t xml:space="preserve"> </w:t>
      </w:r>
      <w:r w:rsidR="00703454">
        <w:rPr>
          <w:noProof/>
          <w:lang w:val="en-IN" w:eastAsia="en-IN"/>
        </w:rPr>
        <mc:AlternateContent>
          <mc:Choice Requires="wps">
            <w:drawing>
              <wp:inline distT="0" distB="0" distL="0" distR="0" wp14:anchorId="067DD116" wp14:editId="316EAF4E">
                <wp:extent cx="304800" cy="304800"/>
                <wp:effectExtent l="0" t="0" r="0" b="0"/>
                <wp:docPr id="16" name="AutoShape 6" descr="blob:https://web.whatsapp.com/c911db1d-44fe-4bfd-9939-8be5e3a6d4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F2C031" id="AutoShape 6" o:spid="_x0000_s1026" alt="blob:https://web.whatsapp.com/c911db1d-44fe-4bfd-9939-8be5e3a6d49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YJZO95QIAAAMGAAAOAAAAAAAAAAAAAAAA&#10;AC4CAABkcnMvZTJvRG9jLnhtbFBLAQItABQABgAIAAAAIQBMoOks2AAAAAMBAAAPAAAAAAAAAAAA&#10;AAAAAD8FAABkcnMvZG93bnJldi54bWxQSwUGAAAAAAQABADzAAAARAYAAAAA&#10;" filled="f" stroked="f">
                <o:lock v:ext="edit" aspectratio="t"/>
                <w10:anchorlock/>
              </v:rect>
            </w:pict>
          </mc:Fallback>
        </mc:AlternateContent>
      </w:r>
    </w:p>
    <w:p w14:paraId="0FC9E561" w14:textId="26ECE2BB" w:rsidR="009F1536" w:rsidRPr="00FF2FBC" w:rsidRDefault="00FF2FBC" w:rsidP="00FF2FBC">
      <w:pPr>
        <w:spacing w:line="360" w:lineRule="auto"/>
        <w:jc w:val="both"/>
        <w:rPr>
          <w:b/>
          <w:bCs/>
          <w:sz w:val="28"/>
          <w:szCs w:val="28"/>
          <w:lang w:val="en-IN"/>
        </w:rPr>
      </w:pPr>
      <w:r>
        <w:rPr>
          <w:b/>
          <w:bCs/>
          <w:sz w:val="28"/>
          <w:szCs w:val="28"/>
          <w:lang w:val="en-IN"/>
        </w:rPr>
        <w:lastRenderedPageBreak/>
        <w:t xml:space="preserve">5.2 </w:t>
      </w:r>
      <w:r w:rsidR="009F1536" w:rsidRPr="00FF2FBC">
        <w:rPr>
          <w:b/>
          <w:bCs/>
          <w:sz w:val="28"/>
          <w:szCs w:val="28"/>
          <w:lang w:val="en-IN"/>
        </w:rPr>
        <w:t>MODULE DESIGN SPECIFICATION</w:t>
      </w:r>
    </w:p>
    <w:p w14:paraId="4B998D86" w14:textId="064D5830" w:rsidR="009F1536" w:rsidRPr="009F1536" w:rsidRDefault="00FF2FBC" w:rsidP="00FF2FBC">
      <w:pPr>
        <w:spacing w:line="360" w:lineRule="auto"/>
        <w:jc w:val="both"/>
        <w:rPr>
          <w:sz w:val="28"/>
          <w:szCs w:val="28"/>
        </w:rPr>
      </w:pPr>
      <w:r>
        <w:rPr>
          <w:b/>
          <w:bCs/>
          <w:sz w:val="28"/>
          <w:szCs w:val="28"/>
          <w:lang w:val="en-IN"/>
        </w:rPr>
        <w:t xml:space="preserve">          </w:t>
      </w:r>
      <w:r w:rsidRPr="00FF2FBC">
        <w:rPr>
          <w:bCs/>
          <w:sz w:val="28"/>
          <w:szCs w:val="28"/>
          <w:lang w:val="en-IN"/>
        </w:rPr>
        <w:t>1.</w:t>
      </w:r>
      <w:r>
        <w:rPr>
          <w:b/>
          <w:bCs/>
          <w:sz w:val="28"/>
          <w:szCs w:val="28"/>
          <w:lang w:val="en-IN"/>
        </w:rPr>
        <w:t xml:space="preserve"> </w:t>
      </w:r>
      <w:r w:rsidR="009F1536" w:rsidRPr="009F1536">
        <w:rPr>
          <w:sz w:val="28"/>
          <w:szCs w:val="28"/>
        </w:rPr>
        <w:t>Registration – Fundraiser</w:t>
      </w:r>
    </w:p>
    <w:p w14:paraId="5CD73D79" w14:textId="201FF408" w:rsidR="009F1536" w:rsidRPr="00FF2FBC" w:rsidRDefault="009F1536" w:rsidP="00DA3D84">
      <w:pPr>
        <w:pStyle w:val="ListParagraph"/>
        <w:numPr>
          <w:ilvl w:val="0"/>
          <w:numId w:val="20"/>
        </w:numPr>
        <w:spacing w:line="360" w:lineRule="auto"/>
        <w:jc w:val="both"/>
        <w:rPr>
          <w:sz w:val="28"/>
          <w:szCs w:val="28"/>
        </w:rPr>
      </w:pPr>
      <w:r w:rsidRPr="00FF2FBC">
        <w:rPr>
          <w:sz w:val="28"/>
          <w:szCs w:val="28"/>
        </w:rPr>
        <w:t>Registration – Funder</w:t>
      </w:r>
    </w:p>
    <w:p w14:paraId="63F5026A" w14:textId="1A439F3F" w:rsidR="0043061E" w:rsidRDefault="004511FB" w:rsidP="00DA3D84">
      <w:pPr>
        <w:numPr>
          <w:ilvl w:val="0"/>
          <w:numId w:val="20"/>
        </w:numPr>
        <w:spacing w:line="360" w:lineRule="auto"/>
        <w:jc w:val="both"/>
        <w:rPr>
          <w:sz w:val="28"/>
          <w:szCs w:val="28"/>
        </w:rPr>
      </w:pPr>
      <w:r>
        <w:rPr>
          <w:sz w:val="28"/>
          <w:szCs w:val="28"/>
        </w:rPr>
        <w:t>Post Creation</w:t>
      </w:r>
    </w:p>
    <w:p w14:paraId="485E2518" w14:textId="77777777" w:rsidR="009F1536" w:rsidRPr="009F1536" w:rsidRDefault="009F1536" w:rsidP="00DA3D84">
      <w:pPr>
        <w:numPr>
          <w:ilvl w:val="0"/>
          <w:numId w:val="20"/>
        </w:numPr>
        <w:spacing w:line="360" w:lineRule="auto"/>
        <w:jc w:val="both"/>
        <w:rPr>
          <w:sz w:val="28"/>
          <w:szCs w:val="28"/>
        </w:rPr>
      </w:pPr>
      <w:r w:rsidRPr="009F1536">
        <w:rPr>
          <w:sz w:val="28"/>
          <w:szCs w:val="28"/>
        </w:rPr>
        <w:t>Service provider Platform</w:t>
      </w:r>
    </w:p>
    <w:p w14:paraId="5EC1F743" w14:textId="58048BFE" w:rsidR="009F1536" w:rsidRDefault="004511FB" w:rsidP="00DA3D84">
      <w:pPr>
        <w:numPr>
          <w:ilvl w:val="0"/>
          <w:numId w:val="20"/>
        </w:numPr>
        <w:spacing w:line="360" w:lineRule="auto"/>
        <w:jc w:val="both"/>
        <w:rPr>
          <w:sz w:val="28"/>
          <w:szCs w:val="28"/>
        </w:rPr>
      </w:pPr>
      <w:r>
        <w:rPr>
          <w:sz w:val="28"/>
          <w:szCs w:val="28"/>
        </w:rPr>
        <w:t>P</w:t>
      </w:r>
      <w:r w:rsidRPr="004511FB">
        <w:rPr>
          <w:sz w:val="28"/>
          <w:szCs w:val="28"/>
        </w:rPr>
        <w:t>ayment</w:t>
      </w:r>
      <w:r w:rsidR="009F1536" w:rsidRPr="004511FB">
        <w:rPr>
          <w:sz w:val="28"/>
          <w:szCs w:val="28"/>
        </w:rPr>
        <w:t xml:space="preserve"> platform</w:t>
      </w:r>
    </w:p>
    <w:p w14:paraId="417B8762" w14:textId="6999935E" w:rsidR="004511FB" w:rsidRDefault="004511FB" w:rsidP="00DA3D84">
      <w:pPr>
        <w:numPr>
          <w:ilvl w:val="0"/>
          <w:numId w:val="20"/>
        </w:numPr>
        <w:spacing w:line="360" w:lineRule="auto"/>
        <w:jc w:val="both"/>
        <w:rPr>
          <w:sz w:val="28"/>
          <w:szCs w:val="28"/>
        </w:rPr>
      </w:pPr>
      <w:r>
        <w:rPr>
          <w:sz w:val="28"/>
          <w:szCs w:val="28"/>
        </w:rPr>
        <w:t xml:space="preserve">Transaction </w:t>
      </w:r>
      <w:r w:rsidR="007202EB">
        <w:rPr>
          <w:sz w:val="28"/>
          <w:szCs w:val="28"/>
        </w:rPr>
        <w:t>history</w:t>
      </w:r>
    </w:p>
    <w:p w14:paraId="4AD81026" w14:textId="43B77C4D" w:rsidR="007202EB" w:rsidRPr="004511FB" w:rsidRDefault="007202EB" w:rsidP="00DA3D84">
      <w:pPr>
        <w:numPr>
          <w:ilvl w:val="0"/>
          <w:numId w:val="20"/>
        </w:numPr>
        <w:spacing w:line="360" w:lineRule="auto"/>
        <w:jc w:val="both"/>
        <w:rPr>
          <w:sz w:val="28"/>
          <w:szCs w:val="28"/>
        </w:rPr>
      </w:pPr>
      <w:r>
        <w:rPr>
          <w:sz w:val="28"/>
          <w:szCs w:val="28"/>
        </w:rPr>
        <w:t>Admin Platform</w:t>
      </w:r>
    </w:p>
    <w:p w14:paraId="5237B49C" w14:textId="77777777" w:rsidR="009F1536" w:rsidRDefault="009F1536" w:rsidP="00DA3D84">
      <w:pPr>
        <w:numPr>
          <w:ilvl w:val="0"/>
          <w:numId w:val="20"/>
        </w:numPr>
        <w:spacing w:line="360" w:lineRule="auto"/>
        <w:jc w:val="both"/>
        <w:rPr>
          <w:sz w:val="28"/>
          <w:szCs w:val="28"/>
        </w:rPr>
      </w:pPr>
      <w:r w:rsidRPr="009F1536">
        <w:rPr>
          <w:sz w:val="28"/>
          <w:szCs w:val="28"/>
        </w:rPr>
        <w:t>Blockchain creating and mining</w:t>
      </w:r>
    </w:p>
    <w:p w14:paraId="6FC3C542" w14:textId="77777777" w:rsidR="00FF2FBC" w:rsidRPr="00FF2FBC" w:rsidRDefault="00FF2FBC" w:rsidP="00533409">
      <w:pPr>
        <w:spacing w:line="360" w:lineRule="auto"/>
        <w:ind w:left="283"/>
        <w:jc w:val="both"/>
        <w:rPr>
          <w:b/>
          <w:bCs/>
          <w:sz w:val="28"/>
          <w:szCs w:val="28"/>
        </w:rPr>
      </w:pPr>
    </w:p>
    <w:p w14:paraId="5001CAB8" w14:textId="1942E622" w:rsidR="009F1536" w:rsidRPr="00FF2FBC" w:rsidRDefault="009F1536" w:rsidP="00533409">
      <w:pPr>
        <w:pStyle w:val="ListParagraph"/>
        <w:numPr>
          <w:ilvl w:val="1"/>
          <w:numId w:val="15"/>
        </w:numPr>
        <w:spacing w:line="360" w:lineRule="auto"/>
        <w:jc w:val="both"/>
        <w:rPr>
          <w:b/>
          <w:bCs/>
          <w:sz w:val="28"/>
          <w:szCs w:val="28"/>
        </w:rPr>
      </w:pPr>
      <w:r w:rsidRPr="00FF2FBC">
        <w:rPr>
          <w:b/>
          <w:bCs/>
          <w:sz w:val="28"/>
          <w:szCs w:val="28"/>
        </w:rPr>
        <w:t>REGISTRATION – FUNDRAISER</w:t>
      </w:r>
    </w:p>
    <w:p w14:paraId="578CA50D" w14:textId="7C49630E" w:rsidR="00AE1296" w:rsidRDefault="00A640FD" w:rsidP="00533409">
      <w:pPr>
        <w:spacing w:line="360" w:lineRule="auto"/>
        <w:ind w:left="643"/>
        <w:jc w:val="both"/>
        <w:rPr>
          <w:sz w:val="28"/>
          <w:szCs w:val="28"/>
          <w:lang w:val="en-IN"/>
        </w:rPr>
      </w:pPr>
      <w:r>
        <w:rPr>
          <w:sz w:val="28"/>
          <w:szCs w:val="28"/>
        </w:rPr>
        <w:t xml:space="preserve">   </w:t>
      </w:r>
      <w:r w:rsidR="00FF2FBC">
        <w:rPr>
          <w:sz w:val="28"/>
          <w:szCs w:val="28"/>
        </w:rPr>
        <w:t xml:space="preserve">    </w:t>
      </w:r>
      <w:r w:rsidR="004511FB">
        <w:rPr>
          <w:sz w:val="28"/>
          <w:szCs w:val="28"/>
          <w:shd w:val="clear" w:color="auto" w:fill="FFFFFF"/>
        </w:rPr>
        <w:t xml:space="preserve">The fundraiser </w:t>
      </w:r>
      <w:proofErr w:type="gramStart"/>
      <w:r w:rsidR="004511FB" w:rsidRPr="00BB6CBB">
        <w:rPr>
          <w:sz w:val="28"/>
          <w:szCs w:val="28"/>
          <w:shd w:val="clear" w:color="auto" w:fill="FFFFFF"/>
        </w:rPr>
        <w:t>have</w:t>
      </w:r>
      <w:proofErr w:type="gramEnd"/>
      <w:r w:rsidR="004511FB" w:rsidRPr="00BB6CBB">
        <w:rPr>
          <w:sz w:val="28"/>
          <w:szCs w:val="28"/>
          <w:shd w:val="clear" w:color="auto" w:fill="FFFFFF"/>
        </w:rPr>
        <w:t xml:space="preserve"> to register in the service provider platform</w:t>
      </w:r>
      <w:r w:rsidR="004511FB">
        <w:rPr>
          <w:sz w:val="28"/>
          <w:szCs w:val="28"/>
          <w:shd w:val="clear" w:color="auto" w:fill="FFFFFF"/>
        </w:rPr>
        <w:t xml:space="preserve"> if they are new user by providing Username, Password, E-mail ID, and Phone number.</w:t>
      </w:r>
      <w:r w:rsidR="009F1536" w:rsidRPr="009F1536">
        <w:rPr>
          <w:sz w:val="28"/>
          <w:szCs w:val="28"/>
          <w:lang w:val="en-IN"/>
        </w:rPr>
        <w:t xml:space="preserve"> For storing the</w:t>
      </w:r>
      <w:r w:rsidR="004511FB">
        <w:rPr>
          <w:sz w:val="28"/>
          <w:szCs w:val="28"/>
          <w:lang w:val="en-IN"/>
        </w:rPr>
        <w:t>se</w:t>
      </w:r>
      <w:r w:rsidR="009F1536" w:rsidRPr="009F1536">
        <w:rPr>
          <w:sz w:val="28"/>
          <w:szCs w:val="28"/>
          <w:lang w:val="en-IN"/>
        </w:rPr>
        <w:t xml:space="preserve"> meta details about the </w:t>
      </w:r>
      <w:proofErr w:type="gramStart"/>
      <w:r w:rsidR="009F1536" w:rsidRPr="009F1536">
        <w:rPr>
          <w:sz w:val="28"/>
          <w:szCs w:val="28"/>
          <w:lang w:val="en-IN"/>
        </w:rPr>
        <w:t>fundraiser</w:t>
      </w:r>
      <w:proofErr w:type="gramEnd"/>
      <w:r w:rsidR="009F1536" w:rsidRPr="009F1536">
        <w:rPr>
          <w:sz w:val="28"/>
          <w:szCs w:val="28"/>
          <w:lang w:val="en-IN"/>
        </w:rPr>
        <w:t xml:space="preserve"> we use the </w:t>
      </w:r>
      <w:r w:rsidR="004511FB">
        <w:rPr>
          <w:sz w:val="28"/>
          <w:szCs w:val="28"/>
          <w:lang w:val="en-IN"/>
        </w:rPr>
        <w:t>MySQL data</w:t>
      </w:r>
      <w:r w:rsidR="009F1536" w:rsidRPr="009F1536">
        <w:rPr>
          <w:sz w:val="28"/>
          <w:szCs w:val="28"/>
          <w:lang w:val="en-IN"/>
        </w:rPr>
        <w:t xml:space="preserve">base. </w:t>
      </w:r>
      <w:proofErr w:type="gramStart"/>
      <w:r w:rsidR="009F1536" w:rsidRPr="009F1536">
        <w:rPr>
          <w:sz w:val="28"/>
          <w:szCs w:val="28"/>
          <w:lang w:val="en-IN"/>
        </w:rPr>
        <w:t>Also</w:t>
      </w:r>
      <w:proofErr w:type="gramEnd"/>
      <w:r w:rsidR="009F1536" w:rsidRPr="009F1536">
        <w:rPr>
          <w:sz w:val="28"/>
          <w:szCs w:val="28"/>
          <w:lang w:val="en-IN"/>
        </w:rPr>
        <w:t xml:space="preserve"> every time scanned the immutable entry added in the table. </w:t>
      </w:r>
    </w:p>
    <w:p w14:paraId="266A12FD" w14:textId="77777777" w:rsidR="00533409" w:rsidRPr="00533409" w:rsidRDefault="00533409" w:rsidP="00533409">
      <w:pPr>
        <w:spacing w:line="360" w:lineRule="auto"/>
        <w:ind w:left="643"/>
        <w:jc w:val="both"/>
        <w:rPr>
          <w:sz w:val="28"/>
          <w:szCs w:val="28"/>
          <w:lang w:val="en-IN"/>
        </w:rPr>
      </w:pPr>
    </w:p>
    <w:p w14:paraId="1542D9E9" w14:textId="5E5F27D1" w:rsidR="009F1536" w:rsidRPr="00FF2FBC" w:rsidRDefault="009F1536" w:rsidP="00533409">
      <w:pPr>
        <w:pStyle w:val="ListParagraph"/>
        <w:numPr>
          <w:ilvl w:val="1"/>
          <w:numId w:val="15"/>
        </w:numPr>
        <w:spacing w:line="360" w:lineRule="auto"/>
        <w:jc w:val="both"/>
        <w:rPr>
          <w:b/>
          <w:bCs/>
          <w:sz w:val="28"/>
          <w:szCs w:val="28"/>
        </w:rPr>
      </w:pPr>
      <w:r w:rsidRPr="00FF2FBC">
        <w:rPr>
          <w:b/>
          <w:bCs/>
          <w:sz w:val="28"/>
          <w:szCs w:val="28"/>
        </w:rPr>
        <w:t>REGISTRATION – FUNDER</w:t>
      </w:r>
    </w:p>
    <w:p w14:paraId="45634437" w14:textId="083F4271" w:rsidR="00FF2FBC" w:rsidRDefault="00FF2FBC" w:rsidP="00533409">
      <w:pPr>
        <w:spacing w:line="360" w:lineRule="auto"/>
        <w:ind w:left="643"/>
        <w:jc w:val="both"/>
        <w:rPr>
          <w:sz w:val="28"/>
          <w:szCs w:val="28"/>
          <w:lang w:val="en-IN"/>
        </w:rPr>
      </w:pPr>
      <w:r>
        <w:rPr>
          <w:sz w:val="28"/>
          <w:szCs w:val="28"/>
          <w:shd w:val="clear" w:color="auto" w:fill="FFFFFF"/>
        </w:rPr>
        <w:t xml:space="preserve">       </w:t>
      </w:r>
      <w:r w:rsidR="004511FB">
        <w:rPr>
          <w:sz w:val="28"/>
          <w:szCs w:val="28"/>
          <w:shd w:val="clear" w:color="auto" w:fill="FFFFFF"/>
        </w:rPr>
        <w:t xml:space="preserve">The funder </w:t>
      </w:r>
      <w:proofErr w:type="gramStart"/>
      <w:r w:rsidR="004511FB" w:rsidRPr="00BB6CBB">
        <w:rPr>
          <w:sz w:val="28"/>
          <w:szCs w:val="28"/>
          <w:shd w:val="clear" w:color="auto" w:fill="FFFFFF"/>
        </w:rPr>
        <w:t>have</w:t>
      </w:r>
      <w:proofErr w:type="gramEnd"/>
      <w:r w:rsidR="004511FB" w:rsidRPr="00BB6CBB">
        <w:rPr>
          <w:sz w:val="28"/>
          <w:szCs w:val="28"/>
          <w:shd w:val="clear" w:color="auto" w:fill="FFFFFF"/>
        </w:rPr>
        <w:t xml:space="preserve"> to register in the service provider platform</w:t>
      </w:r>
      <w:r w:rsidR="004511FB">
        <w:rPr>
          <w:sz w:val="28"/>
          <w:szCs w:val="28"/>
          <w:shd w:val="clear" w:color="auto" w:fill="FFFFFF"/>
        </w:rPr>
        <w:t xml:space="preserve"> if they are new user by providing Username, Password, E-mail ID, Phone number, CVV number, and Account number</w:t>
      </w:r>
      <w:r w:rsidR="004511FB" w:rsidRPr="00BB6CBB">
        <w:rPr>
          <w:sz w:val="28"/>
          <w:szCs w:val="28"/>
          <w:shd w:val="clear" w:color="auto" w:fill="FFFFFF"/>
        </w:rPr>
        <w:t xml:space="preserve">. </w:t>
      </w:r>
      <w:r w:rsidR="009F1536" w:rsidRPr="009F1536">
        <w:rPr>
          <w:sz w:val="28"/>
          <w:szCs w:val="28"/>
          <w:lang w:val="en-IN"/>
        </w:rPr>
        <w:t xml:space="preserve"> For storing the meta details about the </w:t>
      </w:r>
      <w:proofErr w:type="gramStart"/>
      <w:r w:rsidR="009F1536" w:rsidRPr="009F1536">
        <w:rPr>
          <w:sz w:val="28"/>
          <w:szCs w:val="28"/>
          <w:lang w:val="en-IN"/>
        </w:rPr>
        <w:t>funder</w:t>
      </w:r>
      <w:proofErr w:type="gramEnd"/>
      <w:r w:rsidR="009F1536" w:rsidRPr="009F1536">
        <w:rPr>
          <w:sz w:val="28"/>
          <w:szCs w:val="28"/>
          <w:lang w:val="en-IN"/>
        </w:rPr>
        <w:t xml:space="preserve"> we use the </w:t>
      </w:r>
      <w:r w:rsidR="004511FB">
        <w:rPr>
          <w:sz w:val="28"/>
          <w:szCs w:val="28"/>
          <w:lang w:val="en-IN"/>
        </w:rPr>
        <w:t>MySQL data</w:t>
      </w:r>
      <w:r w:rsidR="009F1536" w:rsidRPr="009F1536">
        <w:rPr>
          <w:sz w:val="28"/>
          <w:szCs w:val="28"/>
          <w:lang w:val="en-IN"/>
        </w:rPr>
        <w:t xml:space="preserve">base. </w:t>
      </w:r>
      <w:proofErr w:type="gramStart"/>
      <w:r w:rsidR="009F1536" w:rsidRPr="009F1536">
        <w:rPr>
          <w:sz w:val="28"/>
          <w:szCs w:val="28"/>
          <w:lang w:val="en-IN"/>
        </w:rPr>
        <w:t>Also</w:t>
      </w:r>
      <w:proofErr w:type="gramEnd"/>
      <w:r w:rsidR="009F1536" w:rsidRPr="009F1536">
        <w:rPr>
          <w:sz w:val="28"/>
          <w:szCs w:val="28"/>
          <w:lang w:val="en-IN"/>
        </w:rPr>
        <w:t xml:space="preserve"> every time scanned the immutable entry added in the table</w:t>
      </w:r>
      <w:r w:rsidR="004511FB">
        <w:rPr>
          <w:sz w:val="28"/>
          <w:szCs w:val="28"/>
          <w:lang w:val="en-IN"/>
        </w:rPr>
        <w:t>.</w:t>
      </w:r>
    </w:p>
    <w:p w14:paraId="7DE4A4C4" w14:textId="49A4DAEF" w:rsidR="00847DE2" w:rsidRDefault="00847DE2" w:rsidP="00533409">
      <w:pPr>
        <w:spacing w:line="360" w:lineRule="auto"/>
        <w:ind w:left="643"/>
        <w:jc w:val="both"/>
        <w:rPr>
          <w:sz w:val="28"/>
          <w:szCs w:val="28"/>
          <w:lang w:val="en-IN"/>
        </w:rPr>
      </w:pPr>
    </w:p>
    <w:p w14:paraId="546FDC4A" w14:textId="6262D813" w:rsidR="00AE1296" w:rsidRDefault="00AE1296" w:rsidP="00533409">
      <w:pPr>
        <w:spacing w:line="360" w:lineRule="auto"/>
        <w:ind w:left="643"/>
        <w:jc w:val="both"/>
        <w:rPr>
          <w:sz w:val="28"/>
          <w:szCs w:val="28"/>
          <w:lang w:val="en-IN"/>
        </w:rPr>
      </w:pPr>
    </w:p>
    <w:p w14:paraId="05083EE7" w14:textId="2861C9E9" w:rsidR="00AE1296" w:rsidRDefault="00AE1296" w:rsidP="00533409">
      <w:pPr>
        <w:spacing w:line="360" w:lineRule="auto"/>
        <w:ind w:left="643"/>
        <w:jc w:val="both"/>
        <w:rPr>
          <w:sz w:val="28"/>
          <w:szCs w:val="28"/>
          <w:lang w:val="en-IN"/>
        </w:rPr>
      </w:pPr>
    </w:p>
    <w:p w14:paraId="02F3F414" w14:textId="4E6733F9" w:rsidR="00AE1296" w:rsidRDefault="00AE1296" w:rsidP="00533409">
      <w:pPr>
        <w:spacing w:line="360" w:lineRule="auto"/>
        <w:ind w:left="643"/>
        <w:jc w:val="both"/>
        <w:rPr>
          <w:sz w:val="28"/>
          <w:szCs w:val="28"/>
          <w:lang w:val="en-IN"/>
        </w:rPr>
      </w:pPr>
    </w:p>
    <w:p w14:paraId="6841BCE8" w14:textId="77777777" w:rsidR="00533409" w:rsidRPr="00847DE2" w:rsidRDefault="00533409" w:rsidP="00533409">
      <w:pPr>
        <w:spacing w:line="360" w:lineRule="auto"/>
        <w:ind w:left="643"/>
        <w:jc w:val="both"/>
        <w:rPr>
          <w:sz w:val="28"/>
          <w:szCs w:val="28"/>
          <w:lang w:val="en-IN"/>
        </w:rPr>
      </w:pPr>
    </w:p>
    <w:p w14:paraId="3F9E68CB" w14:textId="49E56588" w:rsidR="00FF2FBC" w:rsidRPr="00FF2FBC" w:rsidRDefault="004511FB" w:rsidP="00533409">
      <w:pPr>
        <w:pStyle w:val="ListParagraph"/>
        <w:numPr>
          <w:ilvl w:val="1"/>
          <w:numId w:val="15"/>
        </w:numPr>
        <w:spacing w:line="360" w:lineRule="auto"/>
        <w:jc w:val="both"/>
        <w:rPr>
          <w:b/>
          <w:sz w:val="28"/>
          <w:szCs w:val="28"/>
          <w:lang w:val="en-IN"/>
        </w:rPr>
      </w:pPr>
      <w:r w:rsidRPr="00FF2FBC">
        <w:rPr>
          <w:b/>
          <w:sz w:val="28"/>
          <w:szCs w:val="28"/>
          <w:lang w:val="en-IN"/>
        </w:rPr>
        <w:lastRenderedPageBreak/>
        <w:t>POST CREATION</w:t>
      </w:r>
    </w:p>
    <w:p w14:paraId="2DD476A3" w14:textId="63E75CBC" w:rsidR="007202EB" w:rsidRDefault="00FF2FBC" w:rsidP="00533409">
      <w:pPr>
        <w:spacing w:line="360" w:lineRule="auto"/>
        <w:ind w:left="283"/>
        <w:jc w:val="both"/>
        <w:rPr>
          <w:sz w:val="28"/>
          <w:szCs w:val="28"/>
          <w:shd w:val="clear" w:color="auto" w:fill="FFFFFF"/>
        </w:rPr>
      </w:pPr>
      <w:r>
        <w:rPr>
          <w:sz w:val="28"/>
          <w:szCs w:val="28"/>
          <w:shd w:val="clear" w:color="auto" w:fill="FFFFFF"/>
        </w:rPr>
        <w:t xml:space="preserve">         </w:t>
      </w:r>
      <w:r w:rsidR="004511FB" w:rsidRPr="00FF2FBC">
        <w:rPr>
          <w:sz w:val="28"/>
          <w:szCs w:val="28"/>
          <w:shd w:val="clear" w:color="auto" w:fill="FFFFFF"/>
        </w:rPr>
        <w:t>In this module the fundraiser will raise their funds by providing their Name, Account details, Mobile number, Description, and Amount details. Now these details will be posted on the service provided platform.</w:t>
      </w:r>
    </w:p>
    <w:p w14:paraId="775BE5D4" w14:textId="77777777" w:rsidR="00AE1296" w:rsidRPr="00847DE2" w:rsidRDefault="00AE1296" w:rsidP="00533409">
      <w:pPr>
        <w:spacing w:line="360" w:lineRule="auto"/>
        <w:ind w:left="283"/>
        <w:jc w:val="both"/>
        <w:rPr>
          <w:b/>
          <w:sz w:val="28"/>
          <w:szCs w:val="28"/>
          <w:lang w:val="en-IN"/>
        </w:rPr>
      </w:pPr>
    </w:p>
    <w:p w14:paraId="3567BABD" w14:textId="25C0B5AB" w:rsidR="009F1536" w:rsidRPr="00847DE2" w:rsidRDefault="009F1536" w:rsidP="00533409">
      <w:pPr>
        <w:pStyle w:val="ListParagraph"/>
        <w:numPr>
          <w:ilvl w:val="1"/>
          <w:numId w:val="15"/>
        </w:numPr>
        <w:spacing w:line="360" w:lineRule="auto"/>
        <w:jc w:val="both"/>
        <w:rPr>
          <w:b/>
          <w:bCs/>
          <w:sz w:val="28"/>
          <w:szCs w:val="28"/>
          <w:lang w:val="en-IN"/>
        </w:rPr>
      </w:pPr>
      <w:r w:rsidRPr="00847DE2">
        <w:rPr>
          <w:b/>
          <w:bCs/>
          <w:sz w:val="28"/>
          <w:szCs w:val="28"/>
          <w:lang w:val="en-IN"/>
        </w:rPr>
        <w:t>SERVICE PROVIDER PLATFORM</w:t>
      </w:r>
    </w:p>
    <w:p w14:paraId="40EB178D" w14:textId="1B8CDBD9" w:rsidR="004511FB" w:rsidRDefault="004511FB" w:rsidP="00533409">
      <w:pPr>
        <w:spacing w:line="360" w:lineRule="auto"/>
        <w:ind w:left="283"/>
        <w:jc w:val="both"/>
        <w:rPr>
          <w:sz w:val="28"/>
          <w:szCs w:val="28"/>
          <w:shd w:val="clear" w:color="auto" w:fill="FFFFFF"/>
        </w:rPr>
      </w:pPr>
      <w:r>
        <w:rPr>
          <w:sz w:val="28"/>
          <w:szCs w:val="28"/>
        </w:rPr>
        <w:t xml:space="preserve">The details given during the post creation by the fundraiser will be posted here. </w:t>
      </w:r>
      <w:r>
        <w:rPr>
          <w:sz w:val="28"/>
          <w:szCs w:val="28"/>
          <w:shd w:val="clear" w:color="auto" w:fill="FFFFFF"/>
        </w:rPr>
        <w:t>Then the funder can view the details</w:t>
      </w:r>
      <w:r w:rsidRPr="00BB6CBB">
        <w:rPr>
          <w:sz w:val="28"/>
          <w:szCs w:val="28"/>
          <w:shd w:val="clear" w:color="auto" w:fill="FFFFFF"/>
        </w:rPr>
        <w:t xml:space="preserve"> posted by the fundraiser and if they </w:t>
      </w:r>
      <w:proofErr w:type="gramStart"/>
      <w:r w:rsidRPr="00BB6CBB">
        <w:rPr>
          <w:sz w:val="28"/>
          <w:szCs w:val="28"/>
          <w:shd w:val="clear" w:color="auto" w:fill="FFFFFF"/>
        </w:rPr>
        <w:t>wishes</w:t>
      </w:r>
      <w:proofErr w:type="gramEnd"/>
      <w:r w:rsidRPr="00BB6CBB">
        <w:rPr>
          <w:sz w:val="28"/>
          <w:szCs w:val="28"/>
          <w:shd w:val="clear" w:color="auto" w:fill="FFFFFF"/>
        </w:rPr>
        <w:t xml:space="preserve"> to donate then they can proceed with that. If the funder wishes to donate for any </w:t>
      </w:r>
      <w:proofErr w:type="gramStart"/>
      <w:r w:rsidRPr="00BB6CBB">
        <w:rPr>
          <w:sz w:val="28"/>
          <w:szCs w:val="28"/>
          <w:shd w:val="clear" w:color="auto" w:fill="FFFFFF"/>
        </w:rPr>
        <w:t>cause</w:t>
      </w:r>
      <w:proofErr w:type="gramEnd"/>
      <w:r w:rsidRPr="00BB6CBB">
        <w:rPr>
          <w:sz w:val="28"/>
          <w:szCs w:val="28"/>
          <w:shd w:val="clear" w:color="auto" w:fill="FFFFFF"/>
        </w:rPr>
        <w:t xml:space="preserve"> they can donate the mone</w:t>
      </w:r>
      <w:r>
        <w:rPr>
          <w:sz w:val="28"/>
          <w:szCs w:val="28"/>
          <w:shd w:val="clear" w:color="auto" w:fill="FFFFFF"/>
        </w:rPr>
        <w:t xml:space="preserve">y to the particular fundraiser by clicking on the particular post. Then it asks for CVV number and account number if these numbers </w:t>
      </w:r>
      <w:proofErr w:type="gramStart"/>
      <w:r>
        <w:rPr>
          <w:sz w:val="28"/>
          <w:szCs w:val="28"/>
          <w:shd w:val="clear" w:color="auto" w:fill="FFFFFF"/>
        </w:rPr>
        <w:t>matches</w:t>
      </w:r>
      <w:proofErr w:type="gramEnd"/>
      <w:r>
        <w:rPr>
          <w:sz w:val="28"/>
          <w:szCs w:val="28"/>
          <w:shd w:val="clear" w:color="auto" w:fill="FFFFFF"/>
        </w:rPr>
        <w:t xml:space="preserve"> with number that they have provided during the registration, they can proceed with payment process.</w:t>
      </w:r>
    </w:p>
    <w:p w14:paraId="05DAC19E" w14:textId="77777777" w:rsidR="00AE1296" w:rsidRDefault="00AE1296" w:rsidP="00533409">
      <w:pPr>
        <w:spacing w:line="360" w:lineRule="auto"/>
        <w:ind w:left="283"/>
        <w:jc w:val="both"/>
        <w:rPr>
          <w:sz w:val="28"/>
          <w:szCs w:val="28"/>
          <w:shd w:val="clear" w:color="auto" w:fill="FFFFFF"/>
        </w:rPr>
      </w:pPr>
    </w:p>
    <w:p w14:paraId="6897BA46" w14:textId="6661E829" w:rsidR="004511FB" w:rsidRPr="00847DE2" w:rsidRDefault="004511FB" w:rsidP="00533409">
      <w:pPr>
        <w:pStyle w:val="ListParagraph"/>
        <w:numPr>
          <w:ilvl w:val="1"/>
          <w:numId w:val="15"/>
        </w:numPr>
        <w:spacing w:line="360" w:lineRule="auto"/>
        <w:jc w:val="both"/>
        <w:rPr>
          <w:b/>
          <w:sz w:val="28"/>
          <w:szCs w:val="28"/>
        </w:rPr>
      </w:pPr>
      <w:r w:rsidRPr="00847DE2">
        <w:rPr>
          <w:b/>
          <w:sz w:val="28"/>
          <w:szCs w:val="28"/>
          <w:shd w:val="clear" w:color="auto" w:fill="FFFFFF"/>
        </w:rPr>
        <w:t>PAYMENT PLATFORM</w:t>
      </w:r>
    </w:p>
    <w:p w14:paraId="6773A579" w14:textId="34427D33" w:rsidR="009F1536" w:rsidRDefault="00FF2FBC" w:rsidP="00533409">
      <w:pPr>
        <w:spacing w:line="360" w:lineRule="auto"/>
        <w:ind w:left="283"/>
        <w:jc w:val="both"/>
        <w:rPr>
          <w:sz w:val="28"/>
          <w:szCs w:val="28"/>
          <w:shd w:val="clear" w:color="auto" w:fill="FFFFFF"/>
        </w:rPr>
      </w:pPr>
      <w:r>
        <w:rPr>
          <w:sz w:val="28"/>
          <w:szCs w:val="28"/>
          <w:shd w:val="clear" w:color="auto" w:fill="FFFFFF"/>
        </w:rPr>
        <w:t xml:space="preserve">        </w:t>
      </w:r>
      <w:r w:rsidR="004511FB">
        <w:rPr>
          <w:sz w:val="28"/>
          <w:szCs w:val="28"/>
          <w:shd w:val="clear" w:color="auto" w:fill="FFFFFF"/>
        </w:rPr>
        <w:t>In the payment process they have to provide Fundraiser name, Funder name, A</w:t>
      </w:r>
      <w:r w:rsidR="004511FB" w:rsidRPr="00BB6CBB">
        <w:rPr>
          <w:sz w:val="28"/>
          <w:szCs w:val="28"/>
          <w:shd w:val="clear" w:color="auto" w:fill="FFFFFF"/>
        </w:rPr>
        <w:t xml:space="preserve">mount to be transacted, </w:t>
      </w:r>
      <w:r w:rsidR="004511FB">
        <w:rPr>
          <w:sz w:val="28"/>
          <w:szCs w:val="28"/>
          <w:shd w:val="clear" w:color="auto" w:fill="FFFFFF"/>
        </w:rPr>
        <w:t>T</w:t>
      </w:r>
      <w:r w:rsidR="004511FB" w:rsidRPr="00BB6CBB">
        <w:rPr>
          <w:sz w:val="28"/>
          <w:szCs w:val="28"/>
          <w:shd w:val="clear" w:color="auto" w:fill="FFFFFF"/>
        </w:rPr>
        <w:t>ime</w:t>
      </w:r>
      <w:r w:rsidR="004511FB">
        <w:rPr>
          <w:sz w:val="28"/>
          <w:szCs w:val="28"/>
          <w:shd w:val="clear" w:color="auto" w:fill="FFFFFF"/>
        </w:rPr>
        <w:t xml:space="preserve">, E-mail ID, and Account Number of </w:t>
      </w:r>
      <w:proofErr w:type="gramStart"/>
      <w:r w:rsidR="004511FB">
        <w:rPr>
          <w:sz w:val="28"/>
          <w:szCs w:val="28"/>
          <w:shd w:val="clear" w:color="auto" w:fill="FFFFFF"/>
        </w:rPr>
        <w:t>fundraiser</w:t>
      </w:r>
      <w:proofErr w:type="gramEnd"/>
      <w:r w:rsidR="004511FB">
        <w:rPr>
          <w:sz w:val="28"/>
          <w:szCs w:val="28"/>
          <w:shd w:val="clear" w:color="auto" w:fill="FFFFFF"/>
        </w:rPr>
        <w:t>.</w:t>
      </w:r>
      <w:r w:rsidR="007202EB">
        <w:rPr>
          <w:sz w:val="28"/>
          <w:szCs w:val="28"/>
          <w:shd w:val="clear" w:color="auto" w:fill="FFFFFF"/>
        </w:rPr>
        <w:t xml:space="preserve"> Now the details of Fundraiser name, Funder Name, Account Number of </w:t>
      </w:r>
      <w:proofErr w:type="gramStart"/>
      <w:r w:rsidR="007202EB">
        <w:rPr>
          <w:sz w:val="28"/>
          <w:szCs w:val="28"/>
          <w:shd w:val="clear" w:color="auto" w:fill="FFFFFF"/>
        </w:rPr>
        <w:t>fundraiser</w:t>
      </w:r>
      <w:proofErr w:type="gramEnd"/>
      <w:r w:rsidR="007202EB">
        <w:rPr>
          <w:sz w:val="28"/>
          <w:szCs w:val="28"/>
          <w:shd w:val="clear" w:color="auto" w:fill="FFFFFF"/>
        </w:rPr>
        <w:t>, Amount</w:t>
      </w:r>
      <w:r w:rsidR="007202EB" w:rsidRPr="00BB6CBB">
        <w:rPr>
          <w:sz w:val="28"/>
          <w:szCs w:val="28"/>
          <w:shd w:val="clear" w:color="auto" w:fill="FFFFFF"/>
        </w:rPr>
        <w:t xml:space="preserve"> transacted</w:t>
      </w:r>
      <w:r w:rsidR="007202EB">
        <w:rPr>
          <w:sz w:val="28"/>
          <w:szCs w:val="28"/>
          <w:shd w:val="clear" w:color="auto" w:fill="FFFFFF"/>
        </w:rPr>
        <w:t>, E-mail ID</w:t>
      </w:r>
      <w:r w:rsidR="007202EB" w:rsidRPr="00BB6CBB">
        <w:rPr>
          <w:sz w:val="28"/>
          <w:szCs w:val="28"/>
          <w:shd w:val="clear" w:color="auto" w:fill="FFFFFF"/>
        </w:rPr>
        <w:t xml:space="preserve">, </w:t>
      </w:r>
      <w:r w:rsidR="007202EB">
        <w:rPr>
          <w:sz w:val="28"/>
          <w:szCs w:val="28"/>
          <w:shd w:val="clear" w:color="auto" w:fill="FFFFFF"/>
        </w:rPr>
        <w:t xml:space="preserve">Date and Time of the Transaction are recorded in the blockchain. </w:t>
      </w:r>
    </w:p>
    <w:p w14:paraId="6FC1DF26" w14:textId="77777777" w:rsidR="00AE1296" w:rsidRDefault="00AE1296" w:rsidP="00533409">
      <w:pPr>
        <w:spacing w:line="360" w:lineRule="auto"/>
        <w:jc w:val="both"/>
        <w:rPr>
          <w:sz w:val="28"/>
          <w:szCs w:val="28"/>
        </w:rPr>
      </w:pPr>
    </w:p>
    <w:p w14:paraId="46B3441B" w14:textId="6F91BC86" w:rsidR="009F1536" w:rsidRPr="00847DE2" w:rsidRDefault="009F1536" w:rsidP="00533409">
      <w:pPr>
        <w:pStyle w:val="ListParagraph"/>
        <w:numPr>
          <w:ilvl w:val="1"/>
          <w:numId w:val="15"/>
        </w:numPr>
        <w:spacing w:line="360" w:lineRule="auto"/>
        <w:jc w:val="both"/>
        <w:rPr>
          <w:b/>
          <w:bCs/>
          <w:sz w:val="28"/>
          <w:szCs w:val="28"/>
          <w:lang w:val="en-IN"/>
        </w:rPr>
      </w:pPr>
      <w:r w:rsidRPr="00847DE2">
        <w:rPr>
          <w:b/>
          <w:bCs/>
          <w:sz w:val="28"/>
          <w:szCs w:val="28"/>
          <w:lang w:val="en-IN"/>
        </w:rPr>
        <w:t>TRANSACTION PLATFORM</w:t>
      </w:r>
    </w:p>
    <w:p w14:paraId="664899A5" w14:textId="7B9AA040" w:rsidR="00A640FD" w:rsidRDefault="007202EB" w:rsidP="00533409">
      <w:pPr>
        <w:spacing w:line="360" w:lineRule="auto"/>
        <w:ind w:left="283"/>
        <w:jc w:val="both"/>
        <w:rPr>
          <w:sz w:val="28"/>
          <w:szCs w:val="28"/>
        </w:rPr>
      </w:pPr>
      <w:r>
        <w:rPr>
          <w:sz w:val="28"/>
          <w:szCs w:val="28"/>
        </w:rPr>
        <w:t xml:space="preserve">      </w:t>
      </w:r>
      <w:r w:rsidR="00FF2FBC">
        <w:rPr>
          <w:sz w:val="28"/>
          <w:szCs w:val="28"/>
        </w:rPr>
        <w:t xml:space="preserve">   </w:t>
      </w:r>
      <w:r>
        <w:rPr>
          <w:sz w:val="28"/>
          <w:szCs w:val="28"/>
          <w:shd w:val="clear" w:color="auto" w:fill="FFFFFF"/>
        </w:rPr>
        <w:t xml:space="preserve">Now the details of Fundraiser name, Funder Name, Account Number of </w:t>
      </w:r>
      <w:proofErr w:type="gramStart"/>
      <w:r>
        <w:rPr>
          <w:sz w:val="28"/>
          <w:szCs w:val="28"/>
          <w:shd w:val="clear" w:color="auto" w:fill="FFFFFF"/>
        </w:rPr>
        <w:t>fundraiser</w:t>
      </w:r>
      <w:proofErr w:type="gramEnd"/>
      <w:r>
        <w:rPr>
          <w:sz w:val="28"/>
          <w:szCs w:val="28"/>
          <w:shd w:val="clear" w:color="auto" w:fill="FFFFFF"/>
        </w:rPr>
        <w:t>, Amount</w:t>
      </w:r>
      <w:r w:rsidRPr="00BB6CBB">
        <w:rPr>
          <w:sz w:val="28"/>
          <w:szCs w:val="28"/>
          <w:shd w:val="clear" w:color="auto" w:fill="FFFFFF"/>
        </w:rPr>
        <w:t xml:space="preserve"> transacted</w:t>
      </w:r>
      <w:r>
        <w:rPr>
          <w:sz w:val="28"/>
          <w:szCs w:val="28"/>
          <w:shd w:val="clear" w:color="auto" w:fill="FFFFFF"/>
        </w:rPr>
        <w:t>, E-mail ID</w:t>
      </w:r>
      <w:r w:rsidRPr="00BB6CBB">
        <w:rPr>
          <w:sz w:val="28"/>
          <w:szCs w:val="28"/>
          <w:shd w:val="clear" w:color="auto" w:fill="FFFFFF"/>
        </w:rPr>
        <w:t xml:space="preserve">, </w:t>
      </w:r>
      <w:r>
        <w:rPr>
          <w:sz w:val="28"/>
          <w:szCs w:val="28"/>
          <w:shd w:val="clear" w:color="auto" w:fill="FFFFFF"/>
        </w:rPr>
        <w:t>Date and Time with be displayed in the transaction history</w:t>
      </w:r>
      <w:r w:rsidR="00A640FD" w:rsidRPr="00A640FD">
        <w:rPr>
          <w:sz w:val="28"/>
          <w:szCs w:val="28"/>
        </w:rPr>
        <w:t>.</w:t>
      </w:r>
      <w:r>
        <w:rPr>
          <w:sz w:val="28"/>
          <w:szCs w:val="28"/>
        </w:rPr>
        <w:t xml:space="preserve"> This can be viewed by funder, fundraiser and admin. They can keep track of their money through this transaction platform.</w:t>
      </w:r>
    </w:p>
    <w:p w14:paraId="7602A35E" w14:textId="77777777" w:rsidR="00AE1296" w:rsidRDefault="00AE1296" w:rsidP="00533409">
      <w:pPr>
        <w:spacing w:line="360" w:lineRule="auto"/>
        <w:ind w:left="283"/>
        <w:jc w:val="both"/>
        <w:rPr>
          <w:sz w:val="28"/>
          <w:szCs w:val="28"/>
        </w:rPr>
      </w:pPr>
    </w:p>
    <w:p w14:paraId="7128792D" w14:textId="2E5697D4" w:rsidR="007202EB" w:rsidRPr="00847DE2" w:rsidRDefault="007202EB" w:rsidP="00533409">
      <w:pPr>
        <w:pStyle w:val="ListParagraph"/>
        <w:numPr>
          <w:ilvl w:val="1"/>
          <w:numId w:val="15"/>
        </w:numPr>
        <w:spacing w:line="360" w:lineRule="auto"/>
        <w:jc w:val="both"/>
        <w:rPr>
          <w:b/>
          <w:sz w:val="28"/>
          <w:szCs w:val="28"/>
        </w:rPr>
      </w:pPr>
      <w:r w:rsidRPr="00847DE2">
        <w:rPr>
          <w:b/>
          <w:sz w:val="28"/>
          <w:szCs w:val="28"/>
        </w:rPr>
        <w:lastRenderedPageBreak/>
        <w:t>ADMIN PLATFORM</w:t>
      </w:r>
    </w:p>
    <w:p w14:paraId="38BDA012" w14:textId="5E42518C" w:rsidR="007202EB" w:rsidRDefault="00FF2FBC" w:rsidP="00533409">
      <w:pPr>
        <w:spacing w:line="360" w:lineRule="auto"/>
        <w:ind w:left="283"/>
        <w:jc w:val="both"/>
        <w:rPr>
          <w:sz w:val="28"/>
          <w:szCs w:val="28"/>
        </w:rPr>
      </w:pPr>
      <w:r>
        <w:rPr>
          <w:sz w:val="28"/>
          <w:szCs w:val="28"/>
        </w:rPr>
        <w:t xml:space="preserve">      </w:t>
      </w:r>
      <w:r w:rsidR="007202EB">
        <w:rPr>
          <w:sz w:val="28"/>
          <w:szCs w:val="28"/>
        </w:rPr>
        <w:t xml:space="preserve"> Here the admin will login using username and password. Once they login they can view funder details, fundraiser details and transaction history.</w:t>
      </w:r>
    </w:p>
    <w:p w14:paraId="313F4033" w14:textId="77777777" w:rsidR="00AE1296" w:rsidRPr="007202EB" w:rsidRDefault="00AE1296" w:rsidP="00533409">
      <w:pPr>
        <w:spacing w:line="360" w:lineRule="auto"/>
        <w:ind w:left="283"/>
        <w:jc w:val="both"/>
        <w:rPr>
          <w:sz w:val="28"/>
          <w:szCs w:val="28"/>
          <w:shd w:val="clear" w:color="auto" w:fill="FFFFFF"/>
        </w:rPr>
      </w:pPr>
    </w:p>
    <w:p w14:paraId="1F1EBE36" w14:textId="3A252A34" w:rsidR="009F1536" w:rsidRPr="00847DE2" w:rsidRDefault="00A640FD" w:rsidP="00533409">
      <w:pPr>
        <w:pStyle w:val="ListParagraph"/>
        <w:numPr>
          <w:ilvl w:val="1"/>
          <w:numId w:val="15"/>
        </w:numPr>
        <w:spacing w:line="360" w:lineRule="auto"/>
        <w:jc w:val="both"/>
        <w:rPr>
          <w:b/>
          <w:bCs/>
          <w:sz w:val="28"/>
          <w:szCs w:val="28"/>
        </w:rPr>
      </w:pPr>
      <w:r w:rsidRPr="00847DE2">
        <w:rPr>
          <w:b/>
          <w:bCs/>
          <w:sz w:val="28"/>
          <w:szCs w:val="28"/>
        </w:rPr>
        <w:t>BLOCKCHAIN CREATING AND MINING</w:t>
      </w:r>
    </w:p>
    <w:p w14:paraId="7973EBD7" w14:textId="5707FD46" w:rsidR="00A640FD" w:rsidRDefault="00FF2FBC" w:rsidP="00533409">
      <w:pPr>
        <w:spacing w:line="360" w:lineRule="auto"/>
        <w:ind w:left="283"/>
        <w:jc w:val="both"/>
        <w:rPr>
          <w:sz w:val="28"/>
          <w:szCs w:val="28"/>
          <w:lang w:val="en-IN"/>
        </w:rPr>
      </w:pPr>
      <w:r>
        <w:rPr>
          <w:sz w:val="28"/>
          <w:szCs w:val="28"/>
        </w:rPr>
        <w:t xml:space="preserve">      </w:t>
      </w:r>
      <w:r w:rsidR="00A640FD" w:rsidRPr="00A640FD">
        <w:rPr>
          <w:sz w:val="28"/>
          <w:szCs w:val="28"/>
        </w:rPr>
        <w:t xml:space="preserve">On startup, create the genesis block then server initiates creation of new block and send the required data Create a new block with the scan data. </w:t>
      </w:r>
      <w:proofErr w:type="gramStart"/>
      <w:r w:rsidR="00A640FD" w:rsidRPr="00A640FD">
        <w:rPr>
          <w:sz w:val="28"/>
          <w:szCs w:val="28"/>
          <w:lang w:val="en-IN"/>
        </w:rPr>
        <w:t>Mine</w:t>
      </w:r>
      <w:proofErr w:type="gramEnd"/>
      <w:r w:rsidR="00A640FD" w:rsidRPr="00A640FD">
        <w:rPr>
          <w:sz w:val="28"/>
          <w:szCs w:val="28"/>
          <w:lang w:val="en-IN"/>
        </w:rPr>
        <w:t xml:space="preserve"> the block.</w:t>
      </w:r>
    </w:p>
    <w:p w14:paraId="6111FA7E" w14:textId="37875F58" w:rsidR="00FF2FBC" w:rsidRDefault="00FF2FBC" w:rsidP="003203B4">
      <w:pPr>
        <w:spacing w:line="480" w:lineRule="auto"/>
        <w:ind w:firstLine="720"/>
        <w:jc w:val="both"/>
        <w:rPr>
          <w:sz w:val="28"/>
          <w:szCs w:val="28"/>
          <w:lang w:val="en-IN"/>
        </w:rPr>
      </w:pPr>
    </w:p>
    <w:p w14:paraId="5F6177E7" w14:textId="3941B6F4" w:rsidR="003203B4" w:rsidRDefault="003203B4" w:rsidP="003203B4">
      <w:pPr>
        <w:spacing w:line="480" w:lineRule="auto"/>
        <w:ind w:firstLine="720"/>
        <w:jc w:val="both"/>
        <w:rPr>
          <w:sz w:val="28"/>
          <w:szCs w:val="28"/>
          <w:lang w:val="en-IN"/>
        </w:rPr>
      </w:pPr>
    </w:p>
    <w:p w14:paraId="291486E8" w14:textId="13884B13" w:rsidR="003203B4" w:rsidRDefault="003203B4" w:rsidP="003203B4">
      <w:pPr>
        <w:spacing w:line="480" w:lineRule="auto"/>
        <w:ind w:firstLine="720"/>
        <w:jc w:val="both"/>
        <w:rPr>
          <w:sz w:val="28"/>
          <w:szCs w:val="28"/>
          <w:lang w:val="en-IN"/>
        </w:rPr>
      </w:pPr>
    </w:p>
    <w:p w14:paraId="6EB4D4BE" w14:textId="2A5269BF" w:rsidR="003203B4" w:rsidRDefault="003203B4" w:rsidP="003203B4">
      <w:pPr>
        <w:spacing w:line="480" w:lineRule="auto"/>
        <w:ind w:firstLine="720"/>
        <w:jc w:val="both"/>
        <w:rPr>
          <w:sz w:val="28"/>
          <w:szCs w:val="28"/>
          <w:lang w:val="en-IN"/>
        </w:rPr>
      </w:pPr>
    </w:p>
    <w:p w14:paraId="36AF8D71" w14:textId="1D62B402" w:rsidR="003203B4" w:rsidRDefault="003203B4" w:rsidP="003203B4">
      <w:pPr>
        <w:spacing w:line="480" w:lineRule="auto"/>
        <w:ind w:firstLine="720"/>
        <w:jc w:val="both"/>
        <w:rPr>
          <w:sz w:val="28"/>
          <w:szCs w:val="28"/>
          <w:lang w:val="en-IN"/>
        </w:rPr>
      </w:pPr>
    </w:p>
    <w:p w14:paraId="6EA07043" w14:textId="1BFFBBBE" w:rsidR="00533409" w:rsidRDefault="00533409" w:rsidP="003203B4">
      <w:pPr>
        <w:spacing w:line="480" w:lineRule="auto"/>
        <w:ind w:firstLine="720"/>
        <w:jc w:val="both"/>
        <w:rPr>
          <w:sz w:val="28"/>
          <w:szCs w:val="28"/>
          <w:lang w:val="en-IN"/>
        </w:rPr>
      </w:pPr>
    </w:p>
    <w:p w14:paraId="3CD2362D" w14:textId="67752121" w:rsidR="00533409" w:rsidRDefault="00533409" w:rsidP="003203B4">
      <w:pPr>
        <w:spacing w:line="480" w:lineRule="auto"/>
        <w:ind w:firstLine="720"/>
        <w:jc w:val="both"/>
        <w:rPr>
          <w:sz w:val="28"/>
          <w:szCs w:val="28"/>
          <w:lang w:val="en-IN"/>
        </w:rPr>
      </w:pPr>
    </w:p>
    <w:p w14:paraId="1384E574" w14:textId="6C634D48" w:rsidR="00533409" w:rsidRDefault="00533409" w:rsidP="003203B4">
      <w:pPr>
        <w:spacing w:line="480" w:lineRule="auto"/>
        <w:ind w:firstLine="720"/>
        <w:jc w:val="both"/>
        <w:rPr>
          <w:sz w:val="28"/>
          <w:szCs w:val="28"/>
          <w:lang w:val="en-IN"/>
        </w:rPr>
      </w:pPr>
    </w:p>
    <w:p w14:paraId="3898C190" w14:textId="57467545" w:rsidR="00533409" w:rsidRDefault="00533409" w:rsidP="003203B4">
      <w:pPr>
        <w:spacing w:line="480" w:lineRule="auto"/>
        <w:ind w:firstLine="720"/>
        <w:jc w:val="both"/>
        <w:rPr>
          <w:sz w:val="28"/>
          <w:szCs w:val="28"/>
          <w:lang w:val="en-IN"/>
        </w:rPr>
      </w:pPr>
    </w:p>
    <w:p w14:paraId="450DCE9A" w14:textId="3DBBD16C" w:rsidR="00533409" w:rsidRDefault="00533409" w:rsidP="003203B4">
      <w:pPr>
        <w:spacing w:line="480" w:lineRule="auto"/>
        <w:ind w:firstLine="720"/>
        <w:jc w:val="both"/>
        <w:rPr>
          <w:sz w:val="28"/>
          <w:szCs w:val="28"/>
          <w:lang w:val="en-IN"/>
        </w:rPr>
      </w:pPr>
    </w:p>
    <w:p w14:paraId="695DF027" w14:textId="53D2F2CA" w:rsidR="00533409" w:rsidRDefault="00533409" w:rsidP="003203B4">
      <w:pPr>
        <w:spacing w:line="480" w:lineRule="auto"/>
        <w:ind w:firstLine="720"/>
        <w:jc w:val="both"/>
        <w:rPr>
          <w:sz w:val="28"/>
          <w:szCs w:val="28"/>
          <w:lang w:val="en-IN"/>
        </w:rPr>
      </w:pPr>
    </w:p>
    <w:p w14:paraId="5EB91B6E" w14:textId="77777777" w:rsidR="00533409" w:rsidRDefault="00533409" w:rsidP="003203B4">
      <w:pPr>
        <w:spacing w:line="480" w:lineRule="auto"/>
        <w:ind w:firstLine="720"/>
        <w:jc w:val="both"/>
        <w:rPr>
          <w:sz w:val="28"/>
          <w:szCs w:val="28"/>
          <w:lang w:val="en-IN"/>
        </w:rPr>
      </w:pPr>
    </w:p>
    <w:p w14:paraId="1F31F2E8" w14:textId="5A407550" w:rsidR="003203B4" w:rsidRDefault="003203B4" w:rsidP="003203B4">
      <w:pPr>
        <w:spacing w:line="480" w:lineRule="auto"/>
        <w:ind w:firstLine="720"/>
        <w:jc w:val="both"/>
        <w:rPr>
          <w:sz w:val="28"/>
          <w:szCs w:val="28"/>
          <w:lang w:val="en-IN"/>
        </w:rPr>
      </w:pPr>
    </w:p>
    <w:p w14:paraId="42F1E789" w14:textId="628EC449" w:rsidR="003203B4" w:rsidRDefault="003203B4" w:rsidP="003203B4">
      <w:pPr>
        <w:spacing w:line="480" w:lineRule="auto"/>
        <w:ind w:firstLine="720"/>
        <w:jc w:val="both"/>
        <w:rPr>
          <w:sz w:val="28"/>
          <w:szCs w:val="28"/>
          <w:lang w:val="en-IN"/>
        </w:rPr>
      </w:pPr>
    </w:p>
    <w:p w14:paraId="1A0D039B" w14:textId="77777777" w:rsidR="00AE1296" w:rsidRDefault="00AE1296" w:rsidP="003203B4">
      <w:pPr>
        <w:spacing w:line="480" w:lineRule="auto"/>
        <w:ind w:firstLine="720"/>
        <w:jc w:val="both"/>
        <w:rPr>
          <w:sz w:val="28"/>
          <w:szCs w:val="28"/>
          <w:lang w:val="en-IN"/>
        </w:rPr>
      </w:pPr>
    </w:p>
    <w:p w14:paraId="7FA17C57" w14:textId="303339A7" w:rsidR="00A640FD" w:rsidRPr="00FF2FBC" w:rsidRDefault="00A640FD" w:rsidP="00DA3D84">
      <w:pPr>
        <w:pStyle w:val="ListParagraph"/>
        <w:numPr>
          <w:ilvl w:val="0"/>
          <w:numId w:val="10"/>
        </w:numPr>
        <w:spacing w:line="480" w:lineRule="auto"/>
        <w:jc w:val="both"/>
        <w:rPr>
          <w:b/>
          <w:bCs/>
          <w:sz w:val="28"/>
          <w:szCs w:val="28"/>
        </w:rPr>
      </w:pPr>
      <w:r w:rsidRPr="00FF2FBC">
        <w:rPr>
          <w:b/>
          <w:bCs/>
          <w:sz w:val="28"/>
          <w:szCs w:val="28"/>
        </w:rPr>
        <w:lastRenderedPageBreak/>
        <w:t>SYSTEM IMPLEMENTATION</w:t>
      </w:r>
    </w:p>
    <w:p w14:paraId="712C0C37" w14:textId="77777777" w:rsidR="00A640FD" w:rsidRDefault="00A640FD" w:rsidP="00DA3D84">
      <w:pPr>
        <w:pStyle w:val="ListParagraph"/>
        <w:numPr>
          <w:ilvl w:val="1"/>
          <w:numId w:val="10"/>
        </w:numPr>
        <w:spacing w:line="480" w:lineRule="auto"/>
        <w:jc w:val="both"/>
        <w:rPr>
          <w:b/>
          <w:bCs/>
          <w:sz w:val="28"/>
          <w:szCs w:val="28"/>
        </w:rPr>
      </w:pPr>
      <w:proofErr w:type="gramStart"/>
      <w:r>
        <w:rPr>
          <w:b/>
          <w:bCs/>
          <w:sz w:val="28"/>
          <w:szCs w:val="28"/>
        </w:rPr>
        <w:t>CLIENT SIDE</w:t>
      </w:r>
      <w:proofErr w:type="gramEnd"/>
      <w:r>
        <w:rPr>
          <w:b/>
          <w:bCs/>
          <w:sz w:val="28"/>
          <w:szCs w:val="28"/>
        </w:rPr>
        <w:t xml:space="preserve"> CODING</w:t>
      </w:r>
    </w:p>
    <w:p w14:paraId="68F240C5" w14:textId="2391C8C5" w:rsidR="007F540A" w:rsidRPr="007F540A" w:rsidRDefault="007F540A" w:rsidP="00772247">
      <w:pPr>
        <w:spacing w:line="276" w:lineRule="auto"/>
        <w:jc w:val="both"/>
        <w:rPr>
          <w:b/>
          <w:bCs/>
          <w:sz w:val="28"/>
          <w:szCs w:val="28"/>
        </w:rPr>
      </w:pPr>
      <w:r w:rsidRPr="007F540A">
        <w:rPr>
          <w:b/>
          <w:bCs/>
          <w:sz w:val="28"/>
          <w:szCs w:val="28"/>
        </w:rPr>
        <w:t>Block.java</w:t>
      </w:r>
    </w:p>
    <w:p w14:paraId="747BD44F" w14:textId="77777777" w:rsidR="007F540A" w:rsidRDefault="007F540A" w:rsidP="00772247">
      <w:pPr>
        <w:spacing w:line="276" w:lineRule="auto"/>
        <w:jc w:val="both"/>
        <w:rPr>
          <w:sz w:val="28"/>
          <w:szCs w:val="28"/>
        </w:rPr>
      </w:pPr>
      <w:r w:rsidRPr="007F540A">
        <w:rPr>
          <w:sz w:val="28"/>
          <w:szCs w:val="28"/>
        </w:rPr>
        <w:t xml:space="preserve">import </w:t>
      </w:r>
      <w:proofErr w:type="spellStart"/>
      <w:proofErr w:type="gramStart"/>
      <w:r w:rsidRPr="007F540A">
        <w:rPr>
          <w:sz w:val="28"/>
          <w:szCs w:val="28"/>
        </w:rPr>
        <w:t>java.util</w:t>
      </w:r>
      <w:proofErr w:type="gramEnd"/>
      <w:r w:rsidRPr="007F540A">
        <w:rPr>
          <w:sz w:val="28"/>
          <w:szCs w:val="28"/>
        </w:rPr>
        <w:t>.Date</w:t>
      </w:r>
      <w:proofErr w:type="spellEnd"/>
      <w:r w:rsidRPr="007F540A">
        <w:rPr>
          <w:sz w:val="28"/>
          <w:szCs w:val="28"/>
        </w:rPr>
        <w:t>;</w:t>
      </w:r>
    </w:p>
    <w:p w14:paraId="1A82E834" w14:textId="4D8CBF54" w:rsidR="007F540A" w:rsidRPr="007F540A" w:rsidRDefault="007F540A" w:rsidP="00772247">
      <w:pPr>
        <w:spacing w:line="276" w:lineRule="auto"/>
        <w:jc w:val="both"/>
        <w:rPr>
          <w:sz w:val="28"/>
          <w:szCs w:val="28"/>
        </w:rPr>
      </w:pPr>
      <w:r w:rsidRPr="007F540A">
        <w:rPr>
          <w:sz w:val="28"/>
          <w:szCs w:val="28"/>
        </w:rPr>
        <w:t>public class Block {</w:t>
      </w:r>
      <w:r w:rsidRPr="007F540A">
        <w:rPr>
          <w:sz w:val="28"/>
          <w:szCs w:val="28"/>
        </w:rPr>
        <w:tab/>
      </w:r>
    </w:p>
    <w:p w14:paraId="2B12C4B8" w14:textId="77777777" w:rsidR="007F540A" w:rsidRPr="007F540A" w:rsidRDefault="007F540A" w:rsidP="00772247">
      <w:pPr>
        <w:spacing w:line="276" w:lineRule="auto"/>
        <w:jc w:val="both"/>
        <w:rPr>
          <w:sz w:val="28"/>
          <w:szCs w:val="28"/>
        </w:rPr>
      </w:pPr>
      <w:r w:rsidRPr="007F540A">
        <w:rPr>
          <w:sz w:val="28"/>
          <w:szCs w:val="28"/>
        </w:rPr>
        <w:tab/>
        <w:t>public String hash;</w:t>
      </w:r>
    </w:p>
    <w:p w14:paraId="0A1198AB" w14:textId="77777777" w:rsidR="007F540A" w:rsidRPr="007F540A" w:rsidRDefault="007F540A" w:rsidP="00772247">
      <w:pPr>
        <w:spacing w:line="276" w:lineRule="auto"/>
        <w:jc w:val="both"/>
        <w:rPr>
          <w:sz w:val="28"/>
          <w:szCs w:val="28"/>
        </w:rPr>
      </w:pPr>
      <w:r w:rsidRPr="007F540A">
        <w:rPr>
          <w:sz w:val="28"/>
          <w:szCs w:val="28"/>
        </w:rPr>
        <w:tab/>
        <w:t xml:space="preserve">public String </w:t>
      </w:r>
      <w:proofErr w:type="spellStart"/>
      <w:r w:rsidRPr="007F540A">
        <w:rPr>
          <w:sz w:val="28"/>
          <w:szCs w:val="28"/>
        </w:rPr>
        <w:t>previousHash</w:t>
      </w:r>
      <w:proofErr w:type="spellEnd"/>
      <w:r w:rsidRPr="007F540A">
        <w:rPr>
          <w:sz w:val="28"/>
          <w:szCs w:val="28"/>
        </w:rPr>
        <w:t xml:space="preserve">; </w:t>
      </w:r>
    </w:p>
    <w:p w14:paraId="601A9915" w14:textId="77777777" w:rsidR="007F540A" w:rsidRPr="007F540A" w:rsidRDefault="007F540A" w:rsidP="00772247">
      <w:pPr>
        <w:spacing w:line="276" w:lineRule="auto"/>
        <w:jc w:val="both"/>
        <w:rPr>
          <w:sz w:val="28"/>
          <w:szCs w:val="28"/>
        </w:rPr>
      </w:pPr>
      <w:r w:rsidRPr="007F540A">
        <w:rPr>
          <w:sz w:val="28"/>
          <w:szCs w:val="28"/>
        </w:rPr>
        <w:tab/>
        <w:t>private String data; //our data will be a simple message.</w:t>
      </w:r>
    </w:p>
    <w:p w14:paraId="776FA6F9" w14:textId="77777777" w:rsidR="007F540A" w:rsidRPr="007F540A" w:rsidRDefault="007F540A" w:rsidP="00772247">
      <w:pPr>
        <w:spacing w:line="276" w:lineRule="auto"/>
        <w:jc w:val="both"/>
        <w:rPr>
          <w:sz w:val="28"/>
          <w:szCs w:val="28"/>
        </w:rPr>
      </w:pPr>
      <w:r w:rsidRPr="007F540A">
        <w:rPr>
          <w:sz w:val="28"/>
          <w:szCs w:val="28"/>
        </w:rPr>
        <w:tab/>
        <w:t xml:space="preserve">private long </w:t>
      </w:r>
      <w:proofErr w:type="spellStart"/>
      <w:r w:rsidRPr="007F540A">
        <w:rPr>
          <w:sz w:val="28"/>
          <w:szCs w:val="28"/>
        </w:rPr>
        <w:t>timeStamp</w:t>
      </w:r>
      <w:proofErr w:type="spellEnd"/>
      <w:r w:rsidRPr="007F540A">
        <w:rPr>
          <w:sz w:val="28"/>
          <w:szCs w:val="28"/>
        </w:rPr>
        <w:t>; //as number of milliseconds since 1/1/1970.</w:t>
      </w:r>
    </w:p>
    <w:p w14:paraId="11659153" w14:textId="77777777" w:rsidR="007F540A" w:rsidRPr="007F540A" w:rsidRDefault="007F540A" w:rsidP="00772247">
      <w:pPr>
        <w:spacing w:line="276" w:lineRule="auto"/>
        <w:jc w:val="both"/>
        <w:rPr>
          <w:sz w:val="28"/>
          <w:szCs w:val="28"/>
        </w:rPr>
      </w:pPr>
      <w:r w:rsidRPr="007F540A">
        <w:rPr>
          <w:sz w:val="28"/>
          <w:szCs w:val="28"/>
        </w:rPr>
        <w:tab/>
        <w:t>private int nonce;</w:t>
      </w:r>
    </w:p>
    <w:p w14:paraId="0084E22A" w14:textId="77777777" w:rsidR="007F540A" w:rsidRPr="007F540A" w:rsidRDefault="007F540A" w:rsidP="00772247">
      <w:pPr>
        <w:spacing w:line="276" w:lineRule="auto"/>
        <w:jc w:val="both"/>
        <w:rPr>
          <w:sz w:val="28"/>
          <w:szCs w:val="28"/>
        </w:rPr>
      </w:pPr>
      <w:r w:rsidRPr="007F540A">
        <w:rPr>
          <w:sz w:val="28"/>
          <w:szCs w:val="28"/>
        </w:rPr>
        <w:tab/>
      </w:r>
    </w:p>
    <w:p w14:paraId="04E523E7" w14:textId="77777777" w:rsidR="007F540A" w:rsidRPr="007F540A" w:rsidRDefault="007F540A" w:rsidP="00772247">
      <w:pPr>
        <w:spacing w:line="276" w:lineRule="auto"/>
        <w:jc w:val="both"/>
        <w:rPr>
          <w:sz w:val="28"/>
          <w:szCs w:val="28"/>
        </w:rPr>
      </w:pPr>
      <w:r w:rsidRPr="007F540A">
        <w:rPr>
          <w:sz w:val="28"/>
          <w:szCs w:val="28"/>
        </w:rPr>
        <w:tab/>
        <w:t xml:space="preserve">//Block Constructor.  </w:t>
      </w:r>
    </w:p>
    <w:p w14:paraId="659F02B3" w14:textId="77777777" w:rsidR="007F540A" w:rsidRPr="007F540A" w:rsidRDefault="007F540A" w:rsidP="00772247">
      <w:pPr>
        <w:spacing w:line="276" w:lineRule="auto"/>
        <w:jc w:val="both"/>
        <w:rPr>
          <w:sz w:val="28"/>
          <w:szCs w:val="28"/>
        </w:rPr>
      </w:pPr>
      <w:r w:rsidRPr="007F540A">
        <w:rPr>
          <w:sz w:val="28"/>
          <w:szCs w:val="28"/>
        </w:rPr>
        <w:tab/>
        <w:t xml:space="preserve">public </w:t>
      </w:r>
      <w:proofErr w:type="gramStart"/>
      <w:r w:rsidRPr="007F540A">
        <w:rPr>
          <w:sz w:val="28"/>
          <w:szCs w:val="28"/>
        </w:rPr>
        <w:t>Block(</w:t>
      </w:r>
      <w:proofErr w:type="gramEnd"/>
      <w:r w:rsidRPr="007F540A">
        <w:rPr>
          <w:sz w:val="28"/>
          <w:szCs w:val="28"/>
        </w:rPr>
        <w:t xml:space="preserve">String </w:t>
      </w:r>
      <w:proofErr w:type="spellStart"/>
      <w:r w:rsidRPr="007F540A">
        <w:rPr>
          <w:sz w:val="28"/>
          <w:szCs w:val="28"/>
        </w:rPr>
        <w:t>data,String</w:t>
      </w:r>
      <w:proofErr w:type="spellEnd"/>
      <w:r w:rsidRPr="007F540A">
        <w:rPr>
          <w:sz w:val="28"/>
          <w:szCs w:val="28"/>
        </w:rPr>
        <w:t xml:space="preserve"> </w:t>
      </w:r>
      <w:proofErr w:type="spellStart"/>
      <w:r w:rsidRPr="007F540A">
        <w:rPr>
          <w:sz w:val="28"/>
          <w:szCs w:val="28"/>
        </w:rPr>
        <w:t>previousHash</w:t>
      </w:r>
      <w:proofErr w:type="spellEnd"/>
      <w:r w:rsidRPr="007F540A">
        <w:rPr>
          <w:sz w:val="28"/>
          <w:szCs w:val="28"/>
        </w:rPr>
        <w:t xml:space="preserve"> ) {</w:t>
      </w:r>
    </w:p>
    <w:p w14:paraId="203771B1"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spellStart"/>
      <w:r w:rsidRPr="007F540A">
        <w:rPr>
          <w:sz w:val="28"/>
          <w:szCs w:val="28"/>
        </w:rPr>
        <w:t>this.data</w:t>
      </w:r>
      <w:proofErr w:type="spellEnd"/>
      <w:r w:rsidRPr="007F540A">
        <w:rPr>
          <w:sz w:val="28"/>
          <w:szCs w:val="28"/>
        </w:rPr>
        <w:t xml:space="preserve"> = data;</w:t>
      </w:r>
    </w:p>
    <w:p w14:paraId="0A1153AB"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spellStart"/>
      <w:proofErr w:type="gramStart"/>
      <w:r w:rsidRPr="007F540A">
        <w:rPr>
          <w:sz w:val="28"/>
          <w:szCs w:val="28"/>
        </w:rPr>
        <w:t>this.previousHash</w:t>
      </w:r>
      <w:proofErr w:type="spellEnd"/>
      <w:proofErr w:type="gramEnd"/>
      <w:r w:rsidRPr="007F540A">
        <w:rPr>
          <w:sz w:val="28"/>
          <w:szCs w:val="28"/>
        </w:rPr>
        <w:t xml:space="preserve"> = </w:t>
      </w:r>
      <w:proofErr w:type="spellStart"/>
      <w:r w:rsidRPr="007F540A">
        <w:rPr>
          <w:sz w:val="28"/>
          <w:szCs w:val="28"/>
        </w:rPr>
        <w:t>previousHash</w:t>
      </w:r>
      <w:proofErr w:type="spellEnd"/>
      <w:r w:rsidRPr="007F540A">
        <w:rPr>
          <w:sz w:val="28"/>
          <w:szCs w:val="28"/>
        </w:rPr>
        <w:t>;</w:t>
      </w:r>
    </w:p>
    <w:p w14:paraId="476E2F50" w14:textId="55EA1962"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spellStart"/>
      <w:proofErr w:type="gramStart"/>
      <w:r w:rsidRPr="007F540A">
        <w:rPr>
          <w:sz w:val="28"/>
          <w:szCs w:val="28"/>
        </w:rPr>
        <w:t>this.timeStamp</w:t>
      </w:r>
      <w:proofErr w:type="spellEnd"/>
      <w:proofErr w:type="gramEnd"/>
      <w:r w:rsidRPr="007F540A">
        <w:rPr>
          <w:sz w:val="28"/>
          <w:szCs w:val="28"/>
        </w:rPr>
        <w:t xml:space="preserve"> = new Date().</w:t>
      </w:r>
      <w:proofErr w:type="spellStart"/>
      <w:r w:rsidRPr="007F540A">
        <w:rPr>
          <w:sz w:val="28"/>
          <w:szCs w:val="28"/>
        </w:rPr>
        <w:t>getTime</w:t>
      </w:r>
      <w:proofErr w:type="spellEnd"/>
      <w:r w:rsidRPr="007F540A">
        <w:rPr>
          <w:sz w:val="28"/>
          <w:szCs w:val="28"/>
        </w:rPr>
        <w:t>();</w:t>
      </w:r>
    </w:p>
    <w:p w14:paraId="6919F85C"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spellStart"/>
      <w:proofErr w:type="gramStart"/>
      <w:r w:rsidRPr="007F540A">
        <w:rPr>
          <w:sz w:val="28"/>
          <w:szCs w:val="28"/>
        </w:rPr>
        <w:t>this.hash</w:t>
      </w:r>
      <w:proofErr w:type="spellEnd"/>
      <w:proofErr w:type="gramEnd"/>
      <w:r w:rsidRPr="007F540A">
        <w:rPr>
          <w:sz w:val="28"/>
          <w:szCs w:val="28"/>
        </w:rPr>
        <w:t xml:space="preserve"> = </w:t>
      </w:r>
      <w:proofErr w:type="spellStart"/>
      <w:r w:rsidRPr="007F540A">
        <w:rPr>
          <w:sz w:val="28"/>
          <w:szCs w:val="28"/>
        </w:rPr>
        <w:t>calculateHash</w:t>
      </w:r>
      <w:proofErr w:type="spellEnd"/>
      <w:r w:rsidRPr="007F540A">
        <w:rPr>
          <w:sz w:val="28"/>
          <w:szCs w:val="28"/>
        </w:rPr>
        <w:t>(); //Making sure we do this after we set the other values.</w:t>
      </w:r>
    </w:p>
    <w:p w14:paraId="264B9325" w14:textId="10DCAEB4" w:rsidR="007F540A" w:rsidRPr="007F540A" w:rsidRDefault="007F540A" w:rsidP="00772247">
      <w:pPr>
        <w:spacing w:line="276" w:lineRule="auto"/>
        <w:jc w:val="both"/>
        <w:rPr>
          <w:sz w:val="28"/>
          <w:szCs w:val="28"/>
        </w:rPr>
      </w:pPr>
      <w:r w:rsidRPr="007F540A">
        <w:rPr>
          <w:sz w:val="28"/>
          <w:szCs w:val="28"/>
        </w:rPr>
        <w:tab/>
        <w:t>}</w:t>
      </w:r>
    </w:p>
    <w:p w14:paraId="3C58BC3F" w14:textId="77777777" w:rsidR="007F540A" w:rsidRPr="007F540A" w:rsidRDefault="007F540A" w:rsidP="00772247">
      <w:pPr>
        <w:spacing w:line="276" w:lineRule="auto"/>
        <w:jc w:val="both"/>
        <w:rPr>
          <w:sz w:val="28"/>
          <w:szCs w:val="28"/>
        </w:rPr>
      </w:pPr>
      <w:r w:rsidRPr="007F540A">
        <w:rPr>
          <w:sz w:val="28"/>
          <w:szCs w:val="28"/>
        </w:rPr>
        <w:t xml:space="preserve">    </w:t>
      </w:r>
      <w:proofErr w:type="gramStart"/>
      <w:r w:rsidRPr="007F540A">
        <w:rPr>
          <w:sz w:val="28"/>
          <w:szCs w:val="28"/>
        </w:rPr>
        <w:t>Block(</w:t>
      </w:r>
      <w:proofErr w:type="gramEnd"/>
      <w:r w:rsidRPr="007F540A">
        <w:rPr>
          <w:sz w:val="28"/>
          <w:szCs w:val="28"/>
        </w:rPr>
        <w:t>String string) {</w:t>
      </w:r>
    </w:p>
    <w:p w14:paraId="333A9381" w14:textId="77777777" w:rsidR="007F540A" w:rsidRPr="007F540A" w:rsidRDefault="007F540A" w:rsidP="00772247">
      <w:pPr>
        <w:spacing w:line="276" w:lineRule="auto"/>
        <w:jc w:val="both"/>
        <w:rPr>
          <w:sz w:val="28"/>
          <w:szCs w:val="28"/>
        </w:rPr>
      </w:pPr>
      <w:r w:rsidRPr="007F540A">
        <w:rPr>
          <w:sz w:val="28"/>
          <w:szCs w:val="28"/>
        </w:rPr>
        <w:t xml:space="preserve">        throw new </w:t>
      </w:r>
      <w:proofErr w:type="spellStart"/>
      <w:proofErr w:type="gramStart"/>
      <w:r w:rsidRPr="007F540A">
        <w:rPr>
          <w:sz w:val="28"/>
          <w:szCs w:val="28"/>
        </w:rPr>
        <w:t>UnsupportedOperationException</w:t>
      </w:r>
      <w:proofErr w:type="spellEnd"/>
      <w:r w:rsidRPr="007F540A">
        <w:rPr>
          <w:sz w:val="28"/>
          <w:szCs w:val="28"/>
        </w:rPr>
        <w:t>(</w:t>
      </w:r>
      <w:proofErr w:type="gramEnd"/>
      <w:r w:rsidRPr="007F540A">
        <w:rPr>
          <w:sz w:val="28"/>
          <w:szCs w:val="28"/>
        </w:rPr>
        <w:t>"Not supported yet."); //To change body of generated methods, choose Tools | Templates.</w:t>
      </w:r>
    </w:p>
    <w:p w14:paraId="610E6D9D" w14:textId="590522DF" w:rsidR="007F540A" w:rsidRPr="007F540A" w:rsidRDefault="007F540A" w:rsidP="00772247">
      <w:pPr>
        <w:spacing w:line="276" w:lineRule="auto"/>
        <w:jc w:val="both"/>
        <w:rPr>
          <w:sz w:val="28"/>
          <w:szCs w:val="28"/>
        </w:rPr>
      </w:pPr>
      <w:r w:rsidRPr="007F540A">
        <w:rPr>
          <w:sz w:val="28"/>
          <w:szCs w:val="28"/>
        </w:rPr>
        <w:t xml:space="preserve">    }</w:t>
      </w:r>
    </w:p>
    <w:p w14:paraId="01900485" w14:textId="77777777" w:rsidR="007F540A" w:rsidRPr="007F540A" w:rsidRDefault="007F540A" w:rsidP="00772247">
      <w:pPr>
        <w:spacing w:line="276" w:lineRule="auto"/>
        <w:jc w:val="both"/>
        <w:rPr>
          <w:sz w:val="28"/>
          <w:szCs w:val="28"/>
        </w:rPr>
      </w:pPr>
      <w:r w:rsidRPr="007F540A">
        <w:rPr>
          <w:sz w:val="28"/>
          <w:szCs w:val="28"/>
        </w:rPr>
        <w:tab/>
        <w:t>//Calculate new hash based on blocks contents</w:t>
      </w:r>
    </w:p>
    <w:p w14:paraId="0D0A05B0" w14:textId="77777777" w:rsidR="007F540A" w:rsidRPr="007F540A" w:rsidRDefault="007F540A" w:rsidP="00772247">
      <w:pPr>
        <w:spacing w:line="276" w:lineRule="auto"/>
        <w:jc w:val="both"/>
        <w:rPr>
          <w:sz w:val="28"/>
          <w:szCs w:val="28"/>
        </w:rPr>
      </w:pPr>
      <w:r w:rsidRPr="007F540A">
        <w:rPr>
          <w:sz w:val="28"/>
          <w:szCs w:val="28"/>
        </w:rPr>
        <w:tab/>
        <w:t xml:space="preserve">public String </w:t>
      </w:r>
      <w:proofErr w:type="spellStart"/>
      <w:proofErr w:type="gramStart"/>
      <w:r w:rsidRPr="007F540A">
        <w:rPr>
          <w:sz w:val="28"/>
          <w:szCs w:val="28"/>
        </w:rPr>
        <w:t>calculateHash</w:t>
      </w:r>
      <w:proofErr w:type="spellEnd"/>
      <w:r w:rsidRPr="007F540A">
        <w:rPr>
          <w:sz w:val="28"/>
          <w:szCs w:val="28"/>
        </w:rPr>
        <w:t>(</w:t>
      </w:r>
      <w:proofErr w:type="gramEnd"/>
      <w:r w:rsidRPr="007F540A">
        <w:rPr>
          <w:sz w:val="28"/>
          <w:szCs w:val="28"/>
        </w:rPr>
        <w:t>) {</w:t>
      </w:r>
    </w:p>
    <w:p w14:paraId="5488DA39"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 xml:space="preserve">String </w:t>
      </w:r>
      <w:proofErr w:type="spellStart"/>
      <w:r w:rsidRPr="007F540A">
        <w:rPr>
          <w:sz w:val="28"/>
          <w:szCs w:val="28"/>
        </w:rPr>
        <w:t>calculatedhash</w:t>
      </w:r>
      <w:proofErr w:type="spellEnd"/>
      <w:r w:rsidRPr="007F540A">
        <w:rPr>
          <w:sz w:val="28"/>
          <w:szCs w:val="28"/>
        </w:rPr>
        <w:t xml:space="preserve"> = StringUtil.applySha256( </w:t>
      </w:r>
    </w:p>
    <w:p w14:paraId="2128A546"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r>
      <w:proofErr w:type="spellStart"/>
      <w:r w:rsidRPr="007F540A">
        <w:rPr>
          <w:sz w:val="28"/>
          <w:szCs w:val="28"/>
        </w:rPr>
        <w:t>previousHash</w:t>
      </w:r>
      <w:proofErr w:type="spellEnd"/>
      <w:r w:rsidRPr="007F540A">
        <w:rPr>
          <w:sz w:val="28"/>
          <w:szCs w:val="28"/>
        </w:rPr>
        <w:t xml:space="preserve"> +</w:t>
      </w:r>
    </w:p>
    <w:p w14:paraId="2F592115"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r>
      <w:proofErr w:type="spellStart"/>
      <w:r w:rsidRPr="007F540A">
        <w:rPr>
          <w:sz w:val="28"/>
          <w:szCs w:val="28"/>
        </w:rPr>
        <w:t>Long.toString</w:t>
      </w:r>
      <w:proofErr w:type="spellEnd"/>
      <w:r w:rsidRPr="007F540A">
        <w:rPr>
          <w:sz w:val="28"/>
          <w:szCs w:val="28"/>
        </w:rPr>
        <w:t>(</w:t>
      </w:r>
      <w:proofErr w:type="spellStart"/>
      <w:r w:rsidRPr="007F540A">
        <w:rPr>
          <w:sz w:val="28"/>
          <w:szCs w:val="28"/>
        </w:rPr>
        <w:t>timeStamp</w:t>
      </w:r>
      <w:proofErr w:type="spellEnd"/>
      <w:r w:rsidRPr="007F540A">
        <w:rPr>
          <w:sz w:val="28"/>
          <w:szCs w:val="28"/>
        </w:rPr>
        <w:t>) +</w:t>
      </w:r>
    </w:p>
    <w:p w14:paraId="0956F461"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r>
      <w:proofErr w:type="spellStart"/>
      <w:r w:rsidRPr="007F540A">
        <w:rPr>
          <w:sz w:val="28"/>
          <w:szCs w:val="28"/>
        </w:rPr>
        <w:t>Integer.toString</w:t>
      </w:r>
      <w:proofErr w:type="spellEnd"/>
      <w:r w:rsidRPr="007F540A">
        <w:rPr>
          <w:sz w:val="28"/>
          <w:szCs w:val="28"/>
        </w:rPr>
        <w:t xml:space="preserve">(nonce) + </w:t>
      </w:r>
    </w:p>
    <w:p w14:paraId="67E9E73B"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t xml:space="preserve">data </w:t>
      </w:r>
    </w:p>
    <w:p w14:paraId="1358B2E7"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t>);</w:t>
      </w:r>
    </w:p>
    <w:p w14:paraId="4CD4140B"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 xml:space="preserve">return </w:t>
      </w:r>
      <w:proofErr w:type="spellStart"/>
      <w:r w:rsidRPr="007F540A">
        <w:rPr>
          <w:sz w:val="28"/>
          <w:szCs w:val="28"/>
        </w:rPr>
        <w:t>calculatedhash</w:t>
      </w:r>
      <w:proofErr w:type="spellEnd"/>
      <w:r w:rsidRPr="007F540A">
        <w:rPr>
          <w:sz w:val="28"/>
          <w:szCs w:val="28"/>
        </w:rPr>
        <w:t>;</w:t>
      </w:r>
    </w:p>
    <w:p w14:paraId="6AB79633" w14:textId="652D6EC3" w:rsidR="007F540A" w:rsidRPr="007F540A" w:rsidRDefault="007F540A" w:rsidP="00772247">
      <w:pPr>
        <w:spacing w:line="276" w:lineRule="auto"/>
        <w:jc w:val="both"/>
        <w:rPr>
          <w:sz w:val="28"/>
          <w:szCs w:val="28"/>
        </w:rPr>
      </w:pPr>
      <w:r w:rsidRPr="007F540A">
        <w:rPr>
          <w:sz w:val="28"/>
          <w:szCs w:val="28"/>
        </w:rPr>
        <w:tab/>
        <w:t>}</w:t>
      </w:r>
    </w:p>
    <w:p w14:paraId="200A1F6F" w14:textId="77777777" w:rsidR="007F540A" w:rsidRPr="007F540A" w:rsidRDefault="007F540A" w:rsidP="00772247">
      <w:pPr>
        <w:spacing w:line="276" w:lineRule="auto"/>
        <w:jc w:val="both"/>
        <w:rPr>
          <w:sz w:val="28"/>
          <w:szCs w:val="28"/>
        </w:rPr>
      </w:pPr>
      <w:r w:rsidRPr="007F540A">
        <w:rPr>
          <w:sz w:val="28"/>
          <w:szCs w:val="28"/>
        </w:rPr>
        <w:tab/>
        <w:t>//Increases nonce value until hash target is reached.</w:t>
      </w:r>
    </w:p>
    <w:p w14:paraId="3F64B74C" w14:textId="77777777" w:rsidR="007F540A" w:rsidRPr="007F540A" w:rsidRDefault="007F540A" w:rsidP="00772247">
      <w:pPr>
        <w:spacing w:line="276" w:lineRule="auto"/>
        <w:jc w:val="both"/>
        <w:rPr>
          <w:sz w:val="28"/>
          <w:szCs w:val="28"/>
        </w:rPr>
      </w:pPr>
      <w:r w:rsidRPr="007F540A">
        <w:rPr>
          <w:sz w:val="28"/>
          <w:szCs w:val="28"/>
        </w:rPr>
        <w:lastRenderedPageBreak/>
        <w:tab/>
        <w:t xml:space="preserve">public void </w:t>
      </w:r>
      <w:proofErr w:type="spellStart"/>
      <w:proofErr w:type="gramStart"/>
      <w:r w:rsidRPr="007F540A">
        <w:rPr>
          <w:sz w:val="28"/>
          <w:szCs w:val="28"/>
        </w:rPr>
        <w:t>mineBlock</w:t>
      </w:r>
      <w:proofErr w:type="spellEnd"/>
      <w:r w:rsidRPr="007F540A">
        <w:rPr>
          <w:sz w:val="28"/>
          <w:szCs w:val="28"/>
        </w:rPr>
        <w:t>(</w:t>
      </w:r>
      <w:proofErr w:type="gramEnd"/>
      <w:r w:rsidRPr="007F540A">
        <w:rPr>
          <w:sz w:val="28"/>
          <w:szCs w:val="28"/>
        </w:rPr>
        <w:t>int difficulty) {</w:t>
      </w:r>
    </w:p>
    <w:p w14:paraId="15D8AD83"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 xml:space="preserve">String target = </w:t>
      </w:r>
      <w:proofErr w:type="spellStart"/>
      <w:r w:rsidRPr="007F540A">
        <w:rPr>
          <w:sz w:val="28"/>
          <w:szCs w:val="28"/>
        </w:rPr>
        <w:t>StringUtil.getDificultyString</w:t>
      </w:r>
      <w:proofErr w:type="spellEnd"/>
      <w:r w:rsidRPr="007F540A">
        <w:rPr>
          <w:sz w:val="28"/>
          <w:szCs w:val="28"/>
        </w:rPr>
        <w:t xml:space="preserve">(difficulty); //Create a string with difficulty * "0" </w:t>
      </w:r>
    </w:p>
    <w:p w14:paraId="34853855"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gramStart"/>
      <w:r w:rsidRPr="007F540A">
        <w:rPr>
          <w:sz w:val="28"/>
          <w:szCs w:val="28"/>
        </w:rPr>
        <w:t>while(</w:t>
      </w:r>
      <w:proofErr w:type="gramEnd"/>
      <w:r w:rsidRPr="007F540A">
        <w:rPr>
          <w:sz w:val="28"/>
          <w:szCs w:val="28"/>
        </w:rPr>
        <w:t>!</w:t>
      </w:r>
      <w:proofErr w:type="spellStart"/>
      <w:r w:rsidRPr="007F540A">
        <w:rPr>
          <w:sz w:val="28"/>
          <w:szCs w:val="28"/>
        </w:rPr>
        <w:t>hash.substring</w:t>
      </w:r>
      <w:proofErr w:type="spellEnd"/>
      <w:r w:rsidRPr="007F540A">
        <w:rPr>
          <w:sz w:val="28"/>
          <w:szCs w:val="28"/>
        </w:rPr>
        <w:t>( 0, difficulty).equals(target)) {</w:t>
      </w:r>
    </w:p>
    <w:p w14:paraId="75CEE221"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t>nonce ++;</w:t>
      </w:r>
    </w:p>
    <w:p w14:paraId="1CC5F03F"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t xml:space="preserve">hash = </w:t>
      </w:r>
      <w:proofErr w:type="spellStart"/>
      <w:proofErr w:type="gramStart"/>
      <w:r w:rsidRPr="007F540A">
        <w:rPr>
          <w:sz w:val="28"/>
          <w:szCs w:val="28"/>
        </w:rPr>
        <w:t>calculateHash</w:t>
      </w:r>
      <w:proofErr w:type="spellEnd"/>
      <w:r w:rsidRPr="007F540A">
        <w:rPr>
          <w:sz w:val="28"/>
          <w:szCs w:val="28"/>
        </w:rPr>
        <w:t>(</w:t>
      </w:r>
      <w:proofErr w:type="gramEnd"/>
      <w:r w:rsidRPr="007F540A">
        <w:rPr>
          <w:sz w:val="28"/>
          <w:szCs w:val="28"/>
        </w:rPr>
        <w:t>);</w:t>
      </w:r>
    </w:p>
    <w:p w14:paraId="709E55DC"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w:t>
      </w:r>
    </w:p>
    <w:p w14:paraId="0550C2E0"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spellStart"/>
      <w:r w:rsidRPr="007F540A">
        <w:rPr>
          <w:sz w:val="28"/>
          <w:szCs w:val="28"/>
        </w:rPr>
        <w:t>System.out.println</w:t>
      </w:r>
      <w:proofErr w:type="spellEnd"/>
      <w:r w:rsidRPr="007F540A">
        <w:rPr>
          <w:sz w:val="28"/>
          <w:szCs w:val="28"/>
        </w:rPr>
        <w:t>("Block Mined</w:t>
      </w:r>
      <w:proofErr w:type="gramStart"/>
      <w:r w:rsidRPr="007F540A">
        <w:rPr>
          <w:sz w:val="28"/>
          <w:szCs w:val="28"/>
        </w:rPr>
        <w:t>!!! :</w:t>
      </w:r>
      <w:proofErr w:type="gramEnd"/>
      <w:r w:rsidRPr="007F540A">
        <w:rPr>
          <w:sz w:val="28"/>
          <w:szCs w:val="28"/>
        </w:rPr>
        <w:t xml:space="preserve"> " + hash);</w:t>
      </w:r>
    </w:p>
    <w:p w14:paraId="61D08D36" w14:textId="49FED334" w:rsidR="007F540A" w:rsidRPr="007F540A" w:rsidRDefault="007F540A" w:rsidP="00772247">
      <w:pPr>
        <w:spacing w:line="276" w:lineRule="auto"/>
        <w:jc w:val="both"/>
        <w:rPr>
          <w:sz w:val="28"/>
          <w:szCs w:val="28"/>
        </w:rPr>
      </w:pPr>
      <w:r w:rsidRPr="007F540A">
        <w:rPr>
          <w:sz w:val="28"/>
          <w:szCs w:val="28"/>
        </w:rPr>
        <w:tab/>
        <w:t>}</w:t>
      </w:r>
    </w:p>
    <w:p w14:paraId="2ACFE816" w14:textId="4FF94EBA" w:rsidR="007F540A" w:rsidRDefault="007F540A" w:rsidP="00772247">
      <w:pPr>
        <w:spacing w:line="276" w:lineRule="auto"/>
        <w:jc w:val="both"/>
        <w:rPr>
          <w:sz w:val="28"/>
          <w:szCs w:val="28"/>
        </w:rPr>
      </w:pPr>
      <w:r w:rsidRPr="007F540A">
        <w:rPr>
          <w:sz w:val="28"/>
          <w:szCs w:val="28"/>
        </w:rPr>
        <w:t>}</w:t>
      </w:r>
    </w:p>
    <w:p w14:paraId="5B4ECC63" w14:textId="77777777" w:rsidR="00FF2FBC" w:rsidRDefault="00FF2FBC" w:rsidP="00772247">
      <w:pPr>
        <w:spacing w:line="276" w:lineRule="auto"/>
        <w:jc w:val="both"/>
        <w:rPr>
          <w:b/>
          <w:bCs/>
          <w:sz w:val="28"/>
          <w:szCs w:val="28"/>
        </w:rPr>
      </w:pPr>
    </w:p>
    <w:p w14:paraId="49E0C77C" w14:textId="60F986D5" w:rsidR="00453895" w:rsidRPr="001C2EC5" w:rsidRDefault="00453895" w:rsidP="00772247">
      <w:pPr>
        <w:spacing w:line="276" w:lineRule="auto"/>
        <w:jc w:val="both"/>
        <w:rPr>
          <w:b/>
          <w:bCs/>
          <w:sz w:val="28"/>
          <w:szCs w:val="28"/>
        </w:rPr>
      </w:pPr>
      <w:r w:rsidRPr="001C2EC5">
        <w:rPr>
          <w:b/>
          <w:bCs/>
          <w:sz w:val="28"/>
          <w:szCs w:val="28"/>
        </w:rPr>
        <w:t>Noobchain.java</w:t>
      </w:r>
    </w:p>
    <w:p w14:paraId="4F51CABF" w14:textId="77777777"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java.sql.Connection</w:t>
      </w:r>
      <w:proofErr w:type="spellEnd"/>
      <w:proofErr w:type="gramEnd"/>
      <w:r w:rsidRPr="00453895">
        <w:rPr>
          <w:sz w:val="28"/>
          <w:szCs w:val="28"/>
        </w:rPr>
        <w:t>;</w:t>
      </w:r>
    </w:p>
    <w:p w14:paraId="0FDBE50B" w14:textId="77777777"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java.sql.DriverManager</w:t>
      </w:r>
      <w:proofErr w:type="spellEnd"/>
      <w:proofErr w:type="gramEnd"/>
      <w:r w:rsidRPr="00453895">
        <w:rPr>
          <w:sz w:val="28"/>
          <w:szCs w:val="28"/>
        </w:rPr>
        <w:t>;</w:t>
      </w:r>
    </w:p>
    <w:p w14:paraId="01EEA0CE" w14:textId="77777777"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java.sql.ResultSet</w:t>
      </w:r>
      <w:proofErr w:type="spellEnd"/>
      <w:proofErr w:type="gramEnd"/>
      <w:r w:rsidRPr="00453895">
        <w:rPr>
          <w:sz w:val="28"/>
          <w:szCs w:val="28"/>
        </w:rPr>
        <w:t>;</w:t>
      </w:r>
    </w:p>
    <w:p w14:paraId="3A9BAF17" w14:textId="77777777"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java.sql.SQLException</w:t>
      </w:r>
      <w:proofErr w:type="spellEnd"/>
      <w:proofErr w:type="gramEnd"/>
      <w:r w:rsidRPr="00453895">
        <w:rPr>
          <w:sz w:val="28"/>
          <w:szCs w:val="28"/>
        </w:rPr>
        <w:t>;</w:t>
      </w:r>
    </w:p>
    <w:p w14:paraId="0198DE4D" w14:textId="77777777"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java.sql.Statement</w:t>
      </w:r>
      <w:proofErr w:type="spellEnd"/>
      <w:proofErr w:type="gramEnd"/>
      <w:r w:rsidRPr="00453895">
        <w:rPr>
          <w:sz w:val="28"/>
          <w:szCs w:val="28"/>
        </w:rPr>
        <w:t>;</w:t>
      </w:r>
    </w:p>
    <w:p w14:paraId="4C1736BE" w14:textId="7D05C23D"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java.util</w:t>
      </w:r>
      <w:proofErr w:type="gramEnd"/>
      <w:r w:rsidRPr="00453895">
        <w:rPr>
          <w:sz w:val="28"/>
          <w:szCs w:val="28"/>
        </w:rPr>
        <w:t>.ArrayList</w:t>
      </w:r>
      <w:proofErr w:type="spellEnd"/>
      <w:r w:rsidRPr="00453895">
        <w:rPr>
          <w:sz w:val="28"/>
          <w:szCs w:val="28"/>
        </w:rPr>
        <w:t>;</w:t>
      </w:r>
    </w:p>
    <w:p w14:paraId="45E1868D" w14:textId="7CC7E9EA" w:rsidR="00453895" w:rsidRPr="00453895" w:rsidRDefault="00453895" w:rsidP="00772247">
      <w:pPr>
        <w:spacing w:line="276" w:lineRule="auto"/>
        <w:jc w:val="both"/>
        <w:rPr>
          <w:sz w:val="28"/>
          <w:szCs w:val="28"/>
        </w:rPr>
      </w:pPr>
      <w:r w:rsidRPr="00453895">
        <w:rPr>
          <w:sz w:val="28"/>
          <w:szCs w:val="28"/>
        </w:rPr>
        <w:t xml:space="preserve">public class </w:t>
      </w:r>
      <w:proofErr w:type="spellStart"/>
      <w:r w:rsidRPr="00453895">
        <w:rPr>
          <w:sz w:val="28"/>
          <w:szCs w:val="28"/>
        </w:rPr>
        <w:t>NoobChain</w:t>
      </w:r>
      <w:proofErr w:type="spellEnd"/>
      <w:r w:rsidRPr="00453895">
        <w:rPr>
          <w:sz w:val="28"/>
          <w:szCs w:val="28"/>
        </w:rPr>
        <w:t xml:space="preserve"> {</w:t>
      </w:r>
    </w:p>
    <w:p w14:paraId="77F3BAF7" w14:textId="77777777" w:rsidR="00453895" w:rsidRPr="00453895" w:rsidRDefault="00453895" w:rsidP="00772247">
      <w:pPr>
        <w:spacing w:line="276" w:lineRule="auto"/>
        <w:jc w:val="both"/>
        <w:rPr>
          <w:sz w:val="28"/>
          <w:szCs w:val="28"/>
        </w:rPr>
      </w:pPr>
      <w:r w:rsidRPr="00453895">
        <w:rPr>
          <w:sz w:val="28"/>
          <w:szCs w:val="28"/>
        </w:rPr>
        <w:tab/>
        <w:t xml:space="preserve">public static </w:t>
      </w:r>
      <w:proofErr w:type="spellStart"/>
      <w:r w:rsidRPr="00453895">
        <w:rPr>
          <w:sz w:val="28"/>
          <w:szCs w:val="28"/>
        </w:rPr>
        <w:t>ArrayList</w:t>
      </w:r>
      <w:proofErr w:type="spellEnd"/>
      <w:r w:rsidRPr="00453895">
        <w:rPr>
          <w:sz w:val="28"/>
          <w:szCs w:val="28"/>
        </w:rPr>
        <w:t xml:space="preserve">&lt;Block&gt; blockchain = new </w:t>
      </w:r>
      <w:proofErr w:type="spellStart"/>
      <w:r w:rsidRPr="00453895">
        <w:rPr>
          <w:sz w:val="28"/>
          <w:szCs w:val="28"/>
        </w:rPr>
        <w:t>ArrayList</w:t>
      </w:r>
      <w:proofErr w:type="spellEnd"/>
      <w:r w:rsidRPr="00453895">
        <w:rPr>
          <w:sz w:val="28"/>
          <w:szCs w:val="28"/>
        </w:rPr>
        <w:t>&lt;</w:t>
      </w:r>
      <w:proofErr w:type="gramStart"/>
      <w:r w:rsidRPr="00453895">
        <w:rPr>
          <w:sz w:val="28"/>
          <w:szCs w:val="28"/>
        </w:rPr>
        <w:t>&gt;(</w:t>
      </w:r>
      <w:proofErr w:type="gramEnd"/>
      <w:r w:rsidRPr="00453895">
        <w:rPr>
          <w:sz w:val="28"/>
          <w:szCs w:val="28"/>
        </w:rPr>
        <w:t>);</w:t>
      </w:r>
    </w:p>
    <w:p w14:paraId="5C589D93" w14:textId="77777777" w:rsidR="00453895" w:rsidRPr="00453895" w:rsidRDefault="00453895" w:rsidP="00772247">
      <w:pPr>
        <w:spacing w:line="276" w:lineRule="auto"/>
        <w:jc w:val="both"/>
        <w:rPr>
          <w:sz w:val="28"/>
          <w:szCs w:val="28"/>
        </w:rPr>
      </w:pPr>
      <w:r w:rsidRPr="00453895">
        <w:rPr>
          <w:sz w:val="28"/>
          <w:szCs w:val="28"/>
        </w:rPr>
        <w:tab/>
        <w:t>public static int difficulty = 5;</w:t>
      </w:r>
    </w:p>
    <w:p w14:paraId="5FB63FD7" w14:textId="57BF7F74" w:rsidR="00453895" w:rsidRPr="00453895" w:rsidRDefault="00453895" w:rsidP="00772247">
      <w:pPr>
        <w:spacing w:line="276" w:lineRule="auto"/>
        <w:jc w:val="both"/>
        <w:rPr>
          <w:sz w:val="28"/>
          <w:szCs w:val="28"/>
        </w:rPr>
      </w:pPr>
      <w:r w:rsidRPr="00453895">
        <w:rPr>
          <w:sz w:val="28"/>
          <w:szCs w:val="28"/>
        </w:rPr>
        <w:t xml:space="preserve">        static int </w:t>
      </w:r>
      <w:proofErr w:type="spellStart"/>
      <w:r w:rsidRPr="00453895">
        <w:rPr>
          <w:sz w:val="28"/>
          <w:szCs w:val="28"/>
        </w:rPr>
        <w:t>i</w:t>
      </w:r>
      <w:proofErr w:type="spellEnd"/>
      <w:r w:rsidRPr="00453895">
        <w:rPr>
          <w:sz w:val="28"/>
          <w:szCs w:val="28"/>
        </w:rPr>
        <w:t xml:space="preserve"> =5;</w:t>
      </w:r>
    </w:p>
    <w:p w14:paraId="6DBBFFA8" w14:textId="77777777" w:rsidR="00453895" w:rsidRPr="00453895" w:rsidRDefault="00453895" w:rsidP="00772247">
      <w:pPr>
        <w:spacing w:line="276" w:lineRule="auto"/>
        <w:jc w:val="both"/>
        <w:rPr>
          <w:sz w:val="28"/>
          <w:szCs w:val="28"/>
        </w:rPr>
      </w:pPr>
      <w:r w:rsidRPr="00453895">
        <w:rPr>
          <w:sz w:val="28"/>
          <w:szCs w:val="28"/>
        </w:rPr>
        <w:tab/>
        <w:t xml:space="preserve">public static void </w:t>
      </w:r>
      <w:proofErr w:type="gramStart"/>
      <w:r w:rsidRPr="00453895">
        <w:rPr>
          <w:sz w:val="28"/>
          <w:szCs w:val="28"/>
        </w:rPr>
        <w:t>main(</w:t>
      </w:r>
      <w:proofErr w:type="gramEnd"/>
      <w:r w:rsidRPr="00453895">
        <w:rPr>
          <w:sz w:val="28"/>
          <w:szCs w:val="28"/>
        </w:rPr>
        <w:t xml:space="preserve">String[] </w:t>
      </w:r>
      <w:proofErr w:type="spellStart"/>
      <w:r w:rsidRPr="00453895">
        <w:rPr>
          <w:sz w:val="28"/>
          <w:szCs w:val="28"/>
        </w:rPr>
        <w:t>args</w:t>
      </w:r>
      <w:proofErr w:type="spellEnd"/>
      <w:r w:rsidRPr="00453895">
        <w:rPr>
          <w:sz w:val="28"/>
          <w:szCs w:val="28"/>
        </w:rPr>
        <w:t>) {</w:t>
      </w:r>
      <w:r w:rsidRPr="00453895">
        <w:rPr>
          <w:sz w:val="28"/>
          <w:szCs w:val="28"/>
        </w:rPr>
        <w:tab/>
      </w:r>
    </w:p>
    <w:p w14:paraId="654FC131" w14:textId="291FFE58"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 xml:space="preserve">//add our blocks to the blockchain </w:t>
      </w:r>
      <w:proofErr w:type="spellStart"/>
      <w:r w:rsidRPr="00453895">
        <w:rPr>
          <w:sz w:val="28"/>
          <w:szCs w:val="28"/>
        </w:rPr>
        <w:t>ArrayList</w:t>
      </w:r>
      <w:proofErr w:type="spellEnd"/>
      <w:r w:rsidRPr="00453895">
        <w:rPr>
          <w:sz w:val="28"/>
          <w:szCs w:val="28"/>
        </w:rPr>
        <w:t>:</w:t>
      </w:r>
    </w:p>
    <w:p w14:paraId="3FB35DED"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proofErr w:type="gramStart"/>
      <w:r w:rsidRPr="00453895">
        <w:rPr>
          <w:sz w:val="28"/>
          <w:szCs w:val="28"/>
        </w:rPr>
        <w:t>try{</w:t>
      </w:r>
      <w:proofErr w:type="gramEnd"/>
      <w:r w:rsidRPr="00453895">
        <w:rPr>
          <w:sz w:val="28"/>
          <w:szCs w:val="28"/>
        </w:rPr>
        <w:t xml:space="preserve">                   </w:t>
      </w:r>
    </w:p>
    <w:p w14:paraId="5F2720DE"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r w:rsidRPr="00453895">
        <w:rPr>
          <w:sz w:val="28"/>
          <w:szCs w:val="28"/>
        </w:rPr>
        <w:t>Class.forName</w:t>
      </w:r>
      <w:proofErr w:type="spellEnd"/>
      <w:r w:rsidRPr="00453895">
        <w:rPr>
          <w:sz w:val="28"/>
          <w:szCs w:val="28"/>
        </w:rPr>
        <w:t>("</w:t>
      </w:r>
      <w:proofErr w:type="spellStart"/>
      <w:proofErr w:type="gramStart"/>
      <w:r w:rsidRPr="00453895">
        <w:rPr>
          <w:sz w:val="28"/>
          <w:szCs w:val="28"/>
        </w:rPr>
        <w:t>com.mysql</w:t>
      </w:r>
      <w:proofErr w:type="gramEnd"/>
      <w:r w:rsidRPr="00453895">
        <w:rPr>
          <w:sz w:val="28"/>
          <w:szCs w:val="28"/>
        </w:rPr>
        <w:t>.jdbc.Driver</w:t>
      </w:r>
      <w:proofErr w:type="spellEnd"/>
      <w:r w:rsidRPr="00453895">
        <w:rPr>
          <w:sz w:val="28"/>
          <w:szCs w:val="28"/>
        </w:rPr>
        <w:t>");</w:t>
      </w:r>
    </w:p>
    <w:p w14:paraId="7B24C155" w14:textId="77777777" w:rsidR="00453895" w:rsidRPr="00453895" w:rsidRDefault="00453895" w:rsidP="00772247">
      <w:pPr>
        <w:spacing w:line="276" w:lineRule="auto"/>
        <w:jc w:val="both"/>
        <w:rPr>
          <w:sz w:val="28"/>
          <w:szCs w:val="28"/>
        </w:rPr>
      </w:pPr>
      <w:r w:rsidRPr="00453895">
        <w:rPr>
          <w:sz w:val="28"/>
          <w:szCs w:val="28"/>
        </w:rPr>
        <w:t xml:space="preserve">                    Connection con=DriverManager.getConnection("</w:t>
      </w:r>
      <w:proofErr w:type="gramStart"/>
      <w:r w:rsidRPr="00453895">
        <w:rPr>
          <w:sz w:val="28"/>
          <w:szCs w:val="28"/>
        </w:rPr>
        <w:t>jdbc:mysql://localhost:3306/crowdfund","root","password</w:t>
      </w:r>
      <w:proofErr w:type="gramEnd"/>
      <w:r w:rsidRPr="00453895">
        <w:rPr>
          <w:sz w:val="28"/>
          <w:szCs w:val="28"/>
        </w:rPr>
        <w:t>");</w:t>
      </w:r>
    </w:p>
    <w:p w14:paraId="4C19CE2B" w14:textId="77777777" w:rsidR="00453895" w:rsidRPr="00453895" w:rsidRDefault="00453895" w:rsidP="00772247">
      <w:pPr>
        <w:spacing w:line="276" w:lineRule="auto"/>
        <w:jc w:val="both"/>
        <w:rPr>
          <w:sz w:val="28"/>
          <w:szCs w:val="28"/>
        </w:rPr>
      </w:pPr>
      <w:r w:rsidRPr="00453895">
        <w:rPr>
          <w:sz w:val="28"/>
          <w:szCs w:val="28"/>
        </w:rPr>
        <w:t xml:space="preserve">                    Statement </w:t>
      </w:r>
      <w:proofErr w:type="spellStart"/>
      <w:r w:rsidRPr="00453895">
        <w:rPr>
          <w:sz w:val="28"/>
          <w:szCs w:val="28"/>
        </w:rPr>
        <w:t>st</w:t>
      </w:r>
      <w:proofErr w:type="spellEnd"/>
      <w:r w:rsidRPr="00453895">
        <w:rPr>
          <w:sz w:val="28"/>
          <w:szCs w:val="28"/>
        </w:rPr>
        <w:t>=</w:t>
      </w:r>
      <w:proofErr w:type="spellStart"/>
      <w:proofErr w:type="gramStart"/>
      <w:r w:rsidRPr="00453895">
        <w:rPr>
          <w:sz w:val="28"/>
          <w:szCs w:val="28"/>
        </w:rPr>
        <w:t>con.createStatement</w:t>
      </w:r>
      <w:proofErr w:type="spellEnd"/>
      <w:proofErr w:type="gramEnd"/>
      <w:r w:rsidRPr="00453895">
        <w:rPr>
          <w:sz w:val="28"/>
          <w:szCs w:val="28"/>
        </w:rPr>
        <w:t>();</w:t>
      </w:r>
    </w:p>
    <w:p w14:paraId="15071DDE"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r w:rsidRPr="00453895">
        <w:rPr>
          <w:sz w:val="28"/>
          <w:szCs w:val="28"/>
        </w:rPr>
        <w:t>ResultSet</w:t>
      </w:r>
      <w:proofErr w:type="spellEnd"/>
      <w:r w:rsidRPr="00453895">
        <w:rPr>
          <w:sz w:val="28"/>
          <w:szCs w:val="28"/>
        </w:rPr>
        <w:t xml:space="preserve"> </w:t>
      </w:r>
      <w:proofErr w:type="spellStart"/>
      <w:r w:rsidRPr="00453895">
        <w:rPr>
          <w:sz w:val="28"/>
          <w:szCs w:val="28"/>
        </w:rPr>
        <w:t>rs</w:t>
      </w:r>
      <w:proofErr w:type="spellEnd"/>
      <w:r w:rsidRPr="00453895">
        <w:rPr>
          <w:sz w:val="28"/>
          <w:szCs w:val="28"/>
        </w:rPr>
        <w:t>=</w:t>
      </w:r>
      <w:proofErr w:type="spellStart"/>
      <w:proofErr w:type="gramStart"/>
      <w:r w:rsidRPr="00453895">
        <w:rPr>
          <w:sz w:val="28"/>
          <w:szCs w:val="28"/>
        </w:rPr>
        <w:t>st.executeQuery</w:t>
      </w:r>
      <w:proofErr w:type="spellEnd"/>
      <w:proofErr w:type="gramEnd"/>
      <w:r w:rsidRPr="00453895">
        <w:rPr>
          <w:sz w:val="28"/>
          <w:szCs w:val="28"/>
        </w:rPr>
        <w:t>("Select * from transaction");</w:t>
      </w:r>
    </w:p>
    <w:p w14:paraId="4D1183BF"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proofErr w:type="gramStart"/>
      <w:r w:rsidRPr="00453895">
        <w:rPr>
          <w:sz w:val="28"/>
          <w:szCs w:val="28"/>
        </w:rPr>
        <w:t>addBlock</w:t>
      </w:r>
      <w:proofErr w:type="spellEnd"/>
      <w:r w:rsidRPr="00453895">
        <w:rPr>
          <w:sz w:val="28"/>
          <w:szCs w:val="28"/>
        </w:rPr>
        <w:t>(</w:t>
      </w:r>
      <w:proofErr w:type="gramEnd"/>
      <w:r w:rsidRPr="00453895">
        <w:rPr>
          <w:sz w:val="28"/>
          <w:szCs w:val="28"/>
        </w:rPr>
        <w:t>new Block("Genius block","0"));</w:t>
      </w:r>
    </w:p>
    <w:p w14:paraId="33F815C6" w14:textId="77777777" w:rsidR="00453895" w:rsidRPr="00453895" w:rsidRDefault="00453895" w:rsidP="00772247">
      <w:pPr>
        <w:spacing w:line="276" w:lineRule="auto"/>
        <w:jc w:val="both"/>
        <w:rPr>
          <w:sz w:val="28"/>
          <w:szCs w:val="28"/>
        </w:rPr>
      </w:pPr>
      <w:r w:rsidRPr="00453895">
        <w:rPr>
          <w:sz w:val="28"/>
          <w:szCs w:val="28"/>
        </w:rPr>
        <w:t xml:space="preserve">                    while(</w:t>
      </w:r>
      <w:proofErr w:type="spellStart"/>
      <w:proofErr w:type="gramStart"/>
      <w:r w:rsidRPr="00453895">
        <w:rPr>
          <w:sz w:val="28"/>
          <w:szCs w:val="28"/>
        </w:rPr>
        <w:t>rs.next</w:t>
      </w:r>
      <w:proofErr w:type="spellEnd"/>
      <w:proofErr w:type="gramEnd"/>
      <w:r w:rsidRPr="00453895">
        <w:rPr>
          <w:sz w:val="28"/>
          <w:szCs w:val="28"/>
        </w:rPr>
        <w:t>()){</w:t>
      </w:r>
    </w:p>
    <w:p w14:paraId="4F68092C" w14:textId="77777777" w:rsidR="00453895" w:rsidRPr="00453895" w:rsidRDefault="00453895" w:rsidP="00772247">
      <w:pPr>
        <w:spacing w:line="276" w:lineRule="auto"/>
        <w:jc w:val="both"/>
        <w:rPr>
          <w:sz w:val="28"/>
          <w:szCs w:val="28"/>
        </w:rPr>
      </w:pPr>
      <w:r w:rsidRPr="00453895">
        <w:rPr>
          <w:sz w:val="28"/>
          <w:szCs w:val="28"/>
        </w:rPr>
        <w:t xml:space="preserve">                        String </w:t>
      </w:r>
      <w:proofErr w:type="spellStart"/>
      <w:r w:rsidRPr="00453895">
        <w:rPr>
          <w:sz w:val="28"/>
          <w:szCs w:val="28"/>
        </w:rPr>
        <w:t>qrvalue</w:t>
      </w:r>
      <w:proofErr w:type="spellEnd"/>
      <w:r w:rsidRPr="00453895">
        <w:rPr>
          <w:sz w:val="28"/>
          <w:szCs w:val="28"/>
        </w:rPr>
        <w:t xml:space="preserve"> = </w:t>
      </w:r>
      <w:proofErr w:type="spellStart"/>
      <w:proofErr w:type="gramStart"/>
      <w:r w:rsidRPr="00453895">
        <w:rPr>
          <w:sz w:val="28"/>
          <w:szCs w:val="28"/>
        </w:rPr>
        <w:t>rs.getString</w:t>
      </w:r>
      <w:proofErr w:type="spellEnd"/>
      <w:proofErr w:type="gramEnd"/>
      <w:r w:rsidRPr="00453895">
        <w:rPr>
          <w:sz w:val="28"/>
          <w:szCs w:val="28"/>
        </w:rPr>
        <w:t>("</w:t>
      </w:r>
      <w:proofErr w:type="spellStart"/>
      <w:r w:rsidRPr="00453895">
        <w:rPr>
          <w:sz w:val="28"/>
          <w:szCs w:val="28"/>
        </w:rPr>
        <w:t>fname</w:t>
      </w:r>
      <w:proofErr w:type="spellEnd"/>
      <w:r w:rsidRPr="00453895">
        <w:rPr>
          <w:sz w:val="28"/>
          <w:szCs w:val="28"/>
        </w:rPr>
        <w:t>");</w:t>
      </w:r>
    </w:p>
    <w:p w14:paraId="6534B852" w14:textId="77777777" w:rsidR="00453895" w:rsidRPr="00453895" w:rsidRDefault="00453895" w:rsidP="00772247">
      <w:pPr>
        <w:spacing w:line="276" w:lineRule="auto"/>
        <w:jc w:val="both"/>
        <w:rPr>
          <w:sz w:val="28"/>
          <w:szCs w:val="28"/>
        </w:rPr>
      </w:pPr>
      <w:r w:rsidRPr="00453895">
        <w:rPr>
          <w:sz w:val="28"/>
          <w:szCs w:val="28"/>
        </w:rPr>
        <w:t xml:space="preserve">                        String username = </w:t>
      </w:r>
      <w:proofErr w:type="spellStart"/>
      <w:proofErr w:type="gramStart"/>
      <w:r w:rsidRPr="00453895">
        <w:rPr>
          <w:sz w:val="28"/>
          <w:szCs w:val="28"/>
        </w:rPr>
        <w:t>rs.getString</w:t>
      </w:r>
      <w:proofErr w:type="spellEnd"/>
      <w:proofErr w:type="gramEnd"/>
      <w:r w:rsidRPr="00453895">
        <w:rPr>
          <w:sz w:val="28"/>
          <w:szCs w:val="28"/>
        </w:rPr>
        <w:t>("</w:t>
      </w:r>
      <w:proofErr w:type="spellStart"/>
      <w:r w:rsidRPr="00453895">
        <w:rPr>
          <w:sz w:val="28"/>
          <w:szCs w:val="28"/>
        </w:rPr>
        <w:t>frname</w:t>
      </w:r>
      <w:proofErr w:type="spellEnd"/>
      <w:r w:rsidRPr="00453895">
        <w:rPr>
          <w:sz w:val="28"/>
          <w:szCs w:val="28"/>
        </w:rPr>
        <w:t>");</w:t>
      </w:r>
    </w:p>
    <w:p w14:paraId="32900BBD" w14:textId="77777777" w:rsidR="00453895" w:rsidRPr="00453895" w:rsidRDefault="00453895" w:rsidP="00772247">
      <w:pPr>
        <w:spacing w:line="276" w:lineRule="auto"/>
        <w:jc w:val="both"/>
        <w:rPr>
          <w:sz w:val="28"/>
          <w:szCs w:val="28"/>
        </w:rPr>
      </w:pPr>
      <w:r w:rsidRPr="00453895">
        <w:rPr>
          <w:sz w:val="28"/>
          <w:szCs w:val="28"/>
        </w:rPr>
        <w:t xml:space="preserve">                        String </w:t>
      </w:r>
      <w:proofErr w:type="spellStart"/>
      <w:r w:rsidRPr="00453895">
        <w:rPr>
          <w:sz w:val="28"/>
          <w:szCs w:val="28"/>
        </w:rPr>
        <w:t>currentdate</w:t>
      </w:r>
      <w:proofErr w:type="spellEnd"/>
      <w:r w:rsidRPr="00453895">
        <w:rPr>
          <w:sz w:val="28"/>
          <w:szCs w:val="28"/>
        </w:rPr>
        <w:t xml:space="preserve"> = </w:t>
      </w:r>
      <w:proofErr w:type="spellStart"/>
      <w:proofErr w:type="gramStart"/>
      <w:r w:rsidRPr="00453895">
        <w:rPr>
          <w:sz w:val="28"/>
          <w:szCs w:val="28"/>
        </w:rPr>
        <w:t>rs.getString</w:t>
      </w:r>
      <w:proofErr w:type="spellEnd"/>
      <w:proofErr w:type="gramEnd"/>
      <w:r w:rsidRPr="00453895">
        <w:rPr>
          <w:sz w:val="28"/>
          <w:szCs w:val="28"/>
        </w:rPr>
        <w:t>("</w:t>
      </w:r>
      <w:proofErr w:type="spellStart"/>
      <w:r w:rsidRPr="00453895">
        <w:rPr>
          <w:sz w:val="28"/>
          <w:szCs w:val="28"/>
        </w:rPr>
        <w:t>accno</w:t>
      </w:r>
      <w:proofErr w:type="spellEnd"/>
      <w:r w:rsidRPr="00453895">
        <w:rPr>
          <w:sz w:val="28"/>
          <w:szCs w:val="28"/>
        </w:rPr>
        <w:t>");</w:t>
      </w:r>
    </w:p>
    <w:p w14:paraId="5B1F255B" w14:textId="77777777" w:rsidR="00453895" w:rsidRPr="00453895" w:rsidRDefault="00453895" w:rsidP="00772247">
      <w:pPr>
        <w:spacing w:line="276" w:lineRule="auto"/>
        <w:jc w:val="both"/>
        <w:rPr>
          <w:sz w:val="28"/>
          <w:szCs w:val="28"/>
        </w:rPr>
      </w:pPr>
      <w:r w:rsidRPr="00453895">
        <w:rPr>
          <w:sz w:val="28"/>
          <w:szCs w:val="28"/>
        </w:rPr>
        <w:lastRenderedPageBreak/>
        <w:t xml:space="preserve">                        String amount = </w:t>
      </w:r>
      <w:proofErr w:type="spellStart"/>
      <w:proofErr w:type="gramStart"/>
      <w:r w:rsidRPr="00453895">
        <w:rPr>
          <w:sz w:val="28"/>
          <w:szCs w:val="28"/>
        </w:rPr>
        <w:t>rs.getString</w:t>
      </w:r>
      <w:proofErr w:type="spellEnd"/>
      <w:proofErr w:type="gramEnd"/>
      <w:r w:rsidRPr="00453895">
        <w:rPr>
          <w:sz w:val="28"/>
          <w:szCs w:val="28"/>
        </w:rPr>
        <w:t>("amount");</w:t>
      </w:r>
    </w:p>
    <w:p w14:paraId="54E8E9C7" w14:textId="77777777" w:rsidR="00453895" w:rsidRPr="00453895" w:rsidRDefault="00453895" w:rsidP="00772247">
      <w:pPr>
        <w:spacing w:line="276" w:lineRule="auto"/>
        <w:jc w:val="both"/>
        <w:rPr>
          <w:sz w:val="28"/>
          <w:szCs w:val="28"/>
        </w:rPr>
      </w:pPr>
      <w:r w:rsidRPr="00453895">
        <w:rPr>
          <w:sz w:val="28"/>
          <w:szCs w:val="28"/>
        </w:rPr>
        <w:t xml:space="preserve">                        String date = </w:t>
      </w:r>
      <w:proofErr w:type="spellStart"/>
      <w:proofErr w:type="gramStart"/>
      <w:r w:rsidRPr="00453895">
        <w:rPr>
          <w:sz w:val="28"/>
          <w:szCs w:val="28"/>
        </w:rPr>
        <w:t>rs.getString</w:t>
      </w:r>
      <w:proofErr w:type="spellEnd"/>
      <w:proofErr w:type="gramEnd"/>
      <w:r w:rsidRPr="00453895">
        <w:rPr>
          <w:sz w:val="28"/>
          <w:szCs w:val="28"/>
        </w:rPr>
        <w:t>("date");</w:t>
      </w:r>
    </w:p>
    <w:p w14:paraId="065D4958" w14:textId="77777777" w:rsidR="00453895" w:rsidRPr="00453895" w:rsidRDefault="00453895" w:rsidP="00772247">
      <w:pPr>
        <w:spacing w:line="276" w:lineRule="auto"/>
        <w:jc w:val="both"/>
        <w:rPr>
          <w:sz w:val="28"/>
          <w:szCs w:val="28"/>
        </w:rPr>
      </w:pPr>
      <w:r w:rsidRPr="00453895">
        <w:rPr>
          <w:sz w:val="28"/>
          <w:szCs w:val="28"/>
        </w:rPr>
        <w:t xml:space="preserve">                        String time = </w:t>
      </w:r>
      <w:proofErr w:type="spellStart"/>
      <w:proofErr w:type="gramStart"/>
      <w:r w:rsidRPr="00453895">
        <w:rPr>
          <w:sz w:val="28"/>
          <w:szCs w:val="28"/>
        </w:rPr>
        <w:t>rs.getString</w:t>
      </w:r>
      <w:proofErr w:type="spellEnd"/>
      <w:proofErr w:type="gramEnd"/>
      <w:r w:rsidRPr="00453895">
        <w:rPr>
          <w:sz w:val="28"/>
          <w:szCs w:val="28"/>
        </w:rPr>
        <w:t>("time");</w:t>
      </w:r>
    </w:p>
    <w:p w14:paraId="43D36479" w14:textId="77777777" w:rsidR="00453895" w:rsidRPr="00453895" w:rsidRDefault="00453895" w:rsidP="00772247">
      <w:pPr>
        <w:spacing w:line="276" w:lineRule="auto"/>
        <w:jc w:val="both"/>
        <w:rPr>
          <w:sz w:val="28"/>
          <w:szCs w:val="28"/>
        </w:rPr>
      </w:pPr>
      <w:r w:rsidRPr="00453895">
        <w:rPr>
          <w:sz w:val="28"/>
          <w:szCs w:val="28"/>
        </w:rPr>
        <w:t xml:space="preserve">                        String mail = </w:t>
      </w:r>
      <w:proofErr w:type="spellStart"/>
      <w:proofErr w:type="gramStart"/>
      <w:r w:rsidRPr="00453895">
        <w:rPr>
          <w:sz w:val="28"/>
          <w:szCs w:val="28"/>
        </w:rPr>
        <w:t>rs.getString</w:t>
      </w:r>
      <w:proofErr w:type="spellEnd"/>
      <w:proofErr w:type="gramEnd"/>
      <w:r w:rsidRPr="00453895">
        <w:rPr>
          <w:sz w:val="28"/>
          <w:szCs w:val="28"/>
        </w:rPr>
        <w:t>("email");</w:t>
      </w:r>
    </w:p>
    <w:p w14:paraId="1FC255F1" w14:textId="77777777" w:rsidR="00453895" w:rsidRPr="00453895" w:rsidRDefault="00453895" w:rsidP="00772247">
      <w:pPr>
        <w:spacing w:line="276" w:lineRule="auto"/>
        <w:jc w:val="both"/>
        <w:rPr>
          <w:sz w:val="28"/>
          <w:szCs w:val="28"/>
        </w:rPr>
      </w:pPr>
      <w:r w:rsidRPr="00453895">
        <w:rPr>
          <w:sz w:val="28"/>
          <w:szCs w:val="28"/>
        </w:rPr>
        <w:t xml:space="preserve">                        String all = </w:t>
      </w:r>
      <w:proofErr w:type="spellStart"/>
      <w:r w:rsidRPr="00453895">
        <w:rPr>
          <w:sz w:val="28"/>
          <w:szCs w:val="28"/>
        </w:rPr>
        <w:t>qrvalue+username+currentdate+amount+date+time+mail</w:t>
      </w:r>
      <w:proofErr w:type="spellEnd"/>
      <w:r w:rsidRPr="00453895">
        <w:rPr>
          <w:sz w:val="28"/>
          <w:szCs w:val="28"/>
        </w:rPr>
        <w:t>;</w:t>
      </w:r>
    </w:p>
    <w:p w14:paraId="7D67CC2C" w14:textId="77777777" w:rsidR="00453895" w:rsidRPr="00453895" w:rsidRDefault="00453895" w:rsidP="00772247">
      <w:pPr>
        <w:spacing w:line="276" w:lineRule="auto"/>
        <w:jc w:val="both"/>
        <w:rPr>
          <w:sz w:val="28"/>
          <w:szCs w:val="28"/>
        </w:rPr>
      </w:pPr>
      <w:r w:rsidRPr="00453895">
        <w:rPr>
          <w:sz w:val="28"/>
          <w:szCs w:val="28"/>
        </w:rPr>
        <w:t xml:space="preserve">                        while(true)</w:t>
      </w:r>
    </w:p>
    <w:p w14:paraId="1210BB15" w14:textId="77777777" w:rsidR="00453895" w:rsidRPr="00453895" w:rsidRDefault="00453895" w:rsidP="00772247">
      <w:pPr>
        <w:spacing w:line="276" w:lineRule="auto"/>
        <w:jc w:val="both"/>
        <w:rPr>
          <w:sz w:val="28"/>
          <w:szCs w:val="28"/>
        </w:rPr>
      </w:pPr>
      <w:r w:rsidRPr="00453895">
        <w:rPr>
          <w:sz w:val="28"/>
          <w:szCs w:val="28"/>
        </w:rPr>
        <w:t xml:space="preserve">                        {                            </w:t>
      </w:r>
    </w:p>
    <w:p w14:paraId="26E5DB4A"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proofErr w:type="gramStart"/>
      <w:r w:rsidRPr="00453895">
        <w:rPr>
          <w:sz w:val="28"/>
          <w:szCs w:val="28"/>
        </w:rPr>
        <w:t>addBlock</w:t>
      </w:r>
      <w:proofErr w:type="spellEnd"/>
      <w:r w:rsidRPr="00453895">
        <w:rPr>
          <w:sz w:val="28"/>
          <w:szCs w:val="28"/>
        </w:rPr>
        <w:t>(</w:t>
      </w:r>
      <w:proofErr w:type="gramEnd"/>
      <w:r w:rsidRPr="00453895">
        <w:rPr>
          <w:sz w:val="28"/>
          <w:szCs w:val="28"/>
        </w:rPr>
        <w:t xml:space="preserve">new Block(all, </w:t>
      </w:r>
      <w:proofErr w:type="spellStart"/>
      <w:r w:rsidRPr="00453895">
        <w:rPr>
          <w:sz w:val="28"/>
          <w:szCs w:val="28"/>
        </w:rPr>
        <w:t>blockchain.get</w:t>
      </w:r>
      <w:proofErr w:type="spellEnd"/>
      <w:r w:rsidRPr="00453895">
        <w:rPr>
          <w:sz w:val="28"/>
          <w:szCs w:val="28"/>
        </w:rPr>
        <w:t>(</w:t>
      </w:r>
      <w:proofErr w:type="spellStart"/>
      <w:r w:rsidRPr="00453895">
        <w:rPr>
          <w:sz w:val="28"/>
          <w:szCs w:val="28"/>
        </w:rPr>
        <w:t>blockchain.size</w:t>
      </w:r>
      <w:proofErr w:type="spellEnd"/>
      <w:r w:rsidRPr="00453895">
        <w:rPr>
          <w:sz w:val="28"/>
          <w:szCs w:val="28"/>
        </w:rPr>
        <w:t>()-1).hash));</w:t>
      </w:r>
    </w:p>
    <w:p w14:paraId="5B1A645F" w14:textId="77777777" w:rsidR="00453895" w:rsidRPr="00453895" w:rsidRDefault="00453895" w:rsidP="00772247">
      <w:pPr>
        <w:spacing w:line="276" w:lineRule="auto"/>
        <w:jc w:val="both"/>
        <w:rPr>
          <w:sz w:val="28"/>
          <w:szCs w:val="28"/>
        </w:rPr>
      </w:pPr>
      <w:r w:rsidRPr="00453895">
        <w:rPr>
          <w:sz w:val="28"/>
          <w:szCs w:val="28"/>
        </w:rPr>
        <w:t xml:space="preserve">                        String </w:t>
      </w:r>
      <w:proofErr w:type="spellStart"/>
      <w:r w:rsidRPr="00453895">
        <w:rPr>
          <w:sz w:val="28"/>
          <w:szCs w:val="28"/>
        </w:rPr>
        <w:t>blockchainJson</w:t>
      </w:r>
      <w:proofErr w:type="spellEnd"/>
      <w:r w:rsidRPr="00453895">
        <w:rPr>
          <w:sz w:val="28"/>
          <w:szCs w:val="28"/>
        </w:rPr>
        <w:t xml:space="preserve"> = </w:t>
      </w:r>
      <w:proofErr w:type="spellStart"/>
      <w:r w:rsidRPr="00453895">
        <w:rPr>
          <w:sz w:val="28"/>
          <w:szCs w:val="28"/>
        </w:rPr>
        <w:t>StringUtil.getJson</w:t>
      </w:r>
      <w:proofErr w:type="spellEnd"/>
      <w:r w:rsidRPr="00453895">
        <w:rPr>
          <w:sz w:val="28"/>
          <w:szCs w:val="28"/>
        </w:rPr>
        <w:t>(blockchain);</w:t>
      </w:r>
    </w:p>
    <w:p w14:paraId="1E897D16"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r w:rsidRPr="00453895">
        <w:rPr>
          <w:sz w:val="28"/>
          <w:szCs w:val="28"/>
        </w:rPr>
        <w:t>System.out.println</w:t>
      </w:r>
      <w:proofErr w:type="spellEnd"/>
      <w:r w:rsidRPr="00453895">
        <w:rPr>
          <w:sz w:val="28"/>
          <w:szCs w:val="28"/>
        </w:rPr>
        <w:t>("\</w:t>
      </w:r>
      <w:proofErr w:type="spellStart"/>
      <w:r w:rsidRPr="00453895">
        <w:rPr>
          <w:sz w:val="28"/>
          <w:szCs w:val="28"/>
        </w:rPr>
        <w:t>nThe</w:t>
      </w:r>
      <w:proofErr w:type="spellEnd"/>
      <w:r w:rsidRPr="00453895">
        <w:rPr>
          <w:sz w:val="28"/>
          <w:szCs w:val="28"/>
        </w:rPr>
        <w:t xml:space="preserve"> block chain: ");</w:t>
      </w:r>
    </w:p>
    <w:p w14:paraId="1B90700A"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r w:rsidRPr="00453895">
        <w:rPr>
          <w:sz w:val="28"/>
          <w:szCs w:val="28"/>
        </w:rPr>
        <w:t>System.out.println</w:t>
      </w:r>
      <w:proofErr w:type="spellEnd"/>
      <w:r w:rsidRPr="00453895">
        <w:rPr>
          <w:sz w:val="28"/>
          <w:szCs w:val="28"/>
        </w:rPr>
        <w:t>(</w:t>
      </w:r>
      <w:proofErr w:type="spellStart"/>
      <w:r w:rsidRPr="00453895">
        <w:rPr>
          <w:sz w:val="28"/>
          <w:szCs w:val="28"/>
        </w:rPr>
        <w:t>blockchainJson</w:t>
      </w:r>
      <w:proofErr w:type="spellEnd"/>
      <w:r w:rsidRPr="00453895">
        <w:rPr>
          <w:sz w:val="28"/>
          <w:szCs w:val="28"/>
        </w:rPr>
        <w:t>);</w:t>
      </w:r>
    </w:p>
    <w:p w14:paraId="62A6F20C" w14:textId="08E20C0B" w:rsidR="00453895" w:rsidRPr="00453895" w:rsidRDefault="00453895" w:rsidP="00772247">
      <w:pPr>
        <w:spacing w:line="276" w:lineRule="auto"/>
        <w:jc w:val="both"/>
        <w:rPr>
          <w:sz w:val="28"/>
          <w:szCs w:val="28"/>
        </w:rPr>
      </w:pPr>
      <w:r w:rsidRPr="00453895">
        <w:rPr>
          <w:sz w:val="28"/>
          <w:szCs w:val="28"/>
        </w:rPr>
        <w:t xml:space="preserve">                        }  </w:t>
      </w:r>
    </w:p>
    <w:p w14:paraId="78AD31A5" w14:textId="6E9DCF16" w:rsidR="00453895" w:rsidRPr="00453895" w:rsidRDefault="00453895" w:rsidP="00772247">
      <w:pPr>
        <w:spacing w:line="276" w:lineRule="auto"/>
        <w:jc w:val="both"/>
        <w:rPr>
          <w:sz w:val="28"/>
          <w:szCs w:val="28"/>
        </w:rPr>
      </w:pPr>
      <w:r w:rsidRPr="00453895">
        <w:rPr>
          <w:sz w:val="28"/>
          <w:szCs w:val="28"/>
        </w:rPr>
        <w:t xml:space="preserve">                    } </w:t>
      </w:r>
    </w:p>
    <w:p w14:paraId="27568B91" w14:textId="77777777" w:rsidR="00453895" w:rsidRPr="00453895" w:rsidRDefault="00453895" w:rsidP="00772247">
      <w:pPr>
        <w:spacing w:line="276" w:lineRule="auto"/>
        <w:jc w:val="both"/>
        <w:rPr>
          <w:sz w:val="28"/>
          <w:szCs w:val="28"/>
        </w:rPr>
      </w:pPr>
      <w:r w:rsidRPr="00453895">
        <w:rPr>
          <w:sz w:val="28"/>
          <w:szCs w:val="28"/>
        </w:rPr>
        <w:t xml:space="preserve">                }</w:t>
      </w:r>
    </w:p>
    <w:p w14:paraId="3E3500A2" w14:textId="77777777" w:rsidR="00453895" w:rsidRPr="00453895" w:rsidRDefault="00453895" w:rsidP="00772247">
      <w:pPr>
        <w:spacing w:line="276" w:lineRule="auto"/>
        <w:jc w:val="both"/>
        <w:rPr>
          <w:sz w:val="28"/>
          <w:szCs w:val="28"/>
        </w:rPr>
      </w:pPr>
      <w:r w:rsidRPr="00453895">
        <w:rPr>
          <w:sz w:val="28"/>
          <w:szCs w:val="28"/>
        </w:rPr>
        <w:t xml:space="preserve">                </w:t>
      </w:r>
      <w:proofErr w:type="gramStart"/>
      <w:r w:rsidRPr="00453895">
        <w:rPr>
          <w:sz w:val="28"/>
          <w:szCs w:val="28"/>
        </w:rPr>
        <w:t>catch(</w:t>
      </w:r>
      <w:proofErr w:type="spellStart"/>
      <w:proofErr w:type="gramEnd"/>
      <w:r w:rsidRPr="00453895">
        <w:rPr>
          <w:sz w:val="28"/>
          <w:szCs w:val="28"/>
        </w:rPr>
        <w:t>ClassNotFoundException</w:t>
      </w:r>
      <w:proofErr w:type="spellEnd"/>
      <w:r w:rsidRPr="00453895">
        <w:rPr>
          <w:sz w:val="28"/>
          <w:szCs w:val="28"/>
        </w:rPr>
        <w:t xml:space="preserve"> | </w:t>
      </w:r>
      <w:proofErr w:type="spellStart"/>
      <w:r w:rsidRPr="00453895">
        <w:rPr>
          <w:sz w:val="28"/>
          <w:szCs w:val="28"/>
        </w:rPr>
        <w:t>SQLException</w:t>
      </w:r>
      <w:proofErr w:type="spellEnd"/>
      <w:r w:rsidRPr="00453895">
        <w:rPr>
          <w:sz w:val="28"/>
          <w:szCs w:val="28"/>
        </w:rPr>
        <w:t xml:space="preserve"> e){</w:t>
      </w:r>
    </w:p>
    <w:p w14:paraId="12662138"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r w:rsidRPr="00453895">
        <w:rPr>
          <w:sz w:val="28"/>
          <w:szCs w:val="28"/>
        </w:rPr>
        <w:t>System.out.println</w:t>
      </w:r>
      <w:proofErr w:type="spellEnd"/>
      <w:r w:rsidRPr="00453895">
        <w:rPr>
          <w:sz w:val="28"/>
          <w:szCs w:val="28"/>
        </w:rPr>
        <w:t>(e);</w:t>
      </w:r>
    </w:p>
    <w:p w14:paraId="50AF587A" w14:textId="7C08B877" w:rsidR="00453895" w:rsidRPr="00453895" w:rsidRDefault="00453895" w:rsidP="00772247">
      <w:pPr>
        <w:spacing w:line="276" w:lineRule="auto"/>
        <w:jc w:val="both"/>
        <w:rPr>
          <w:sz w:val="28"/>
          <w:szCs w:val="28"/>
        </w:rPr>
      </w:pPr>
      <w:r w:rsidRPr="00453895">
        <w:rPr>
          <w:sz w:val="28"/>
          <w:szCs w:val="28"/>
        </w:rPr>
        <w:t xml:space="preserve">                }</w:t>
      </w:r>
      <w:r w:rsidRPr="00453895">
        <w:rPr>
          <w:sz w:val="28"/>
          <w:szCs w:val="28"/>
        </w:rPr>
        <w:tab/>
      </w:r>
    </w:p>
    <w:p w14:paraId="0A040937" w14:textId="39764A29" w:rsidR="00453895" w:rsidRPr="00453895" w:rsidRDefault="00453895" w:rsidP="00772247">
      <w:pPr>
        <w:spacing w:line="276" w:lineRule="auto"/>
        <w:jc w:val="both"/>
        <w:rPr>
          <w:sz w:val="28"/>
          <w:szCs w:val="28"/>
        </w:rPr>
      </w:pPr>
      <w:r w:rsidRPr="00453895">
        <w:rPr>
          <w:sz w:val="28"/>
          <w:szCs w:val="28"/>
        </w:rPr>
        <w:tab/>
        <w:t>}</w:t>
      </w:r>
    </w:p>
    <w:p w14:paraId="57E24AB0" w14:textId="77777777" w:rsidR="00453895" w:rsidRPr="00453895" w:rsidRDefault="00453895" w:rsidP="00772247">
      <w:pPr>
        <w:spacing w:line="276" w:lineRule="auto"/>
        <w:jc w:val="both"/>
        <w:rPr>
          <w:sz w:val="28"/>
          <w:szCs w:val="28"/>
        </w:rPr>
      </w:pPr>
      <w:r w:rsidRPr="00453895">
        <w:rPr>
          <w:sz w:val="28"/>
          <w:szCs w:val="28"/>
        </w:rPr>
        <w:tab/>
        <w:t xml:space="preserve">public static Boolean </w:t>
      </w:r>
      <w:proofErr w:type="spellStart"/>
      <w:proofErr w:type="gramStart"/>
      <w:r w:rsidRPr="00453895">
        <w:rPr>
          <w:sz w:val="28"/>
          <w:szCs w:val="28"/>
        </w:rPr>
        <w:t>isChainValid</w:t>
      </w:r>
      <w:proofErr w:type="spellEnd"/>
      <w:r w:rsidRPr="00453895">
        <w:rPr>
          <w:sz w:val="28"/>
          <w:szCs w:val="28"/>
        </w:rPr>
        <w:t>(</w:t>
      </w:r>
      <w:proofErr w:type="gramEnd"/>
      <w:r w:rsidRPr="00453895">
        <w:rPr>
          <w:sz w:val="28"/>
          <w:szCs w:val="28"/>
        </w:rPr>
        <w:t>) {</w:t>
      </w:r>
    </w:p>
    <w:p w14:paraId="1F581543"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 xml:space="preserve">Block </w:t>
      </w:r>
      <w:proofErr w:type="spellStart"/>
      <w:r w:rsidRPr="00453895">
        <w:rPr>
          <w:sz w:val="28"/>
          <w:szCs w:val="28"/>
        </w:rPr>
        <w:t>currentBlock</w:t>
      </w:r>
      <w:proofErr w:type="spellEnd"/>
      <w:r w:rsidRPr="00453895">
        <w:rPr>
          <w:sz w:val="28"/>
          <w:szCs w:val="28"/>
        </w:rPr>
        <w:t xml:space="preserve">; </w:t>
      </w:r>
    </w:p>
    <w:p w14:paraId="11345E38"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 xml:space="preserve">Block </w:t>
      </w:r>
      <w:proofErr w:type="spellStart"/>
      <w:r w:rsidRPr="00453895">
        <w:rPr>
          <w:sz w:val="28"/>
          <w:szCs w:val="28"/>
        </w:rPr>
        <w:t>previousBlock</w:t>
      </w:r>
      <w:proofErr w:type="spellEnd"/>
      <w:r w:rsidRPr="00453895">
        <w:rPr>
          <w:sz w:val="28"/>
          <w:szCs w:val="28"/>
        </w:rPr>
        <w:t>;</w:t>
      </w:r>
    </w:p>
    <w:p w14:paraId="62AEFCD8" w14:textId="0B3F8E8F"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 xml:space="preserve">String </w:t>
      </w:r>
      <w:proofErr w:type="spellStart"/>
      <w:r w:rsidRPr="00453895">
        <w:rPr>
          <w:sz w:val="28"/>
          <w:szCs w:val="28"/>
        </w:rPr>
        <w:t>hashTarget</w:t>
      </w:r>
      <w:proofErr w:type="spellEnd"/>
      <w:r w:rsidRPr="00453895">
        <w:rPr>
          <w:sz w:val="28"/>
          <w:szCs w:val="28"/>
        </w:rPr>
        <w:t xml:space="preserve"> = new </w:t>
      </w:r>
      <w:proofErr w:type="gramStart"/>
      <w:r w:rsidRPr="00453895">
        <w:rPr>
          <w:sz w:val="28"/>
          <w:szCs w:val="28"/>
        </w:rPr>
        <w:t>String(</w:t>
      </w:r>
      <w:proofErr w:type="gramEnd"/>
      <w:r w:rsidRPr="00453895">
        <w:rPr>
          <w:sz w:val="28"/>
          <w:szCs w:val="28"/>
        </w:rPr>
        <w:t>new char[difficulty]).replace('\0', '0');</w:t>
      </w:r>
    </w:p>
    <w:p w14:paraId="6E26DC0F"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//loop through blockchain to check hashes:</w:t>
      </w:r>
    </w:p>
    <w:p w14:paraId="63D5135F"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proofErr w:type="gramStart"/>
      <w:r w:rsidRPr="00453895">
        <w:rPr>
          <w:sz w:val="28"/>
          <w:szCs w:val="28"/>
        </w:rPr>
        <w:t>for(</w:t>
      </w:r>
      <w:proofErr w:type="gramEnd"/>
      <w:r w:rsidRPr="00453895">
        <w:rPr>
          <w:sz w:val="28"/>
          <w:szCs w:val="28"/>
        </w:rPr>
        <w:t xml:space="preserve">int </w:t>
      </w:r>
      <w:proofErr w:type="spellStart"/>
      <w:r w:rsidRPr="00453895">
        <w:rPr>
          <w:sz w:val="28"/>
          <w:szCs w:val="28"/>
        </w:rPr>
        <w:t>i</w:t>
      </w:r>
      <w:proofErr w:type="spellEnd"/>
      <w:r w:rsidRPr="00453895">
        <w:rPr>
          <w:sz w:val="28"/>
          <w:szCs w:val="28"/>
        </w:rPr>
        <w:t xml:space="preserve">=1; </w:t>
      </w:r>
      <w:proofErr w:type="spellStart"/>
      <w:r w:rsidRPr="00453895">
        <w:rPr>
          <w:sz w:val="28"/>
          <w:szCs w:val="28"/>
        </w:rPr>
        <w:t>i</w:t>
      </w:r>
      <w:proofErr w:type="spellEnd"/>
      <w:r w:rsidRPr="00453895">
        <w:rPr>
          <w:sz w:val="28"/>
          <w:szCs w:val="28"/>
        </w:rPr>
        <w:t xml:space="preserve"> &lt; </w:t>
      </w:r>
      <w:proofErr w:type="spellStart"/>
      <w:r w:rsidRPr="00453895">
        <w:rPr>
          <w:sz w:val="28"/>
          <w:szCs w:val="28"/>
        </w:rPr>
        <w:t>blockchain.size</w:t>
      </w:r>
      <w:proofErr w:type="spellEnd"/>
      <w:r w:rsidRPr="00453895">
        <w:rPr>
          <w:sz w:val="28"/>
          <w:szCs w:val="28"/>
        </w:rPr>
        <w:t xml:space="preserve">(); </w:t>
      </w:r>
      <w:proofErr w:type="spellStart"/>
      <w:r w:rsidRPr="00453895">
        <w:rPr>
          <w:sz w:val="28"/>
          <w:szCs w:val="28"/>
        </w:rPr>
        <w:t>i</w:t>
      </w:r>
      <w:proofErr w:type="spellEnd"/>
      <w:r w:rsidRPr="00453895">
        <w:rPr>
          <w:sz w:val="28"/>
          <w:szCs w:val="28"/>
        </w:rPr>
        <w:t>++) {</w:t>
      </w:r>
    </w:p>
    <w:p w14:paraId="00552152"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proofErr w:type="spellStart"/>
      <w:r w:rsidRPr="00453895">
        <w:rPr>
          <w:sz w:val="28"/>
          <w:szCs w:val="28"/>
        </w:rPr>
        <w:t>currentBlock</w:t>
      </w:r>
      <w:proofErr w:type="spellEnd"/>
      <w:r w:rsidRPr="00453895">
        <w:rPr>
          <w:sz w:val="28"/>
          <w:szCs w:val="28"/>
        </w:rPr>
        <w:t xml:space="preserve"> = </w:t>
      </w:r>
      <w:proofErr w:type="spellStart"/>
      <w:r w:rsidRPr="00453895">
        <w:rPr>
          <w:sz w:val="28"/>
          <w:szCs w:val="28"/>
        </w:rPr>
        <w:t>blockchain.get</w:t>
      </w:r>
      <w:proofErr w:type="spellEnd"/>
      <w:r w:rsidRPr="00453895">
        <w:rPr>
          <w:sz w:val="28"/>
          <w:szCs w:val="28"/>
        </w:rPr>
        <w:t>(</w:t>
      </w:r>
      <w:proofErr w:type="spellStart"/>
      <w:r w:rsidRPr="00453895">
        <w:rPr>
          <w:sz w:val="28"/>
          <w:szCs w:val="28"/>
        </w:rPr>
        <w:t>i</w:t>
      </w:r>
      <w:proofErr w:type="spellEnd"/>
      <w:r w:rsidRPr="00453895">
        <w:rPr>
          <w:sz w:val="28"/>
          <w:szCs w:val="28"/>
        </w:rPr>
        <w:t>);</w:t>
      </w:r>
    </w:p>
    <w:p w14:paraId="5CEBF94A"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proofErr w:type="spellStart"/>
      <w:r w:rsidRPr="00453895">
        <w:rPr>
          <w:sz w:val="28"/>
          <w:szCs w:val="28"/>
        </w:rPr>
        <w:t>previousBlock</w:t>
      </w:r>
      <w:proofErr w:type="spellEnd"/>
      <w:r w:rsidRPr="00453895">
        <w:rPr>
          <w:sz w:val="28"/>
          <w:szCs w:val="28"/>
        </w:rPr>
        <w:t xml:space="preserve"> = </w:t>
      </w:r>
      <w:proofErr w:type="spellStart"/>
      <w:r w:rsidRPr="00453895">
        <w:rPr>
          <w:sz w:val="28"/>
          <w:szCs w:val="28"/>
        </w:rPr>
        <w:t>blockchain.get</w:t>
      </w:r>
      <w:proofErr w:type="spellEnd"/>
      <w:r w:rsidRPr="00453895">
        <w:rPr>
          <w:sz w:val="28"/>
          <w:szCs w:val="28"/>
        </w:rPr>
        <w:t>(i-1);</w:t>
      </w:r>
    </w:p>
    <w:p w14:paraId="63C7760E"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//compare registered hash and calculated hash:</w:t>
      </w:r>
    </w:p>
    <w:p w14:paraId="7608EE12"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if</w:t>
      </w:r>
      <w:proofErr w:type="gramStart"/>
      <w:r w:rsidRPr="00453895">
        <w:rPr>
          <w:sz w:val="28"/>
          <w:szCs w:val="28"/>
        </w:rPr>
        <w:t>(!</w:t>
      </w:r>
      <w:proofErr w:type="spellStart"/>
      <w:r w:rsidRPr="00453895">
        <w:rPr>
          <w:sz w:val="28"/>
          <w:szCs w:val="28"/>
        </w:rPr>
        <w:t>currentBlock.hash</w:t>
      </w:r>
      <w:proofErr w:type="gramEnd"/>
      <w:r w:rsidRPr="00453895">
        <w:rPr>
          <w:sz w:val="28"/>
          <w:szCs w:val="28"/>
        </w:rPr>
        <w:t>.equals</w:t>
      </w:r>
      <w:proofErr w:type="spellEnd"/>
      <w:r w:rsidRPr="00453895">
        <w:rPr>
          <w:sz w:val="28"/>
          <w:szCs w:val="28"/>
        </w:rPr>
        <w:t>(</w:t>
      </w:r>
      <w:proofErr w:type="spellStart"/>
      <w:r w:rsidRPr="00453895">
        <w:rPr>
          <w:sz w:val="28"/>
          <w:szCs w:val="28"/>
        </w:rPr>
        <w:t>currentBlock.calculateHash</w:t>
      </w:r>
      <w:proofErr w:type="spellEnd"/>
      <w:r w:rsidRPr="00453895">
        <w:rPr>
          <w:sz w:val="28"/>
          <w:szCs w:val="28"/>
        </w:rPr>
        <w:t>()) ){</w:t>
      </w:r>
    </w:p>
    <w:p w14:paraId="4FA21376" w14:textId="40458DB5"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r>
      <w:proofErr w:type="spellStart"/>
      <w:r w:rsidRPr="00453895">
        <w:rPr>
          <w:sz w:val="28"/>
          <w:szCs w:val="28"/>
        </w:rPr>
        <w:t>System.out.println</w:t>
      </w:r>
      <w:proofErr w:type="spellEnd"/>
      <w:r w:rsidRPr="00453895">
        <w:rPr>
          <w:sz w:val="28"/>
          <w:szCs w:val="28"/>
        </w:rPr>
        <w:t>("Current Hashes not equal");</w:t>
      </w:r>
      <w:r w:rsidRPr="00453895">
        <w:rPr>
          <w:sz w:val="28"/>
          <w:szCs w:val="28"/>
        </w:rPr>
        <w:tab/>
      </w:r>
      <w:r w:rsidRPr="00453895">
        <w:rPr>
          <w:sz w:val="28"/>
          <w:szCs w:val="28"/>
        </w:rPr>
        <w:tab/>
      </w:r>
    </w:p>
    <w:p w14:paraId="17D17780"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return false;</w:t>
      </w:r>
    </w:p>
    <w:p w14:paraId="59E236F9"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w:t>
      </w:r>
    </w:p>
    <w:p w14:paraId="5663E79D"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//compare previous hash and registered previous hash</w:t>
      </w:r>
    </w:p>
    <w:p w14:paraId="51B96739"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if</w:t>
      </w:r>
      <w:proofErr w:type="gramStart"/>
      <w:r w:rsidRPr="00453895">
        <w:rPr>
          <w:sz w:val="28"/>
          <w:szCs w:val="28"/>
        </w:rPr>
        <w:t>(!</w:t>
      </w:r>
      <w:proofErr w:type="spellStart"/>
      <w:r w:rsidRPr="00453895">
        <w:rPr>
          <w:sz w:val="28"/>
          <w:szCs w:val="28"/>
        </w:rPr>
        <w:t>previousBlock.hash</w:t>
      </w:r>
      <w:proofErr w:type="gramEnd"/>
      <w:r w:rsidRPr="00453895">
        <w:rPr>
          <w:sz w:val="28"/>
          <w:szCs w:val="28"/>
        </w:rPr>
        <w:t>.equals</w:t>
      </w:r>
      <w:proofErr w:type="spellEnd"/>
      <w:r w:rsidRPr="00453895">
        <w:rPr>
          <w:sz w:val="28"/>
          <w:szCs w:val="28"/>
        </w:rPr>
        <w:t>(</w:t>
      </w:r>
      <w:proofErr w:type="spellStart"/>
      <w:r w:rsidRPr="00453895">
        <w:rPr>
          <w:sz w:val="28"/>
          <w:szCs w:val="28"/>
        </w:rPr>
        <w:t>currentBlock.previousHash</w:t>
      </w:r>
      <w:proofErr w:type="spellEnd"/>
      <w:r w:rsidRPr="00453895">
        <w:rPr>
          <w:sz w:val="28"/>
          <w:szCs w:val="28"/>
        </w:rPr>
        <w:t>) ) {</w:t>
      </w:r>
    </w:p>
    <w:p w14:paraId="50B9D2D8"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r>
      <w:proofErr w:type="spellStart"/>
      <w:r w:rsidRPr="00453895">
        <w:rPr>
          <w:sz w:val="28"/>
          <w:szCs w:val="28"/>
        </w:rPr>
        <w:t>System.out.println</w:t>
      </w:r>
      <w:proofErr w:type="spellEnd"/>
      <w:r w:rsidRPr="00453895">
        <w:rPr>
          <w:sz w:val="28"/>
          <w:szCs w:val="28"/>
        </w:rPr>
        <w:t>("Previous Hashes not equal");</w:t>
      </w:r>
    </w:p>
    <w:p w14:paraId="03DA79D8"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return false;</w:t>
      </w:r>
    </w:p>
    <w:p w14:paraId="6F8110FB"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w:t>
      </w:r>
    </w:p>
    <w:p w14:paraId="45757242" w14:textId="77777777" w:rsidR="00453895" w:rsidRPr="00453895" w:rsidRDefault="00453895" w:rsidP="00772247">
      <w:pPr>
        <w:spacing w:line="276" w:lineRule="auto"/>
        <w:jc w:val="both"/>
        <w:rPr>
          <w:sz w:val="28"/>
          <w:szCs w:val="28"/>
        </w:rPr>
      </w:pPr>
      <w:r w:rsidRPr="00453895">
        <w:rPr>
          <w:sz w:val="28"/>
          <w:szCs w:val="28"/>
        </w:rPr>
        <w:lastRenderedPageBreak/>
        <w:tab/>
      </w:r>
      <w:r w:rsidRPr="00453895">
        <w:rPr>
          <w:sz w:val="28"/>
          <w:szCs w:val="28"/>
        </w:rPr>
        <w:tab/>
      </w:r>
      <w:r w:rsidRPr="00453895">
        <w:rPr>
          <w:sz w:val="28"/>
          <w:szCs w:val="28"/>
        </w:rPr>
        <w:tab/>
        <w:t>//check if hash is solved</w:t>
      </w:r>
    </w:p>
    <w:p w14:paraId="45AD183B"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proofErr w:type="gramStart"/>
      <w:r w:rsidRPr="00453895">
        <w:rPr>
          <w:sz w:val="28"/>
          <w:szCs w:val="28"/>
        </w:rPr>
        <w:t>if(</w:t>
      </w:r>
      <w:proofErr w:type="gramEnd"/>
      <w:r w:rsidRPr="00453895">
        <w:rPr>
          <w:sz w:val="28"/>
          <w:szCs w:val="28"/>
        </w:rPr>
        <w:t>!</w:t>
      </w:r>
      <w:proofErr w:type="spellStart"/>
      <w:r w:rsidRPr="00453895">
        <w:rPr>
          <w:sz w:val="28"/>
          <w:szCs w:val="28"/>
        </w:rPr>
        <w:t>currentBlock.hash.substring</w:t>
      </w:r>
      <w:proofErr w:type="spellEnd"/>
      <w:r w:rsidRPr="00453895">
        <w:rPr>
          <w:sz w:val="28"/>
          <w:szCs w:val="28"/>
        </w:rPr>
        <w:t>( 0, difficulty).equals(</w:t>
      </w:r>
      <w:proofErr w:type="spellStart"/>
      <w:r w:rsidRPr="00453895">
        <w:rPr>
          <w:sz w:val="28"/>
          <w:szCs w:val="28"/>
        </w:rPr>
        <w:t>hashTarget</w:t>
      </w:r>
      <w:proofErr w:type="spellEnd"/>
      <w:r w:rsidRPr="00453895">
        <w:rPr>
          <w:sz w:val="28"/>
          <w:szCs w:val="28"/>
        </w:rPr>
        <w:t>)) {</w:t>
      </w:r>
    </w:p>
    <w:p w14:paraId="1C876980"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r>
      <w:proofErr w:type="spellStart"/>
      <w:r w:rsidRPr="00453895">
        <w:rPr>
          <w:sz w:val="28"/>
          <w:szCs w:val="28"/>
        </w:rPr>
        <w:t>System.out.println</w:t>
      </w:r>
      <w:proofErr w:type="spellEnd"/>
      <w:r w:rsidRPr="00453895">
        <w:rPr>
          <w:sz w:val="28"/>
          <w:szCs w:val="28"/>
        </w:rPr>
        <w:t>("This block hasn't been mined");</w:t>
      </w:r>
    </w:p>
    <w:p w14:paraId="11E713B7"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return false;</w:t>
      </w:r>
    </w:p>
    <w:p w14:paraId="45A7EA93" w14:textId="6BE160A5"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w:t>
      </w:r>
      <w:r w:rsidRPr="00453895">
        <w:rPr>
          <w:sz w:val="28"/>
          <w:szCs w:val="28"/>
        </w:rPr>
        <w:tab/>
      </w:r>
      <w:r w:rsidRPr="00453895">
        <w:rPr>
          <w:sz w:val="28"/>
          <w:szCs w:val="28"/>
        </w:rPr>
        <w:tab/>
      </w:r>
    </w:p>
    <w:p w14:paraId="55DEF0F4"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w:t>
      </w:r>
    </w:p>
    <w:p w14:paraId="64CE9B87"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return true;</w:t>
      </w:r>
    </w:p>
    <w:p w14:paraId="34B770EB" w14:textId="06BBFF0C" w:rsidR="00453895" w:rsidRPr="00453895" w:rsidRDefault="00453895" w:rsidP="00772247">
      <w:pPr>
        <w:spacing w:line="276" w:lineRule="auto"/>
        <w:jc w:val="both"/>
        <w:rPr>
          <w:sz w:val="28"/>
          <w:szCs w:val="28"/>
        </w:rPr>
      </w:pPr>
      <w:r w:rsidRPr="00453895">
        <w:rPr>
          <w:sz w:val="28"/>
          <w:szCs w:val="28"/>
        </w:rPr>
        <w:tab/>
        <w:t>}</w:t>
      </w:r>
      <w:r w:rsidRPr="00453895">
        <w:rPr>
          <w:sz w:val="28"/>
          <w:szCs w:val="28"/>
        </w:rPr>
        <w:tab/>
      </w:r>
    </w:p>
    <w:p w14:paraId="7C73BAD6" w14:textId="77777777" w:rsidR="00453895" w:rsidRPr="00453895" w:rsidRDefault="00453895" w:rsidP="00772247">
      <w:pPr>
        <w:spacing w:line="276" w:lineRule="auto"/>
        <w:jc w:val="both"/>
        <w:rPr>
          <w:sz w:val="28"/>
          <w:szCs w:val="28"/>
        </w:rPr>
      </w:pPr>
      <w:r w:rsidRPr="00453895">
        <w:rPr>
          <w:sz w:val="28"/>
          <w:szCs w:val="28"/>
        </w:rPr>
        <w:tab/>
        <w:t xml:space="preserve">public static void </w:t>
      </w:r>
      <w:proofErr w:type="spellStart"/>
      <w:proofErr w:type="gramStart"/>
      <w:r w:rsidRPr="00453895">
        <w:rPr>
          <w:sz w:val="28"/>
          <w:szCs w:val="28"/>
        </w:rPr>
        <w:t>addBlock</w:t>
      </w:r>
      <w:proofErr w:type="spellEnd"/>
      <w:r w:rsidRPr="00453895">
        <w:rPr>
          <w:sz w:val="28"/>
          <w:szCs w:val="28"/>
        </w:rPr>
        <w:t>(</w:t>
      </w:r>
      <w:proofErr w:type="gramEnd"/>
      <w:r w:rsidRPr="00453895">
        <w:rPr>
          <w:sz w:val="28"/>
          <w:szCs w:val="28"/>
        </w:rPr>
        <w:t xml:space="preserve">Block </w:t>
      </w:r>
      <w:proofErr w:type="spellStart"/>
      <w:r w:rsidRPr="00453895">
        <w:rPr>
          <w:sz w:val="28"/>
          <w:szCs w:val="28"/>
        </w:rPr>
        <w:t>newBlock</w:t>
      </w:r>
      <w:proofErr w:type="spellEnd"/>
      <w:r w:rsidRPr="00453895">
        <w:rPr>
          <w:sz w:val="28"/>
          <w:szCs w:val="28"/>
        </w:rPr>
        <w:t>) {</w:t>
      </w:r>
    </w:p>
    <w:p w14:paraId="7ED3B147"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proofErr w:type="spellStart"/>
      <w:r w:rsidRPr="00453895">
        <w:rPr>
          <w:sz w:val="28"/>
          <w:szCs w:val="28"/>
        </w:rPr>
        <w:t>newBlock.mineBlock</w:t>
      </w:r>
      <w:proofErr w:type="spellEnd"/>
      <w:r w:rsidRPr="00453895">
        <w:rPr>
          <w:sz w:val="28"/>
          <w:szCs w:val="28"/>
        </w:rPr>
        <w:t>(difficulty);</w:t>
      </w:r>
    </w:p>
    <w:p w14:paraId="1A44F5A5"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proofErr w:type="spellStart"/>
      <w:r w:rsidRPr="00453895">
        <w:rPr>
          <w:sz w:val="28"/>
          <w:szCs w:val="28"/>
        </w:rPr>
        <w:t>blockchain.add</w:t>
      </w:r>
      <w:proofErr w:type="spellEnd"/>
      <w:r w:rsidRPr="00453895">
        <w:rPr>
          <w:sz w:val="28"/>
          <w:szCs w:val="28"/>
        </w:rPr>
        <w:t>(</w:t>
      </w:r>
      <w:proofErr w:type="spellStart"/>
      <w:r w:rsidRPr="00453895">
        <w:rPr>
          <w:sz w:val="28"/>
          <w:szCs w:val="28"/>
        </w:rPr>
        <w:t>newBlock</w:t>
      </w:r>
      <w:proofErr w:type="spellEnd"/>
      <w:r w:rsidRPr="00453895">
        <w:rPr>
          <w:sz w:val="28"/>
          <w:szCs w:val="28"/>
        </w:rPr>
        <w:t>);</w:t>
      </w:r>
    </w:p>
    <w:p w14:paraId="6290705D" w14:textId="77777777" w:rsidR="00453895" w:rsidRPr="00453895" w:rsidRDefault="00453895" w:rsidP="00772247">
      <w:pPr>
        <w:spacing w:line="276" w:lineRule="auto"/>
        <w:jc w:val="both"/>
        <w:rPr>
          <w:sz w:val="28"/>
          <w:szCs w:val="28"/>
        </w:rPr>
      </w:pPr>
      <w:r w:rsidRPr="00453895">
        <w:rPr>
          <w:sz w:val="28"/>
          <w:szCs w:val="28"/>
        </w:rPr>
        <w:tab/>
        <w:t>}</w:t>
      </w:r>
    </w:p>
    <w:p w14:paraId="56C23501" w14:textId="5FB69023" w:rsidR="00453895" w:rsidRDefault="00453895" w:rsidP="00772247">
      <w:pPr>
        <w:spacing w:line="276" w:lineRule="auto"/>
        <w:jc w:val="both"/>
        <w:rPr>
          <w:sz w:val="28"/>
          <w:szCs w:val="28"/>
        </w:rPr>
      </w:pPr>
      <w:r w:rsidRPr="00453895">
        <w:rPr>
          <w:sz w:val="28"/>
          <w:szCs w:val="28"/>
        </w:rPr>
        <w:t>}</w:t>
      </w:r>
    </w:p>
    <w:p w14:paraId="47EF7820" w14:textId="77777777" w:rsidR="00772247" w:rsidRDefault="00772247" w:rsidP="00772247">
      <w:pPr>
        <w:pStyle w:val="ListParagraph"/>
        <w:spacing w:line="276" w:lineRule="auto"/>
        <w:ind w:left="1140"/>
        <w:jc w:val="both"/>
        <w:rPr>
          <w:b/>
          <w:bCs/>
          <w:sz w:val="28"/>
          <w:szCs w:val="28"/>
        </w:rPr>
      </w:pPr>
    </w:p>
    <w:p w14:paraId="6ACA6D57" w14:textId="00BF11C8" w:rsidR="00A640FD" w:rsidRPr="00FF2FBC" w:rsidRDefault="00772247" w:rsidP="00DA3D84">
      <w:pPr>
        <w:pStyle w:val="ListParagraph"/>
        <w:numPr>
          <w:ilvl w:val="1"/>
          <w:numId w:val="10"/>
        </w:numPr>
        <w:spacing w:line="276" w:lineRule="auto"/>
        <w:jc w:val="both"/>
        <w:rPr>
          <w:b/>
          <w:bCs/>
          <w:sz w:val="28"/>
          <w:szCs w:val="28"/>
        </w:rPr>
      </w:pPr>
      <w:r w:rsidRPr="00FF2FBC">
        <w:rPr>
          <w:b/>
          <w:bCs/>
          <w:sz w:val="28"/>
          <w:szCs w:val="28"/>
        </w:rPr>
        <w:t xml:space="preserve"> </w:t>
      </w:r>
      <w:proofErr w:type="gramStart"/>
      <w:r w:rsidR="00A640FD" w:rsidRPr="00FF2FBC">
        <w:rPr>
          <w:b/>
          <w:bCs/>
          <w:sz w:val="28"/>
          <w:szCs w:val="28"/>
        </w:rPr>
        <w:t>SERVER SIDE</w:t>
      </w:r>
      <w:proofErr w:type="gramEnd"/>
      <w:r w:rsidR="00A640FD" w:rsidRPr="00FF2FBC">
        <w:rPr>
          <w:b/>
          <w:bCs/>
          <w:sz w:val="28"/>
          <w:szCs w:val="28"/>
        </w:rPr>
        <w:t xml:space="preserve"> CODING</w:t>
      </w:r>
    </w:p>
    <w:p w14:paraId="581FE987" w14:textId="77777777" w:rsidR="00FF2FBC" w:rsidRDefault="00FF2FBC" w:rsidP="00772247">
      <w:pPr>
        <w:spacing w:line="276" w:lineRule="auto"/>
        <w:jc w:val="both"/>
        <w:rPr>
          <w:b/>
          <w:bCs/>
          <w:sz w:val="28"/>
          <w:szCs w:val="28"/>
        </w:rPr>
      </w:pPr>
    </w:p>
    <w:p w14:paraId="40012815" w14:textId="4692C4B8" w:rsidR="001C2EC5" w:rsidRPr="001C2EC5" w:rsidRDefault="001C2EC5" w:rsidP="00772247">
      <w:pPr>
        <w:spacing w:line="276" w:lineRule="auto"/>
        <w:jc w:val="both"/>
        <w:rPr>
          <w:b/>
          <w:bCs/>
          <w:sz w:val="28"/>
          <w:szCs w:val="28"/>
        </w:rPr>
      </w:pPr>
      <w:proofErr w:type="spellStart"/>
      <w:r w:rsidRPr="001C2EC5">
        <w:rPr>
          <w:b/>
          <w:bCs/>
          <w:sz w:val="28"/>
          <w:szCs w:val="28"/>
        </w:rPr>
        <w:t>Charityhome.jsp</w:t>
      </w:r>
      <w:proofErr w:type="spellEnd"/>
    </w:p>
    <w:p w14:paraId="2E532AC4" w14:textId="77777777" w:rsidR="001C2EC5" w:rsidRPr="001C2EC5" w:rsidRDefault="001C2EC5" w:rsidP="00772247">
      <w:pPr>
        <w:spacing w:line="276" w:lineRule="auto"/>
        <w:jc w:val="both"/>
        <w:rPr>
          <w:sz w:val="28"/>
          <w:szCs w:val="28"/>
        </w:rPr>
      </w:pPr>
      <w:r w:rsidRPr="001C2EC5">
        <w:rPr>
          <w:sz w:val="28"/>
          <w:szCs w:val="28"/>
        </w:rPr>
        <w:t xml:space="preserve">&lt;%-- </w:t>
      </w:r>
    </w:p>
    <w:p w14:paraId="479C7533" w14:textId="77777777" w:rsidR="001C2EC5" w:rsidRPr="001C2EC5" w:rsidRDefault="001C2EC5" w:rsidP="00772247">
      <w:pPr>
        <w:spacing w:line="276" w:lineRule="auto"/>
        <w:jc w:val="both"/>
        <w:rPr>
          <w:sz w:val="28"/>
          <w:szCs w:val="28"/>
        </w:rPr>
      </w:pPr>
      <w:r w:rsidRPr="001C2EC5">
        <w:rPr>
          <w:sz w:val="28"/>
          <w:szCs w:val="28"/>
        </w:rPr>
        <w:t xml:space="preserve">    Document </w:t>
      </w:r>
      <w:proofErr w:type="gramStart"/>
      <w:r w:rsidRPr="001C2EC5">
        <w:rPr>
          <w:sz w:val="28"/>
          <w:szCs w:val="28"/>
        </w:rPr>
        <w:t xml:space="preserve">  :</w:t>
      </w:r>
      <w:proofErr w:type="gramEnd"/>
      <w:r w:rsidRPr="001C2EC5">
        <w:rPr>
          <w:sz w:val="28"/>
          <w:szCs w:val="28"/>
        </w:rPr>
        <w:t xml:space="preserve"> </w:t>
      </w:r>
      <w:proofErr w:type="spellStart"/>
      <w:r w:rsidRPr="001C2EC5">
        <w:rPr>
          <w:sz w:val="28"/>
          <w:szCs w:val="28"/>
        </w:rPr>
        <w:t>adminhome</w:t>
      </w:r>
      <w:proofErr w:type="spellEnd"/>
    </w:p>
    <w:p w14:paraId="5848F0C1" w14:textId="77777777" w:rsidR="001C2EC5" w:rsidRPr="001C2EC5" w:rsidRDefault="001C2EC5" w:rsidP="00772247">
      <w:pPr>
        <w:spacing w:line="276" w:lineRule="auto"/>
        <w:jc w:val="both"/>
        <w:rPr>
          <w:sz w:val="28"/>
          <w:szCs w:val="28"/>
        </w:rPr>
      </w:pPr>
      <w:r w:rsidRPr="001C2EC5">
        <w:rPr>
          <w:sz w:val="28"/>
          <w:szCs w:val="28"/>
        </w:rPr>
        <w:t xml:space="preserve">    Created </w:t>
      </w:r>
      <w:proofErr w:type="gramStart"/>
      <w:r w:rsidRPr="001C2EC5">
        <w:rPr>
          <w:sz w:val="28"/>
          <w:szCs w:val="28"/>
        </w:rPr>
        <w:t>on :</w:t>
      </w:r>
      <w:proofErr w:type="gramEnd"/>
      <w:r w:rsidRPr="001C2EC5">
        <w:rPr>
          <w:sz w:val="28"/>
          <w:szCs w:val="28"/>
        </w:rPr>
        <w:t xml:space="preserve"> 4 Nov, 2020, 3:47:54 PM</w:t>
      </w:r>
    </w:p>
    <w:p w14:paraId="0149040B" w14:textId="77777777" w:rsidR="001C2EC5" w:rsidRPr="001C2EC5" w:rsidRDefault="001C2EC5" w:rsidP="00772247">
      <w:pPr>
        <w:spacing w:line="276" w:lineRule="auto"/>
        <w:jc w:val="both"/>
        <w:rPr>
          <w:sz w:val="28"/>
          <w:szCs w:val="28"/>
        </w:rPr>
      </w:pPr>
      <w:r w:rsidRPr="001C2EC5">
        <w:rPr>
          <w:sz w:val="28"/>
          <w:szCs w:val="28"/>
        </w:rPr>
        <w:t xml:space="preserve">    Author   </w:t>
      </w:r>
      <w:proofErr w:type="gramStart"/>
      <w:r w:rsidRPr="001C2EC5">
        <w:rPr>
          <w:sz w:val="28"/>
          <w:szCs w:val="28"/>
        </w:rPr>
        <w:t xml:space="preserve">  :</w:t>
      </w:r>
      <w:proofErr w:type="gramEnd"/>
      <w:r w:rsidRPr="001C2EC5">
        <w:rPr>
          <w:sz w:val="28"/>
          <w:szCs w:val="28"/>
        </w:rPr>
        <w:t xml:space="preserve"> h</w:t>
      </w:r>
    </w:p>
    <w:p w14:paraId="767490E5" w14:textId="0FBE12EA" w:rsidR="001C2EC5" w:rsidRPr="001C2EC5" w:rsidRDefault="001C2EC5" w:rsidP="00772247">
      <w:pPr>
        <w:spacing w:line="276" w:lineRule="auto"/>
        <w:jc w:val="both"/>
        <w:rPr>
          <w:sz w:val="28"/>
          <w:szCs w:val="28"/>
        </w:rPr>
      </w:pPr>
      <w:r w:rsidRPr="001C2EC5">
        <w:rPr>
          <w:sz w:val="28"/>
          <w:szCs w:val="28"/>
        </w:rPr>
        <w:t>--%&gt;</w:t>
      </w:r>
    </w:p>
    <w:p w14:paraId="70E79AF2" w14:textId="77777777" w:rsidR="001C2EC5" w:rsidRPr="001C2EC5" w:rsidRDefault="001C2EC5" w:rsidP="00772247">
      <w:pPr>
        <w:spacing w:line="276" w:lineRule="auto"/>
        <w:jc w:val="both"/>
        <w:rPr>
          <w:sz w:val="28"/>
          <w:szCs w:val="28"/>
        </w:rPr>
      </w:pPr>
      <w:r w:rsidRPr="001C2EC5">
        <w:rPr>
          <w:sz w:val="28"/>
          <w:szCs w:val="28"/>
        </w:rPr>
        <w:t xml:space="preserve">&lt;%@page </w:t>
      </w:r>
      <w:proofErr w:type="spellStart"/>
      <w:r w:rsidRPr="001C2EC5">
        <w:rPr>
          <w:sz w:val="28"/>
          <w:szCs w:val="28"/>
        </w:rPr>
        <w:t>contentType</w:t>
      </w:r>
      <w:proofErr w:type="spellEnd"/>
      <w:r w:rsidRPr="001C2EC5">
        <w:rPr>
          <w:sz w:val="28"/>
          <w:szCs w:val="28"/>
        </w:rPr>
        <w:t xml:space="preserve">="text/html" </w:t>
      </w:r>
      <w:proofErr w:type="spellStart"/>
      <w:r w:rsidRPr="001C2EC5">
        <w:rPr>
          <w:sz w:val="28"/>
          <w:szCs w:val="28"/>
        </w:rPr>
        <w:t>pageEncoding</w:t>
      </w:r>
      <w:proofErr w:type="spellEnd"/>
      <w:r w:rsidRPr="001C2EC5">
        <w:rPr>
          <w:sz w:val="28"/>
          <w:szCs w:val="28"/>
        </w:rPr>
        <w:t>="UTF-8"%&gt;</w:t>
      </w:r>
    </w:p>
    <w:p w14:paraId="00303C90" w14:textId="77777777" w:rsidR="001C2EC5" w:rsidRPr="001C2EC5" w:rsidRDefault="001C2EC5" w:rsidP="00772247">
      <w:pPr>
        <w:spacing w:line="276" w:lineRule="auto"/>
        <w:jc w:val="both"/>
        <w:rPr>
          <w:sz w:val="28"/>
          <w:szCs w:val="28"/>
        </w:rPr>
      </w:pPr>
      <w:r w:rsidRPr="001C2EC5">
        <w:rPr>
          <w:sz w:val="28"/>
          <w:szCs w:val="28"/>
        </w:rPr>
        <w:t>&lt;!DOCTYPE html&gt;</w:t>
      </w:r>
    </w:p>
    <w:p w14:paraId="55902386" w14:textId="77777777" w:rsidR="001C2EC5" w:rsidRPr="001C2EC5" w:rsidRDefault="001C2EC5" w:rsidP="00772247">
      <w:pPr>
        <w:spacing w:line="276" w:lineRule="auto"/>
        <w:jc w:val="both"/>
        <w:rPr>
          <w:sz w:val="28"/>
          <w:szCs w:val="28"/>
        </w:rPr>
      </w:pPr>
      <w:r w:rsidRPr="001C2EC5">
        <w:rPr>
          <w:sz w:val="28"/>
          <w:szCs w:val="28"/>
        </w:rPr>
        <w:t>&lt;html&gt;</w:t>
      </w:r>
    </w:p>
    <w:p w14:paraId="15AFA2E7" w14:textId="77777777" w:rsidR="001C2EC5" w:rsidRPr="001C2EC5" w:rsidRDefault="001C2EC5" w:rsidP="00772247">
      <w:pPr>
        <w:spacing w:line="276" w:lineRule="auto"/>
        <w:jc w:val="both"/>
        <w:rPr>
          <w:sz w:val="28"/>
          <w:szCs w:val="28"/>
        </w:rPr>
      </w:pPr>
      <w:r w:rsidRPr="001C2EC5">
        <w:rPr>
          <w:sz w:val="28"/>
          <w:szCs w:val="28"/>
        </w:rPr>
        <w:t xml:space="preserve">    &lt;head&gt;</w:t>
      </w:r>
    </w:p>
    <w:p w14:paraId="0E0923E7" w14:textId="77777777" w:rsidR="001C2EC5" w:rsidRPr="001C2EC5" w:rsidRDefault="001C2EC5" w:rsidP="00772247">
      <w:pPr>
        <w:spacing w:line="276" w:lineRule="auto"/>
        <w:jc w:val="both"/>
        <w:rPr>
          <w:sz w:val="28"/>
          <w:szCs w:val="28"/>
        </w:rPr>
      </w:pPr>
      <w:r w:rsidRPr="001C2EC5">
        <w:rPr>
          <w:sz w:val="28"/>
          <w:szCs w:val="28"/>
        </w:rPr>
        <w:t xml:space="preserve">        &lt;meta http-</w:t>
      </w:r>
      <w:proofErr w:type="spellStart"/>
      <w:r w:rsidRPr="001C2EC5">
        <w:rPr>
          <w:sz w:val="28"/>
          <w:szCs w:val="28"/>
        </w:rPr>
        <w:t>equiv</w:t>
      </w:r>
      <w:proofErr w:type="spellEnd"/>
      <w:r w:rsidRPr="001C2EC5">
        <w:rPr>
          <w:sz w:val="28"/>
          <w:szCs w:val="28"/>
        </w:rPr>
        <w:t>="Content-Type" content="text/html; charset=UTF-8"&gt;</w:t>
      </w:r>
    </w:p>
    <w:p w14:paraId="0FB3204D" w14:textId="77777777" w:rsidR="001C2EC5" w:rsidRPr="001C2EC5" w:rsidRDefault="001C2EC5" w:rsidP="00772247">
      <w:pPr>
        <w:spacing w:line="276" w:lineRule="auto"/>
        <w:jc w:val="both"/>
        <w:rPr>
          <w:sz w:val="28"/>
          <w:szCs w:val="28"/>
        </w:rPr>
      </w:pPr>
      <w:r w:rsidRPr="001C2EC5">
        <w:rPr>
          <w:sz w:val="28"/>
          <w:szCs w:val="28"/>
        </w:rPr>
        <w:t xml:space="preserve">        &lt;link </w:t>
      </w:r>
      <w:proofErr w:type="spellStart"/>
      <w:r w:rsidRPr="001C2EC5">
        <w:rPr>
          <w:sz w:val="28"/>
          <w:szCs w:val="28"/>
        </w:rPr>
        <w:t>rel</w:t>
      </w:r>
      <w:proofErr w:type="spellEnd"/>
      <w:r w:rsidRPr="001C2EC5">
        <w:rPr>
          <w:sz w:val="28"/>
          <w:szCs w:val="28"/>
        </w:rPr>
        <w:t xml:space="preserve">="stylesheet" </w:t>
      </w:r>
      <w:proofErr w:type="spellStart"/>
      <w:r w:rsidRPr="001C2EC5">
        <w:rPr>
          <w:sz w:val="28"/>
          <w:szCs w:val="28"/>
        </w:rPr>
        <w:t>href</w:t>
      </w:r>
      <w:proofErr w:type="spellEnd"/>
      <w:r w:rsidRPr="001C2EC5">
        <w:rPr>
          <w:sz w:val="28"/>
          <w:szCs w:val="28"/>
        </w:rPr>
        <w:t>="https://www.w3schools.com/w3css/4/w3.css"&gt;</w:t>
      </w:r>
    </w:p>
    <w:p w14:paraId="65EAD31B" w14:textId="77777777" w:rsidR="001C2EC5" w:rsidRPr="001C2EC5" w:rsidRDefault="001C2EC5" w:rsidP="00772247">
      <w:pPr>
        <w:spacing w:line="276" w:lineRule="auto"/>
        <w:jc w:val="both"/>
        <w:rPr>
          <w:sz w:val="28"/>
          <w:szCs w:val="28"/>
        </w:rPr>
      </w:pPr>
      <w:r w:rsidRPr="001C2EC5">
        <w:rPr>
          <w:sz w:val="28"/>
          <w:szCs w:val="28"/>
        </w:rPr>
        <w:t xml:space="preserve">        &lt;title&gt;Donor </w:t>
      </w:r>
      <w:proofErr w:type="spellStart"/>
      <w:r w:rsidRPr="001C2EC5">
        <w:rPr>
          <w:sz w:val="28"/>
          <w:szCs w:val="28"/>
        </w:rPr>
        <w:t>Home_page</w:t>
      </w:r>
      <w:proofErr w:type="spellEnd"/>
      <w:r w:rsidRPr="001C2EC5">
        <w:rPr>
          <w:sz w:val="28"/>
          <w:szCs w:val="28"/>
        </w:rPr>
        <w:t>&lt;/title&gt;</w:t>
      </w:r>
    </w:p>
    <w:p w14:paraId="7CB1A84B" w14:textId="77777777" w:rsidR="001C2EC5" w:rsidRPr="001C2EC5" w:rsidRDefault="001C2EC5" w:rsidP="00772247">
      <w:pPr>
        <w:spacing w:line="276" w:lineRule="auto"/>
        <w:jc w:val="both"/>
        <w:rPr>
          <w:sz w:val="28"/>
          <w:szCs w:val="28"/>
        </w:rPr>
      </w:pPr>
      <w:r w:rsidRPr="001C2EC5">
        <w:rPr>
          <w:sz w:val="28"/>
          <w:szCs w:val="28"/>
        </w:rPr>
        <w:t xml:space="preserve">        &lt;style&gt;</w:t>
      </w:r>
    </w:p>
    <w:p w14:paraId="46923E41" w14:textId="77777777" w:rsidR="001C2EC5" w:rsidRPr="001C2EC5" w:rsidRDefault="001C2EC5" w:rsidP="00772247">
      <w:pPr>
        <w:spacing w:line="276" w:lineRule="auto"/>
        <w:jc w:val="both"/>
        <w:rPr>
          <w:sz w:val="28"/>
          <w:szCs w:val="28"/>
        </w:rPr>
      </w:pPr>
      <w:r w:rsidRPr="001C2EC5">
        <w:rPr>
          <w:sz w:val="28"/>
          <w:szCs w:val="28"/>
        </w:rPr>
        <w:t>body {</w:t>
      </w:r>
    </w:p>
    <w:p w14:paraId="736B2AF0" w14:textId="77777777" w:rsidR="001C2EC5" w:rsidRPr="001C2EC5" w:rsidRDefault="001C2EC5" w:rsidP="00772247">
      <w:pPr>
        <w:spacing w:line="276" w:lineRule="auto"/>
        <w:jc w:val="both"/>
        <w:rPr>
          <w:sz w:val="28"/>
          <w:szCs w:val="28"/>
        </w:rPr>
      </w:pPr>
      <w:r w:rsidRPr="001C2EC5">
        <w:rPr>
          <w:sz w:val="28"/>
          <w:szCs w:val="28"/>
        </w:rPr>
        <w:t xml:space="preserve"> background-image: </w:t>
      </w:r>
      <w:proofErr w:type="spellStart"/>
      <w:r w:rsidRPr="001C2EC5">
        <w:rPr>
          <w:sz w:val="28"/>
          <w:szCs w:val="28"/>
        </w:rPr>
        <w:t>url</w:t>
      </w:r>
      <w:proofErr w:type="spellEnd"/>
      <w:r w:rsidRPr="001C2EC5">
        <w:rPr>
          <w:sz w:val="28"/>
          <w:szCs w:val="28"/>
        </w:rPr>
        <w:t>("images/cover_bg_2.jpg");</w:t>
      </w:r>
    </w:p>
    <w:p w14:paraId="715B2588" w14:textId="77777777" w:rsidR="001C2EC5" w:rsidRPr="001C2EC5" w:rsidRDefault="001C2EC5" w:rsidP="00772247">
      <w:pPr>
        <w:spacing w:line="276" w:lineRule="auto"/>
        <w:jc w:val="both"/>
        <w:rPr>
          <w:sz w:val="28"/>
          <w:szCs w:val="28"/>
        </w:rPr>
      </w:pPr>
      <w:r w:rsidRPr="001C2EC5">
        <w:rPr>
          <w:sz w:val="28"/>
          <w:szCs w:val="28"/>
        </w:rPr>
        <w:t xml:space="preserve"> background-color: #cccccc;</w:t>
      </w:r>
    </w:p>
    <w:p w14:paraId="50BBC56C" w14:textId="77777777" w:rsidR="001C2EC5" w:rsidRPr="001C2EC5" w:rsidRDefault="001C2EC5" w:rsidP="00772247">
      <w:pPr>
        <w:spacing w:line="276" w:lineRule="auto"/>
        <w:jc w:val="both"/>
        <w:rPr>
          <w:sz w:val="28"/>
          <w:szCs w:val="28"/>
        </w:rPr>
      </w:pPr>
      <w:r w:rsidRPr="001C2EC5">
        <w:rPr>
          <w:sz w:val="28"/>
          <w:szCs w:val="28"/>
        </w:rPr>
        <w:t>}</w:t>
      </w:r>
    </w:p>
    <w:p w14:paraId="4E91932E" w14:textId="77777777" w:rsidR="001C2EC5" w:rsidRPr="001C2EC5" w:rsidRDefault="001C2EC5" w:rsidP="00772247">
      <w:pPr>
        <w:spacing w:line="276" w:lineRule="auto"/>
        <w:jc w:val="both"/>
        <w:rPr>
          <w:sz w:val="28"/>
          <w:szCs w:val="28"/>
        </w:rPr>
      </w:pPr>
      <w:r w:rsidRPr="001C2EC5">
        <w:rPr>
          <w:sz w:val="28"/>
          <w:szCs w:val="28"/>
        </w:rPr>
        <w:t>&lt;/style&gt;</w:t>
      </w:r>
    </w:p>
    <w:p w14:paraId="41C82879" w14:textId="77777777" w:rsidR="001C2EC5" w:rsidRPr="001C2EC5" w:rsidRDefault="001C2EC5" w:rsidP="00772247">
      <w:pPr>
        <w:spacing w:line="276" w:lineRule="auto"/>
        <w:jc w:val="both"/>
        <w:rPr>
          <w:sz w:val="28"/>
          <w:szCs w:val="28"/>
        </w:rPr>
      </w:pPr>
      <w:r w:rsidRPr="001C2EC5">
        <w:rPr>
          <w:sz w:val="28"/>
          <w:szCs w:val="28"/>
        </w:rPr>
        <w:t xml:space="preserve">    &lt;/head&gt;</w:t>
      </w:r>
    </w:p>
    <w:p w14:paraId="36C57EDA" w14:textId="77777777" w:rsidR="001C2EC5" w:rsidRPr="001C2EC5" w:rsidRDefault="001C2EC5" w:rsidP="00772247">
      <w:pPr>
        <w:spacing w:line="276" w:lineRule="auto"/>
        <w:jc w:val="both"/>
        <w:rPr>
          <w:sz w:val="28"/>
          <w:szCs w:val="28"/>
        </w:rPr>
      </w:pPr>
      <w:r w:rsidRPr="001C2EC5">
        <w:rPr>
          <w:sz w:val="28"/>
          <w:szCs w:val="28"/>
        </w:rPr>
        <w:lastRenderedPageBreak/>
        <w:t xml:space="preserve">    &lt;body align ="center"&gt;</w:t>
      </w:r>
    </w:p>
    <w:p w14:paraId="51A04351" w14:textId="77777777" w:rsidR="001C2EC5" w:rsidRPr="001C2EC5" w:rsidRDefault="001C2EC5" w:rsidP="00772247">
      <w:pPr>
        <w:spacing w:line="276" w:lineRule="auto"/>
        <w:jc w:val="both"/>
        <w:rPr>
          <w:sz w:val="28"/>
          <w:szCs w:val="28"/>
        </w:rPr>
      </w:pPr>
      <w:r w:rsidRPr="001C2EC5">
        <w:rPr>
          <w:sz w:val="28"/>
          <w:szCs w:val="28"/>
        </w:rPr>
        <w:t xml:space="preserve">       &lt;div class="w3-container"&gt;</w:t>
      </w:r>
    </w:p>
    <w:p w14:paraId="0C435744" w14:textId="77777777" w:rsidR="001C2EC5" w:rsidRPr="001C2EC5" w:rsidRDefault="001C2EC5" w:rsidP="00772247">
      <w:pPr>
        <w:spacing w:line="276" w:lineRule="auto"/>
        <w:jc w:val="both"/>
        <w:rPr>
          <w:sz w:val="28"/>
          <w:szCs w:val="28"/>
        </w:rPr>
      </w:pPr>
      <w:r w:rsidRPr="001C2EC5">
        <w:rPr>
          <w:sz w:val="28"/>
          <w:szCs w:val="28"/>
        </w:rPr>
        <w:t xml:space="preserve">           </w:t>
      </w:r>
    </w:p>
    <w:p w14:paraId="0E778135" w14:textId="77777777" w:rsidR="001C2EC5" w:rsidRPr="001C2EC5" w:rsidRDefault="001C2EC5" w:rsidP="00772247">
      <w:pPr>
        <w:spacing w:line="276" w:lineRule="auto"/>
        <w:jc w:val="both"/>
        <w:rPr>
          <w:sz w:val="28"/>
          <w:szCs w:val="28"/>
        </w:rPr>
      </w:pPr>
      <w:r w:rsidRPr="001C2EC5">
        <w:rPr>
          <w:sz w:val="28"/>
          <w:szCs w:val="28"/>
        </w:rPr>
        <w:t xml:space="preserve">           &lt;</w:t>
      </w:r>
      <w:proofErr w:type="spellStart"/>
      <w:r w:rsidRPr="001C2EC5">
        <w:rPr>
          <w:sz w:val="28"/>
          <w:szCs w:val="28"/>
        </w:rPr>
        <w:t>hr</w:t>
      </w:r>
      <w:proofErr w:type="spellEnd"/>
      <w:r w:rsidRPr="001C2EC5">
        <w:rPr>
          <w:sz w:val="28"/>
          <w:szCs w:val="28"/>
        </w:rPr>
        <w:t>/&gt;</w:t>
      </w:r>
    </w:p>
    <w:p w14:paraId="19A475E5" w14:textId="77777777" w:rsidR="001C2EC5" w:rsidRPr="001C2EC5" w:rsidRDefault="001C2EC5" w:rsidP="00772247">
      <w:pPr>
        <w:spacing w:line="276" w:lineRule="auto"/>
        <w:jc w:val="both"/>
        <w:rPr>
          <w:sz w:val="28"/>
          <w:szCs w:val="28"/>
        </w:rPr>
      </w:pPr>
      <w:r w:rsidRPr="001C2EC5">
        <w:rPr>
          <w:sz w:val="28"/>
          <w:szCs w:val="28"/>
        </w:rPr>
        <w:t xml:space="preserve">           &lt;</w:t>
      </w:r>
      <w:proofErr w:type="spellStart"/>
      <w:r w:rsidRPr="001C2EC5">
        <w:rPr>
          <w:sz w:val="28"/>
          <w:szCs w:val="28"/>
        </w:rPr>
        <w:t>br</w:t>
      </w:r>
      <w:proofErr w:type="spellEnd"/>
      <w:r w:rsidRPr="001C2EC5">
        <w:rPr>
          <w:sz w:val="28"/>
          <w:szCs w:val="28"/>
        </w:rPr>
        <w:t>/&gt;&lt;</w:t>
      </w:r>
      <w:proofErr w:type="spellStart"/>
      <w:r w:rsidRPr="001C2EC5">
        <w:rPr>
          <w:sz w:val="28"/>
          <w:szCs w:val="28"/>
        </w:rPr>
        <w:t>br</w:t>
      </w:r>
      <w:proofErr w:type="spellEnd"/>
      <w:r w:rsidRPr="001C2EC5">
        <w:rPr>
          <w:sz w:val="28"/>
          <w:szCs w:val="28"/>
        </w:rPr>
        <w:t>/&gt;&lt;</w:t>
      </w:r>
      <w:proofErr w:type="spellStart"/>
      <w:r w:rsidRPr="001C2EC5">
        <w:rPr>
          <w:sz w:val="28"/>
          <w:szCs w:val="28"/>
        </w:rPr>
        <w:t>br</w:t>
      </w:r>
      <w:proofErr w:type="spellEnd"/>
      <w:r w:rsidRPr="001C2EC5">
        <w:rPr>
          <w:sz w:val="28"/>
          <w:szCs w:val="28"/>
        </w:rPr>
        <w:t>/&gt;</w:t>
      </w:r>
    </w:p>
    <w:p w14:paraId="554B890A" w14:textId="77777777" w:rsidR="001C2EC5" w:rsidRPr="001C2EC5" w:rsidRDefault="001C2EC5" w:rsidP="00772247">
      <w:pPr>
        <w:spacing w:line="276" w:lineRule="auto"/>
        <w:jc w:val="both"/>
        <w:rPr>
          <w:sz w:val="28"/>
          <w:szCs w:val="28"/>
        </w:rPr>
      </w:pPr>
      <w:r w:rsidRPr="001C2EC5">
        <w:rPr>
          <w:sz w:val="28"/>
          <w:szCs w:val="28"/>
        </w:rPr>
        <w:t xml:space="preserve">  &lt;a </w:t>
      </w:r>
      <w:proofErr w:type="spellStart"/>
      <w:r w:rsidRPr="001C2EC5">
        <w:rPr>
          <w:sz w:val="28"/>
          <w:szCs w:val="28"/>
        </w:rPr>
        <w:t>href</w:t>
      </w:r>
      <w:proofErr w:type="spellEnd"/>
      <w:r w:rsidRPr="001C2EC5">
        <w:rPr>
          <w:sz w:val="28"/>
          <w:szCs w:val="28"/>
        </w:rPr>
        <w:t>="</w:t>
      </w:r>
      <w:proofErr w:type="spellStart"/>
      <w:r w:rsidRPr="001C2EC5">
        <w:rPr>
          <w:sz w:val="28"/>
          <w:szCs w:val="28"/>
        </w:rPr>
        <w:t>fundraise.jsp</w:t>
      </w:r>
      <w:proofErr w:type="spellEnd"/>
      <w:r w:rsidRPr="001C2EC5">
        <w:rPr>
          <w:sz w:val="28"/>
          <w:szCs w:val="28"/>
        </w:rPr>
        <w:t>" class="w3-btn w3-black"&gt;Fund Raise&lt;/a&gt;</w:t>
      </w:r>
    </w:p>
    <w:p w14:paraId="4DD51CF9" w14:textId="77777777" w:rsidR="001C2EC5" w:rsidRPr="001C2EC5" w:rsidRDefault="001C2EC5" w:rsidP="00772247">
      <w:pPr>
        <w:spacing w:line="276" w:lineRule="auto"/>
        <w:jc w:val="both"/>
        <w:rPr>
          <w:sz w:val="28"/>
          <w:szCs w:val="28"/>
        </w:rPr>
      </w:pPr>
      <w:r w:rsidRPr="001C2EC5">
        <w:rPr>
          <w:sz w:val="28"/>
          <w:szCs w:val="28"/>
        </w:rPr>
        <w:t xml:space="preserve">  &lt;a </w:t>
      </w:r>
      <w:proofErr w:type="spellStart"/>
      <w:r w:rsidRPr="001C2EC5">
        <w:rPr>
          <w:sz w:val="28"/>
          <w:szCs w:val="28"/>
        </w:rPr>
        <w:t>href</w:t>
      </w:r>
      <w:proofErr w:type="spellEnd"/>
      <w:r w:rsidRPr="001C2EC5">
        <w:rPr>
          <w:sz w:val="28"/>
          <w:szCs w:val="28"/>
        </w:rPr>
        <w:t>="</w:t>
      </w:r>
      <w:proofErr w:type="spellStart"/>
      <w:r w:rsidRPr="001C2EC5">
        <w:rPr>
          <w:sz w:val="28"/>
          <w:szCs w:val="28"/>
        </w:rPr>
        <w:t>fundhistn.jsp</w:t>
      </w:r>
      <w:proofErr w:type="spellEnd"/>
      <w:r w:rsidRPr="001C2EC5">
        <w:rPr>
          <w:sz w:val="28"/>
          <w:szCs w:val="28"/>
        </w:rPr>
        <w:t>" class="w3-btn w3-black"&gt;Fund History&lt;/a&gt;</w:t>
      </w:r>
    </w:p>
    <w:p w14:paraId="03C55C38" w14:textId="77777777" w:rsidR="001C2EC5" w:rsidRPr="001C2EC5" w:rsidRDefault="001C2EC5" w:rsidP="00772247">
      <w:pPr>
        <w:spacing w:line="276" w:lineRule="auto"/>
        <w:jc w:val="both"/>
        <w:rPr>
          <w:sz w:val="28"/>
          <w:szCs w:val="28"/>
        </w:rPr>
      </w:pPr>
      <w:r w:rsidRPr="001C2EC5">
        <w:rPr>
          <w:sz w:val="28"/>
          <w:szCs w:val="28"/>
        </w:rPr>
        <w:t xml:space="preserve">  &lt;</w:t>
      </w:r>
      <w:proofErr w:type="spellStart"/>
      <w:r w:rsidRPr="001C2EC5">
        <w:rPr>
          <w:sz w:val="28"/>
          <w:szCs w:val="28"/>
        </w:rPr>
        <w:t>br</w:t>
      </w:r>
      <w:proofErr w:type="spellEnd"/>
      <w:r w:rsidRPr="001C2EC5">
        <w:rPr>
          <w:sz w:val="28"/>
          <w:szCs w:val="28"/>
        </w:rPr>
        <w:t>/&gt;&lt;</w:t>
      </w:r>
      <w:proofErr w:type="spellStart"/>
      <w:r w:rsidRPr="001C2EC5">
        <w:rPr>
          <w:sz w:val="28"/>
          <w:szCs w:val="28"/>
        </w:rPr>
        <w:t>br</w:t>
      </w:r>
      <w:proofErr w:type="spellEnd"/>
      <w:r w:rsidRPr="001C2EC5">
        <w:rPr>
          <w:sz w:val="28"/>
          <w:szCs w:val="28"/>
        </w:rPr>
        <w:t>/&gt;&lt;</w:t>
      </w:r>
      <w:proofErr w:type="spellStart"/>
      <w:r w:rsidRPr="001C2EC5">
        <w:rPr>
          <w:sz w:val="28"/>
          <w:szCs w:val="28"/>
        </w:rPr>
        <w:t>br</w:t>
      </w:r>
      <w:proofErr w:type="spellEnd"/>
      <w:r w:rsidRPr="001C2EC5">
        <w:rPr>
          <w:sz w:val="28"/>
          <w:szCs w:val="28"/>
        </w:rPr>
        <w:t>/&gt;</w:t>
      </w:r>
    </w:p>
    <w:p w14:paraId="49A40B1A" w14:textId="4C3B0866" w:rsidR="001C2EC5" w:rsidRPr="001C2EC5" w:rsidRDefault="001C2EC5" w:rsidP="00772247">
      <w:pPr>
        <w:spacing w:line="276" w:lineRule="auto"/>
        <w:jc w:val="both"/>
        <w:rPr>
          <w:sz w:val="28"/>
          <w:szCs w:val="28"/>
        </w:rPr>
      </w:pPr>
      <w:r w:rsidRPr="001C2EC5">
        <w:rPr>
          <w:sz w:val="28"/>
          <w:szCs w:val="28"/>
        </w:rPr>
        <w:t xml:space="preserve">  &lt;</w:t>
      </w:r>
      <w:proofErr w:type="spellStart"/>
      <w:r w:rsidRPr="001C2EC5">
        <w:rPr>
          <w:sz w:val="28"/>
          <w:szCs w:val="28"/>
        </w:rPr>
        <w:t>hr</w:t>
      </w:r>
      <w:proofErr w:type="spellEnd"/>
      <w:r w:rsidRPr="001C2EC5">
        <w:rPr>
          <w:sz w:val="28"/>
          <w:szCs w:val="28"/>
        </w:rPr>
        <w:t>/&gt;</w:t>
      </w:r>
    </w:p>
    <w:p w14:paraId="354ACCE5" w14:textId="77777777" w:rsidR="001C2EC5" w:rsidRPr="001C2EC5" w:rsidRDefault="001C2EC5" w:rsidP="00772247">
      <w:pPr>
        <w:spacing w:line="276" w:lineRule="auto"/>
        <w:jc w:val="both"/>
        <w:rPr>
          <w:sz w:val="28"/>
          <w:szCs w:val="28"/>
        </w:rPr>
      </w:pPr>
      <w:r w:rsidRPr="001C2EC5">
        <w:rPr>
          <w:sz w:val="28"/>
          <w:szCs w:val="28"/>
        </w:rPr>
        <w:t>&lt;/div&gt;</w:t>
      </w:r>
    </w:p>
    <w:p w14:paraId="11A34EFA" w14:textId="77777777" w:rsidR="001C2EC5" w:rsidRPr="001C2EC5" w:rsidRDefault="001C2EC5" w:rsidP="00772247">
      <w:pPr>
        <w:spacing w:line="276" w:lineRule="auto"/>
        <w:jc w:val="both"/>
        <w:rPr>
          <w:sz w:val="28"/>
          <w:szCs w:val="28"/>
        </w:rPr>
      </w:pPr>
      <w:r w:rsidRPr="001C2EC5">
        <w:rPr>
          <w:sz w:val="28"/>
          <w:szCs w:val="28"/>
        </w:rPr>
        <w:t xml:space="preserve">    &lt;/body&gt;</w:t>
      </w:r>
    </w:p>
    <w:p w14:paraId="0791AEFF" w14:textId="09E85707" w:rsidR="001C2EC5" w:rsidRDefault="001C2EC5" w:rsidP="00772247">
      <w:pPr>
        <w:spacing w:line="276" w:lineRule="auto"/>
        <w:jc w:val="both"/>
        <w:rPr>
          <w:sz w:val="28"/>
          <w:szCs w:val="28"/>
        </w:rPr>
      </w:pPr>
      <w:r w:rsidRPr="001C2EC5">
        <w:rPr>
          <w:sz w:val="28"/>
          <w:szCs w:val="28"/>
        </w:rPr>
        <w:t>&lt;/html&gt;</w:t>
      </w:r>
    </w:p>
    <w:p w14:paraId="2572F695" w14:textId="77777777" w:rsidR="001470FB" w:rsidRDefault="001470FB" w:rsidP="00772247">
      <w:pPr>
        <w:spacing w:line="276" w:lineRule="auto"/>
        <w:jc w:val="both"/>
        <w:rPr>
          <w:b/>
          <w:bCs/>
          <w:sz w:val="28"/>
          <w:szCs w:val="28"/>
        </w:rPr>
      </w:pPr>
    </w:p>
    <w:p w14:paraId="506A206B" w14:textId="2E7DA6C1" w:rsidR="00772247" w:rsidRDefault="00772247" w:rsidP="00772247">
      <w:pPr>
        <w:spacing w:line="276" w:lineRule="auto"/>
        <w:jc w:val="both"/>
        <w:rPr>
          <w:b/>
          <w:sz w:val="28"/>
          <w:szCs w:val="28"/>
        </w:rPr>
      </w:pPr>
      <w:proofErr w:type="spellStart"/>
      <w:r w:rsidRPr="00772247">
        <w:rPr>
          <w:b/>
          <w:sz w:val="28"/>
          <w:szCs w:val="28"/>
        </w:rPr>
        <w:t>Fundraise.jsp</w:t>
      </w:r>
      <w:proofErr w:type="spellEnd"/>
    </w:p>
    <w:p w14:paraId="0EDD3B6E" w14:textId="77777777" w:rsidR="00772247" w:rsidRPr="00772247" w:rsidRDefault="00772247" w:rsidP="00772247">
      <w:pPr>
        <w:spacing w:line="276" w:lineRule="auto"/>
        <w:jc w:val="both"/>
        <w:rPr>
          <w:sz w:val="28"/>
          <w:szCs w:val="28"/>
        </w:rPr>
      </w:pPr>
      <w:r w:rsidRPr="00772247">
        <w:rPr>
          <w:sz w:val="28"/>
          <w:szCs w:val="28"/>
        </w:rPr>
        <w:t xml:space="preserve">&lt;%-- </w:t>
      </w:r>
    </w:p>
    <w:p w14:paraId="583D9C90" w14:textId="77777777" w:rsidR="00772247" w:rsidRPr="00772247" w:rsidRDefault="00772247" w:rsidP="00772247">
      <w:pPr>
        <w:spacing w:line="276" w:lineRule="auto"/>
        <w:jc w:val="both"/>
        <w:rPr>
          <w:sz w:val="28"/>
          <w:szCs w:val="28"/>
        </w:rPr>
      </w:pPr>
      <w:r w:rsidRPr="00772247">
        <w:rPr>
          <w:sz w:val="28"/>
          <w:szCs w:val="28"/>
        </w:rPr>
        <w:t xml:space="preserve">    Document </w:t>
      </w:r>
      <w:proofErr w:type="gramStart"/>
      <w:r w:rsidRPr="00772247">
        <w:rPr>
          <w:sz w:val="28"/>
          <w:szCs w:val="28"/>
        </w:rPr>
        <w:t xml:space="preserve">  :</w:t>
      </w:r>
      <w:proofErr w:type="gramEnd"/>
      <w:r w:rsidRPr="00772247">
        <w:rPr>
          <w:sz w:val="28"/>
          <w:szCs w:val="28"/>
        </w:rPr>
        <w:t xml:space="preserve"> buyer</w:t>
      </w:r>
    </w:p>
    <w:p w14:paraId="4EAC2398" w14:textId="77777777" w:rsidR="00772247" w:rsidRPr="00772247" w:rsidRDefault="00772247" w:rsidP="00772247">
      <w:pPr>
        <w:spacing w:line="276" w:lineRule="auto"/>
        <w:jc w:val="both"/>
        <w:rPr>
          <w:sz w:val="28"/>
          <w:szCs w:val="28"/>
        </w:rPr>
      </w:pPr>
      <w:r w:rsidRPr="00772247">
        <w:rPr>
          <w:sz w:val="28"/>
          <w:szCs w:val="28"/>
        </w:rPr>
        <w:t xml:space="preserve">    Created </w:t>
      </w:r>
      <w:proofErr w:type="gramStart"/>
      <w:r w:rsidRPr="00772247">
        <w:rPr>
          <w:sz w:val="28"/>
          <w:szCs w:val="28"/>
        </w:rPr>
        <w:t>on :</w:t>
      </w:r>
      <w:proofErr w:type="gramEnd"/>
      <w:r w:rsidRPr="00772247">
        <w:rPr>
          <w:sz w:val="28"/>
          <w:szCs w:val="28"/>
        </w:rPr>
        <w:t xml:space="preserve"> 28 Nov, 2020, 10:21:22 AM</w:t>
      </w:r>
    </w:p>
    <w:p w14:paraId="3CDE4B8C" w14:textId="77777777" w:rsidR="00772247" w:rsidRPr="00772247" w:rsidRDefault="00772247" w:rsidP="00772247">
      <w:pPr>
        <w:spacing w:line="276" w:lineRule="auto"/>
        <w:jc w:val="both"/>
        <w:rPr>
          <w:sz w:val="28"/>
          <w:szCs w:val="28"/>
        </w:rPr>
      </w:pPr>
      <w:r w:rsidRPr="00772247">
        <w:rPr>
          <w:sz w:val="28"/>
          <w:szCs w:val="28"/>
        </w:rPr>
        <w:t xml:space="preserve">    Author   </w:t>
      </w:r>
      <w:proofErr w:type="gramStart"/>
      <w:r w:rsidRPr="00772247">
        <w:rPr>
          <w:sz w:val="28"/>
          <w:szCs w:val="28"/>
        </w:rPr>
        <w:t xml:space="preserve">  :</w:t>
      </w:r>
      <w:proofErr w:type="gramEnd"/>
      <w:r w:rsidRPr="00772247">
        <w:rPr>
          <w:sz w:val="28"/>
          <w:szCs w:val="28"/>
        </w:rPr>
        <w:t xml:space="preserve"> h</w:t>
      </w:r>
    </w:p>
    <w:p w14:paraId="3704FEB8" w14:textId="77777777" w:rsidR="00772247" w:rsidRPr="00772247" w:rsidRDefault="00772247" w:rsidP="00772247">
      <w:pPr>
        <w:spacing w:line="276" w:lineRule="auto"/>
        <w:jc w:val="both"/>
        <w:rPr>
          <w:sz w:val="28"/>
          <w:szCs w:val="28"/>
        </w:rPr>
      </w:pPr>
      <w:r w:rsidRPr="00772247">
        <w:rPr>
          <w:sz w:val="28"/>
          <w:szCs w:val="28"/>
        </w:rPr>
        <w:t>--%&gt;</w:t>
      </w:r>
    </w:p>
    <w:p w14:paraId="55ACAFE9" w14:textId="77777777" w:rsidR="00772247" w:rsidRPr="00772247" w:rsidRDefault="00772247" w:rsidP="00772247">
      <w:pPr>
        <w:spacing w:line="276" w:lineRule="auto"/>
        <w:jc w:val="both"/>
        <w:rPr>
          <w:sz w:val="28"/>
          <w:szCs w:val="28"/>
        </w:rPr>
      </w:pPr>
    </w:p>
    <w:p w14:paraId="5CE55A08" w14:textId="77777777" w:rsidR="00772247" w:rsidRPr="00772247" w:rsidRDefault="00772247" w:rsidP="00772247">
      <w:pPr>
        <w:spacing w:line="276" w:lineRule="auto"/>
        <w:jc w:val="both"/>
        <w:rPr>
          <w:sz w:val="28"/>
          <w:szCs w:val="28"/>
        </w:rPr>
      </w:pPr>
      <w:r w:rsidRPr="00772247">
        <w:rPr>
          <w:sz w:val="28"/>
          <w:szCs w:val="28"/>
        </w:rPr>
        <w:t xml:space="preserve">&lt;%@page </w:t>
      </w:r>
      <w:proofErr w:type="spellStart"/>
      <w:r w:rsidRPr="00772247">
        <w:rPr>
          <w:sz w:val="28"/>
          <w:szCs w:val="28"/>
        </w:rPr>
        <w:t>contentType</w:t>
      </w:r>
      <w:proofErr w:type="spellEnd"/>
      <w:r w:rsidRPr="00772247">
        <w:rPr>
          <w:sz w:val="28"/>
          <w:szCs w:val="28"/>
        </w:rPr>
        <w:t xml:space="preserve">="text/html" </w:t>
      </w:r>
      <w:proofErr w:type="spellStart"/>
      <w:r w:rsidRPr="00772247">
        <w:rPr>
          <w:sz w:val="28"/>
          <w:szCs w:val="28"/>
        </w:rPr>
        <w:t>pageEncoding</w:t>
      </w:r>
      <w:proofErr w:type="spellEnd"/>
      <w:r w:rsidRPr="00772247">
        <w:rPr>
          <w:sz w:val="28"/>
          <w:szCs w:val="28"/>
        </w:rPr>
        <w:t>="UTF-8"%&gt;</w:t>
      </w:r>
    </w:p>
    <w:p w14:paraId="65BBBD52" w14:textId="77777777" w:rsidR="00772247" w:rsidRPr="00772247" w:rsidRDefault="00772247" w:rsidP="00772247">
      <w:pPr>
        <w:spacing w:line="276" w:lineRule="auto"/>
        <w:jc w:val="both"/>
        <w:rPr>
          <w:sz w:val="28"/>
          <w:szCs w:val="28"/>
        </w:rPr>
      </w:pPr>
      <w:r w:rsidRPr="00772247">
        <w:rPr>
          <w:sz w:val="28"/>
          <w:szCs w:val="28"/>
        </w:rPr>
        <w:t>&lt;!DOCTYPE html&gt;</w:t>
      </w:r>
    </w:p>
    <w:p w14:paraId="6E5AD983" w14:textId="77777777" w:rsidR="00772247" w:rsidRPr="00772247" w:rsidRDefault="00772247" w:rsidP="00772247">
      <w:pPr>
        <w:spacing w:line="276" w:lineRule="auto"/>
        <w:jc w:val="both"/>
        <w:rPr>
          <w:sz w:val="28"/>
          <w:szCs w:val="28"/>
        </w:rPr>
      </w:pPr>
      <w:r w:rsidRPr="00772247">
        <w:rPr>
          <w:sz w:val="28"/>
          <w:szCs w:val="28"/>
        </w:rPr>
        <w:t>&lt;html&gt;</w:t>
      </w:r>
    </w:p>
    <w:p w14:paraId="2E5777EB" w14:textId="77777777" w:rsidR="00772247" w:rsidRPr="00772247" w:rsidRDefault="00772247" w:rsidP="00772247">
      <w:pPr>
        <w:spacing w:line="276" w:lineRule="auto"/>
        <w:jc w:val="both"/>
        <w:rPr>
          <w:sz w:val="28"/>
          <w:szCs w:val="28"/>
        </w:rPr>
      </w:pPr>
      <w:r w:rsidRPr="00772247">
        <w:rPr>
          <w:sz w:val="28"/>
          <w:szCs w:val="28"/>
        </w:rPr>
        <w:t xml:space="preserve">    &lt;head&gt;</w:t>
      </w:r>
    </w:p>
    <w:p w14:paraId="6CA039A0" w14:textId="77777777" w:rsidR="00772247" w:rsidRPr="00772247" w:rsidRDefault="00772247" w:rsidP="00772247">
      <w:pPr>
        <w:spacing w:line="276" w:lineRule="auto"/>
        <w:jc w:val="both"/>
        <w:rPr>
          <w:sz w:val="28"/>
          <w:szCs w:val="28"/>
        </w:rPr>
      </w:pPr>
      <w:r w:rsidRPr="00772247">
        <w:rPr>
          <w:sz w:val="28"/>
          <w:szCs w:val="28"/>
        </w:rPr>
        <w:t xml:space="preserve">        &lt;meta http-</w:t>
      </w:r>
      <w:proofErr w:type="spellStart"/>
      <w:r w:rsidRPr="00772247">
        <w:rPr>
          <w:sz w:val="28"/>
          <w:szCs w:val="28"/>
        </w:rPr>
        <w:t>equiv</w:t>
      </w:r>
      <w:proofErr w:type="spellEnd"/>
      <w:r w:rsidRPr="00772247">
        <w:rPr>
          <w:sz w:val="28"/>
          <w:szCs w:val="28"/>
        </w:rPr>
        <w:t>="Content-Type" content="text/html; charset=UTF-8"&gt;</w:t>
      </w:r>
    </w:p>
    <w:p w14:paraId="59CFA55C" w14:textId="77777777" w:rsidR="00772247" w:rsidRPr="00772247" w:rsidRDefault="00772247" w:rsidP="00772247">
      <w:pPr>
        <w:spacing w:line="276" w:lineRule="auto"/>
        <w:jc w:val="both"/>
        <w:rPr>
          <w:sz w:val="28"/>
          <w:szCs w:val="28"/>
        </w:rPr>
      </w:pPr>
      <w:r w:rsidRPr="00772247">
        <w:rPr>
          <w:sz w:val="28"/>
          <w:szCs w:val="28"/>
        </w:rPr>
        <w:t xml:space="preserve">        &lt;title&gt;Buyer&lt;/title&gt;</w:t>
      </w:r>
    </w:p>
    <w:p w14:paraId="0E07AC8B" w14:textId="77777777" w:rsidR="00772247" w:rsidRPr="00772247" w:rsidRDefault="00772247" w:rsidP="00772247">
      <w:pPr>
        <w:spacing w:line="276" w:lineRule="auto"/>
        <w:jc w:val="both"/>
        <w:rPr>
          <w:sz w:val="28"/>
          <w:szCs w:val="28"/>
        </w:rPr>
      </w:pPr>
      <w:r w:rsidRPr="00772247">
        <w:rPr>
          <w:sz w:val="28"/>
          <w:szCs w:val="28"/>
        </w:rPr>
        <w:t xml:space="preserve">        &lt;style&gt;</w:t>
      </w:r>
    </w:p>
    <w:p w14:paraId="5772F61C" w14:textId="77777777" w:rsidR="00772247" w:rsidRPr="00772247" w:rsidRDefault="00772247" w:rsidP="00772247">
      <w:pPr>
        <w:spacing w:line="276" w:lineRule="auto"/>
        <w:jc w:val="both"/>
        <w:rPr>
          <w:sz w:val="28"/>
          <w:szCs w:val="28"/>
        </w:rPr>
      </w:pPr>
      <w:r w:rsidRPr="00772247">
        <w:rPr>
          <w:sz w:val="28"/>
          <w:szCs w:val="28"/>
        </w:rPr>
        <w:t xml:space="preserve">            </w:t>
      </w:r>
      <w:proofErr w:type="gramStart"/>
      <w:r w:rsidRPr="00772247">
        <w:rPr>
          <w:sz w:val="28"/>
          <w:szCs w:val="28"/>
        </w:rPr>
        <w:t>body{</w:t>
      </w:r>
      <w:proofErr w:type="gramEnd"/>
    </w:p>
    <w:p w14:paraId="7058710D" w14:textId="77777777" w:rsidR="00772247" w:rsidRPr="00772247" w:rsidRDefault="00772247" w:rsidP="00772247">
      <w:pPr>
        <w:spacing w:line="276" w:lineRule="auto"/>
        <w:jc w:val="both"/>
        <w:rPr>
          <w:sz w:val="28"/>
          <w:szCs w:val="28"/>
        </w:rPr>
      </w:pPr>
      <w:r w:rsidRPr="00772247">
        <w:rPr>
          <w:sz w:val="28"/>
          <w:szCs w:val="28"/>
        </w:rPr>
        <w:tab/>
        <w:t>margin:0;</w:t>
      </w:r>
    </w:p>
    <w:p w14:paraId="0BF5FA9C"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color:#</w:t>
      </w:r>
      <w:proofErr w:type="gramEnd"/>
      <w:r w:rsidRPr="00772247">
        <w:rPr>
          <w:sz w:val="28"/>
          <w:szCs w:val="28"/>
        </w:rPr>
        <w:t>6a6f8c;</w:t>
      </w:r>
    </w:p>
    <w:p w14:paraId="769BE1F3"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background:#</w:t>
      </w:r>
      <w:proofErr w:type="gramEnd"/>
      <w:r w:rsidRPr="00772247">
        <w:rPr>
          <w:sz w:val="28"/>
          <w:szCs w:val="28"/>
        </w:rPr>
        <w:t>c8c8c8;</w:t>
      </w:r>
    </w:p>
    <w:p w14:paraId="553818B8" w14:textId="77777777" w:rsidR="00772247" w:rsidRPr="00772247" w:rsidRDefault="00772247" w:rsidP="00772247">
      <w:pPr>
        <w:spacing w:line="276" w:lineRule="auto"/>
        <w:jc w:val="both"/>
        <w:rPr>
          <w:sz w:val="28"/>
          <w:szCs w:val="28"/>
        </w:rPr>
      </w:pPr>
      <w:r w:rsidRPr="00772247">
        <w:rPr>
          <w:sz w:val="28"/>
          <w:szCs w:val="28"/>
        </w:rPr>
        <w:tab/>
        <w:t xml:space="preserve">font:600 16px/18px 'Open </w:t>
      </w:r>
      <w:proofErr w:type="spellStart"/>
      <w:r w:rsidRPr="00772247">
        <w:rPr>
          <w:sz w:val="28"/>
          <w:szCs w:val="28"/>
        </w:rPr>
        <w:t>Sans</w:t>
      </w:r>
      <w:proofErr w:type="gramStart"/>
      <w:r w:rsidRPr="00772247">
        <w:rPr>
          <w:sz w:val="28"/>
          <w:szCs w:val="28"/>
        </w:rPr>
        <w:t>',sans</w:t>
      </w:r>
      <w:proofErr w:type="spellEnd"/>
      <w:proofErr w:type="gramEnd"/>
      <w:r w:rsidRPr="00772247">
        <w:rPr>
          <w:sz w:val="28"/>
          <w:szCs w:val="28"/>
        </w:rPr>
        <w:t>-serif;</w:t>
      </w:r>
    </w:p>
    <w:p w14:paraId="641924FB" w14:textId="77777777" w:rsidR="00772247" w:rsidRPr="00772247" w:rsidRDefault="00772247" w:rsidP="00772247">
      <w:pPr>
        <w:spacing w:line="276" w:lineRule="auto"/>
        <w:jc w:val="both"/>
        <w:rPr>
          <w:sz w:val="28"/>
          <w:szCs w:val="28"/>
        </w:rPr>
      </w:pPr>
      <w:r w:rsidRPr="00772247">
        <w:rPr>
          <w:sz w:val="28"/>
          <w:szCs w:val="28"/>
        </w:rPr>
        <w:t>}</w:t>
      </w:r>
    </w:p>
    <w:p w14:paraId="33AC9EBB" w14:textId="77777777" w:rsidR="00772247" w:rsidRPr="00772247" w:rsidRDefault="00772247" w:rsidP="00772247">
      <w:pPr>
        <w:spacing w:line="276" w:lineRule="auto"/>
        <w:jc w:val="both"/>
        <w:rPr>
          <w:sz w:val="28"/>
          <w:szCs w:val="28"/>
        </w:rPr>
      </w:pPr>
      <w:proofErr w:type="gramStart"/>
      <w:r w:rsidRPr="00772247">
        <w:rPr>
          <w:sz w:val="28"/>
          <w:szCs w:val="28"/>
        </w:rPr>
        <w:t>*,:</w:t>
      </w:r>
      <w:proofErr w:type="spellStart"/>
      <w:proofErr w:type="gramEnd"/>
      <w:r w:rsidRPr="00772247">
        <w:rPr>
          <w:sz w:val="28"/>
          <w:szCs w:val="28"/>
        </w:rPr>
        <w:t>after,:before</w:t>
      </w:r>
      <w:proofErr w:type="spellEnd"/>
      <w:r w:rsidRPr="00772247">
        <w:rPr>
          <w:sz w:val="28"/>
          <w:szCs w:val="28"/>
        </w:rPr>
        <w:t>{</w:t>
      </w:r>
      <w:proofErr w:type="spellStart"/>
      <w:r w:rsidRPr="00772247">
        <w:rPr>
          <w:sz w:val="28"/>
          <w:szCs w:val="28"/>
        </w:rPr>
        <w:t>box-sizing:border-box</w:t>
      </w:r>
      <w:proofErr w:type="spellEnd"/>
      <w:r w:rsidRPr="00772247">
        <w:rPr>
          <w:sz w:val="28"/>
          <w:szCs w:val="28"/>
        </w:rPr>
        <w:t>}</w:t>
      </w:r>
    </w:p>
    <w:p w14:paraId="005234D8" w14:textId="77777777" w:rsidR="00772247" w:rsidRPr="00772247" w:rsidRDefault="00772247" w:rsidP="00772247">
      <w:pPr>
        <w:spacing w:line="276" w:lineRule="auto"/>
        <w:jc w:val="both"/>
        <w:rPr>
          <w:sz w:val="28"/>
          <w:szCs w:val="28"/>
        </w:rPr>
      </w:pPr>
      <w:proofErr w:type="gramStart"/>
      <w:r w:rsidRPr="00772247">
        <w:rPr>
          <w:sz w:val="28"/>
          <w:szCs w:val="28"/>
        </w:rPr>
        <w:t>.</w:t>
      </w:r>
      <w:proofErr w:type="spellStart"/>
      <w:r w:rsidRPr="00772247">
        <w:rPr>
          <w:sz w:val="28"/>
          <w:szCs w:val="28"/>
        </w:rPr>
        <w:t>clearfix</w:t>
      </w:r>
      <w:proofErr w:type="gramEnd"/>
      <w:r w:rsidRPr="00772247">
        <w:rPr>
          <w:sz w:val="28"/>
          <w:szCs w:val="28"/>
        </w:rPr>
        <w:t>:after</w:t>
      </w:r>
      <w:proofErr w:type="spellEnd"/>
      <w:r w:rsidRPr="00772247">
        <w:rPr>
          <w:sz w:val="28"/>
          <w:szCs w:val="28"/>
        </w:rPr>
        <w:t>,.</w:t>
      </w:r>
      <w:proofErr w:type="spellStart"/>
      <w:r w:rsidRPr="00772247">
        <w:rPr>
          <w:sz w:val="28"/>
          <w:szCs w:val="28"/>
        </w:rPr>
        <w:t>clearfix:before</w:t>
      </w:r>
      <w:proofErr w:type="spellEnd"/>
      <w:r w:rsidRPr="00772247">
        <w:rPr>
          <w:sz w:val="28"/>
          <w:szCs w:val="28"/>
        </w:rPr>
        <w:t>{content:'';</w:t>
      </w:r>
      <w:proofErr w:type="spellStart"/>
      <w:r w:rsidRPr="00772247">
        <w:rPr>
          <w:sz w:val="28"/>
          <w:szCs w:val="28"/>
        </w:rPr>
        <w:t>display:table</w:t>
      </w:r>
      <w:proofErr w:type="spellEnd"/>
      <w:r w:rsidRPr="00772247">
        <w:rPr>
          <w:sz w:val="28"/>
          <w:szCs w:val="28"/>
        </w:rPr>
        <w:t>}</w:t>
      </w:r>
    </w:p>
    <w:p w14:paraId="6CC1EBD4" w14:textId="77777777" w:rsidR="00772247" w:rsidRPr="00772247" w:rsidRDefault="00772247" w:rsidP="00772247">
      <w:pPr>
        <w:spacing w:line="276" w:lineRule="auto"/>
        <w:jc w:val="both"/>
        <w:rPr>
          <w:sz w:val="28"/>
          <w:szCs w:val="28"/>
        </w:rPr>
      </w:pPr>
      <w:proofErr w:type="gramStart"/>
      <w:r w:rsidRPr="00772247">
        <w:rPr>
          <w:sz w:val="28"/>
          <w:szCs w:val="28"/>
        </w:rPr>
        <w:t>.</w:t>
      </w:r>
      <w:proofErr w:type="spellStart"/>
      <w:r w:rsidRPr="00772247">
        <w:rPr>
          <w:sz w:val="28"/>
          <w:szCs w:val="28"/>
        </w:rPr>
        <w:t>clearfix</w:t>
      </w:r>
      <w:proofErr w:type="gramEnd"/>
      <w:r w:rsidRPr="00772247">
        <w:rPr>
          <w:sz w:val="28"/>
          <w:szCs w:val="28"/>
        </w:rPr>
        <w:t>:after</w:t>
      </w:r>
      <w:proofErr w:type="spellEnd"/>
      <w:r w:rsidRPr="00772247">
        <w:rPr>
          <w:sz w:val="28"/>
          <w:szCs w:val="28"/>
        </w:rPr>
        <w:t>{</w:t>
      </w:r>
      <w:proofErr w:type="spellStart"/>
      <w:r w:rsidRPr="00772247">
        <w:rPr>
          <w:sz w:val="28"/>
          <w:szCs w:val="28"/>
        </w:rPr>
        <w:t>clear:both;display:block</w:t>
      </w:r>
      <w:proofErr w:type="spellEnd"/>
      <w:r w:rsidRPr="00772247">
        <w:rPr>
          <w:sz w:val="28"/>
          <w:szCs w:val="28"/>
        </w:rPr>
        <w:t>}</w:t>
      </w:r>
    </w:p>
    <w:p w14:paraId="6681080B" w14:textId="77777777" w:rsidR="00772247" w:rsidRPr="00772247" w:rsidRDefault="00772247" w:rsidP="00772247">
      <w:pPr>
        <w:spacing w:line="276" w:lineRule="auto"/>
        <w:jc w:val="both"/>
        <w:rPr>
          <w:sz w:val="28"/>
          <w:szCs w:val="28"/>
        </w:rPr>
      </w:pPr>
      <w:r w:rsidRPr="00772247">
        <w:rPr>
          <w:sz w:val="28"/>
          <w:szCs w:val="28"/>
        </w:rPr>
        <w:lastRenderedPageBreak/>
        <w:t>a{</w:t>
      </w:r>
      <w:proofErr w:type="spellStart"/>
      <w:proofErr w:type="gramStart"/>
      <w:r w:rsidRPr="00772247">
        <w:rPr>
          <w:sz w:val="28"/>
          <w:szCs w:val="28"/>
        </w:rPr>
        <w:t>color:inherit</w:t>
      </w:r>
      <w:proofErr w:type="gramEnd"/>
      <w:r w:rsidRPr="00772247">
        <w:rPr>
          <w:sz w:val="28"/>
          <w:szCs w:val="28"/>
        </w:rPr>
        <w:t>;text-decoration:none</w:t>
      </w:r>
      <w:proofErr w:type="spellEnd"/>
      <w:r w:rsidRPr="00772247">
        <w:rPr>
          <w:sz w:val="28"/>
          <w:szCs w:val="28"/>
        </w:rPr>
        <w:t>}</w:t>
      </w:r>
    </w:p>
    <w:p w14:paraId="7F1E891A" w14:textId="77777777" w:rsidR="00772247" w:rsidRPr="00772247" w:rsidRDefault="00772247" w:rsidP="00772247">
      <w:pPr>
        <w:spacing w:line="276" w:lineRule="auto"/>
        <w:jc w:val="both"/>
        <w:rPr>
          <w:sz w:val="28"/>
          <w:szCs w:val="28"/>
        </w:rPr>
      </w:pPr>
    </w:p>
    <w:p w14:paraId="517E94FE"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wrap{</w:t>
      </w:r>
      <w:proofErr w:type="gramEnd"/>
    </w:p>
    <w:p w14:paraId="0026B981" w14:textId="77777777" w:rsidR="00772247" w:rsidRPr="00772247" w:rsidRDefault="00772247" w:rsidP="00772247">
      <w:pPr>
        <w:spacing w:line="276" w:lineRule="auto"/>
        <w:jc w:val="both"/>
        <w:rPr>
          <w:sz w:val="28"/>
          <w:szCs w:val="28"/>
        </w:rPr>
      </w:pPr>
      <w:r w:rsidRPr="00772247">
        <w:rPr>
          <w:sz w:val="28"/>
          <w:szCs w:val="28"/>
        </w:rPr>
        <w:tab/>
        <w:t>width:100%;</w:t>
      </w:r>
    </w:p>
    <w:p w14:paraId="68A74C8C"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margin:auto</w:t>
      </w:r>
      <w:proofErr w:type="spellEnd"/>
      <w:proofErr w:type="gramEnd"/>
      <w:r w:rsidRPr="00772247">
        <w:rPr>
          <w:sz w:val="28"/>
          <w:szCs w:val="28"/>
        </w:rPr>
        <w:t>;</w:t>
      </w:r>
    </w:p>
    <w:p w14:paraId="75308A06" w14:textId="77777777" w:rsidR="00772247" w:rsidRPr="00772247" w:rsidRDefault="00772247" w:rsidP="00772247">
      <w:pPr>
        <w:spacing w:line="276" w:lineRule="auto"/>
        <w:jc w:val="both"/>
        <w:rPr>
          <w:sz w:val="28"/>
          <w:szCs w:val="28"/>
        </w:rPr>
      </w:pPr>
      <w:r w:rsidRPr="00772247">
        <w:rPr>
          <w:sz w:val="28"/>
          <w:szCs w:val="28"/>
        </w:rPr>
        <w:tab/>
        <w:t>max-width:525px;</w:t>
      </w:r>
    </w:p>
    <w:p w14:paraId="622BF75F" w14:textId="77777777" w:rsidR="00772247" w:rsidRPr="00772247" w:rsidRDefault="00772247" w:rsidP="00772247">
      <w:pPr>
        <w:spacing w:line="276" w:lineRule="auto"/>
        <w:jc w:val="both"/>
        <w:rPr>
          <w:sz w:val="28"/>
          <w:szCs w:val="28"/>
        </w:rPr>
      </w:pPr>
      <w:r w:rsidRPr="00772247">
        <w:rPr>
          <w:sz w:val="28"/>
          <w:szCs w:val="28"/>
        </w:rPr>
        <w:tab/>
        <w:t>min-height:670px;</w:t>
      </w:r>
    </w:p>
    <w:p w14:paraId="4BBDE6A1"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position:relative</w:t>
      </w:r>
      <w:proofErr w:type="spellEnd"/>
      <w:proofErr w:type="gramEnd"/>
      <w:r w:rsidRPr="00772247">
        <w:rPr>
          <w:sz w:val="28"/>
          <w:szCs w:val="28"/>
        </w:rPr>
        <w:t>;</w:t>
      </w:r>
    </w:p>
    <w:p w14:paraId="4F4596A3" w14:textId="77777777" w:rsidR="00772247" w:rsidRPr="00772247" w:rsidRDefault="00772247" w:rsidP="00772247">
      <w:pPr>
        <w:spacing w:line="276" w:lineRule="auto"/>
        <w:jc w:val="both"/>
        <w:rPr>
          <w:sz w:val="28"/>
          <w:szCs w:val="28"/>
        </w:rPr>
      </w:pPr>
      <w:r w:rsidRPr="00772247">
        <w:rPr>
          <w:sz w:val="28"/>
          <w:szCs w:val="28"/>
        </w:rPr>
        <w:tab/>
        <w:t>background:url(https://raw.githubusercontent.com/khadkamhn/day-01-login-form/master/img/bg.jpg) no-repeat center;</w:t>
      </w:r>
    </w:p>
    <w:p w14:paraId="3BB0D77D" w14:textId="77777777" w:rsidR="00772247" w:rsidRPr="00772247" w:rsidRDefault="00772247" w:rsidP="00772247">
      <w:pPr>
        <w:spacing w:line="276" w:lineRule="auto"/>
        <w:jc w:val="both"/>
        <w:rPr>
          <w:sz w:val="28"/>
          <w:szCs w:val="28"/>
        </w:rPr>
      </w:pPr>
      <w:r w:rsidRPr="00772247">
        <w:rPr>
          <w:sz w:val="28"/>
          <w:szCs w:val="28"/>
        </w:rPr>
        <w:tab/>
        <w:t xml:space="preserve">box-shadow:0 12px 15px 0 </w:t>
      </w:r>
      <w:proofErr w:type="spellStart"/>
      <w:proofErr w:type="gramStart"/>
      <w:r w:rsidRPr="00772247">
        <w:rPr>
          <w:sz w:val="28"/>
          <w:szCs w:val="28"/>
        </w:rPr>
        <w:t>rgba</w:t>
      </w:r>
      <w:proofErr w:type="spellEnd"/>
      <w:r w:rsidRPr="00772247">
        <w:rPr>
          <w:sz w:val="28"/>
          <w:szCs w:val="28"/>
        </w:rPr>
        <w:t>(</w:t>
      </w:r>
      <w:proofErr w:type="gramEnd"/>
      <w:r w:rsidRPr="00772247">
        <w:rPr>
          <w:sz w:val="28"/>
          <w:szCs w:val="28"/>
        </w:rPr>
        <w:t xml:space="preserve">0,0,0,.24),0 17px 50px 0 </w:t>
      </w:r>
      <w:proofErr w:type="spellStart"/>
      <w:r w:rsidRPr="00772247">
        <w:rPr>
          <w:sz w:val="28"/>
          <w:szCs w:val="28"/>
        </w:rPr>
        <w:t>rgba</w:t>
      </w:r>
      <w:proofErr w:type="spellEnd"/>
      <w:r w:rsidRPr="00772247">
        <w:rPr>
          <w:sz w:val="28"/>
          <w:szCs w:val="28"/>
        </w:rPr>
        <w:t>(0,0,0,.19);</w:t>
      </w:r>
    </w:p>
    <w:p w14:paraId="0A479BF2" w14:textId="77777777" w:rsidR="00772247" w:rsidRPr="00772247" w:rsidRDefault="00772247" w:rsidP="00772247">
      <w:pPr>
        <w:spacing w:line="276" w:lineRule="auto"/>
        <w:jc w:val="both"/>
        <w:rPr>
          <w:sz w:val="28"/>
          <w:szCs w:val="28"/>
        </w:rPr>
      </w:pPr>
      <w:r w:rsidRPr="00772247">
        <w:rPr>
          <w:sz w:val="28"/>
          <w:szCs w:val="28"/>
        </w:rPr>
        <w:t>}</w:t>
      </w:r>
    </w:p>
    <w:p w14:paraId="78365BF7"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w:t>
      </w:r>
      <w:proofErr w:type="gramEnd"/>
    </w:p>
    <w:p w14:paraId="587316C1" w14:textId="77777777" w:rsidR="00772247" w:rsidRPr="00772247" w:rsidRDefault="00772247" w:rsidP="00772247">
      <w:pPr>
        <w:spacing w:line="276" w:lineRule="auto"/>
        <w:jc w:val="both"/>
        <w:rPr>
          <w:sz w:val="28"/>
          <w:szCs w:val="28"/>
        </w:rPr>
      </w:pPr>
      <w:r w:rsidRPr="00772247">
        <w:rPr>
          <w:sz w:val="28"/>
          <w:szCs w:val="28"/>
        </w:rPr>
        <w:tab/>
        <w:t>width:100%;</w:t>
      </w:r>
    </w:p>
    <w:p w14:paraId="523CC60D" w14:textId="77777777" w:rsidR="00772247" w:rsidRPr="00772247" w:rsidRDefault="00772247" w:rsidP="00772247">
      <w:pPr>
        <w:spacing w:line="276" w:lineRule="auto"/>
        <w:jc w:val="both"/>
        <w:rPr>
          <w:sz w:val="28"/>
          <w:szCs w:val="28"/>
        </w:rPr>
      </w:pPr>
      <w:r w:rsidRPr="00772247">
        <w:rPr>
          <w:sz w:val="28"/>
          <w:szCs w:val="28"/>
        </w:rPr>
        <w:tab/>
        <w:t>height:100%;</w:t>
      </w:r>
    </w:p>
    <w:p w14:paraId="0086B5B2"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position:absolute</w:t>
      </w:r>
      <w:proofErr w:type="spellEnd"/>
      <w:proofErr w:type="gramEnd"/>
      <w:r w:rsidRPr="00772247">
        <w:rPr>
          <w:sz w:val="28"/>
          <w:szCs w:val="28"/>
        </w:rPr>
        <w:t>;</w:t>
      </w:r>
    </w:p>
    <w:p w14:paraId="4AF52064" w14:textId="77777777" w:rsidR="00772247" w:rsidRPr="00772247" w:rsidRDefault="00772247" w:rsidP="00772247">
      <w:pPr>
        <w:spacing w:line="276" w:lineRule="auto"/>
        <w:jc w:val="both"/>
        <w:rPr>
          <w:sz w:val="28"/>
          <w:szCs w:val="28"/>
        </w:rPr>
      </w:pPr>
      <w:r w:rsidRPr="00772247">
        <w:rPr>
          <w:sz w:val="28"/>
          <w:szCs w:val="28"/>
        </w:rPr>
        <w:tab/>
        <w:t>padding:90px 70px 50px 70px;</w:t>
      </w:r>
    </w:p>
    <w:p w14:paraId="38E8750C"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background:rgba</w:t>
      </w:r>
      <w:proofErr w:type="spellEnd"/>
      <w:proofErr w:type="gramEnd"/>
      <w:r w:rsidRPr="00772247">
        <w:rPr>
          <w:sz w:val="28"/>
          <w:szCs w:val="28"/>
        </w:rPr>
        <w:t>(40,57,101,.9);</w:t>
      </w:r>
    </w:p>
    <w:p w14:paraId="48DF0EB2" w14:textId="77777777" w:rsidR="00772247" w:rsidRPr="00772247" w:rsidRDefault="00772247" w:rsidP="00772247">
      <w:pPr>
        <w:spacing w:line="276" w:lineRule="auto"/>
        <w:jc w:val="both"/>
        <w:rPr>
          <w:sz w:val="28"/>
          <w:szCs w:val="28"/>
        </w:rPr>
      </w:pPr>
      <w:r w:rsidRPr="00772247">
        <w:rPr>
          <w:sz w:val="28"/>
          <w:szCs w:val="28"/>
        </w:rPr>
        <w:t>}</w:t>
      </w:r>
    </w:p>
    <w:p w14:paraId="3043AB7D"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.sign</w:t>
      </w:r>
      <w:proofErr w:type="gramEnd"/>
      <w:r w:rsidRPr="00772247">
        <w:rPr>
          <w:sz w:val="28"/>
          <w:szCs w:val="28"/>
        </w:rPr>
        <w:t>-in-htm,</w:t>
      </w:r>
    </w:p>
    <w:p w14:paraId="2F16B8AC"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.sign</w:t>
      </w:r>
      <w:proofErr w:type="gramEnd"/>
      <w:r w:rsidRPr="00772247">
        <w:rPr>
          <w:sz w:val="28"/>
          <w:szCs w:val="28"/>
        </w:rPr>
        <w:t>-up-htm{</w:t>
      </w:r>
    </w:p>
    <w:p w14:paraId="15B7654B" w14:textId="77777777" w:rsidR="00772247" w:rsidRPr="00772247" w:rsidRDefault="00772247" w:rsidP="00772247">
      <w:pPr>
        <w:spacing w:line="276" w:lineRule="auto"/>
        <w:jc w:val="both"/>
        <w:rPr>
          <w:sz w:val="28"/>
          <w:szCs w:val="28"/>
        </w:rPr>
      </w:pPr>
      <w:r w:rsidRPr="00772247">
        <w:rPr>
          <w:sz w:val="28"/>
          <w:szCs w:val="28"/>
        </w:rPr>
        <w:tab/>
        <w:t>top:0;</w:t>
      </w:r>
    </w:p>
    <w:p w14:paraId="37B5BAAC" w14:textId="77777777" w:rsidR="00772247" w:rsidRPr="00772247" w:rsidRDefault="00772247" w:rsidP="00772247">
      <w:pPr>
        <w:spacing w:line="276" w:lineRule="auto"/>
        <w:jc w:val="both"/>
        <w:rPr>
          <w:sz w:val="28"/>
          <w:szCs w:val="28"/>
        </w:rPr>
      </w:pPr>
      <w:r w:rsidRPr="00772247">
        <w:rPr>
          <w:sz w:val="28"/>
          <w:szCs w:val="28"/>
        </w:rPr>
        <w:tab/>
        <w:t>left:0;</w:t>
      </w:r>
    </w:p>
    <w:p w14:paraId="51C73CD0" w14:textId="77777777" w:rsidR="00772247" w:rsidRPr="00772247" w:rsidRDefault="00772247" w:rsidP="00772247">
      <w:pPr>
        <w:spacing w:line="276" w:lineRule="auto"/>
        <w:jc w:val="both"/>
        <w:rPr>
          <w:sz w:val="28"/>
          <w:szCs w:val="28"/>
        </w:rPr>
      </w:pPr>
      <w:r w:rsidRPr="00772247">
        <w:rPr>
          <w:sz w:val="28"/>
          <w:szCs w:val="28"/>
        </w:rPr>
        <w:tab/>
        <w:t>right:0;</w:t>
      </w:r>
    </w:p>
    <w:p w14:paraId="6374D9B7" w14:textId="77777777" w:rsidR="00772247" w:rsidRPr="00772247" w:rsidRDefault="00772247" w:rsidP="00772247">
      <w:pPr>
        <w:spacing w:line="276" w:lineRule="auto"/>
        <w:jc w:val="both"/>
        <w:rPr>
          <w:sz w:val="28"/>
          <w:szCs w:val="28"/>
        </w:rPr>
      </w:pPr>
      <w:r w:rsidRPr="00772247">
        <w:rPr>
          <w:sz w:val="28"/>
          <w:szCs w:val="28"/>
        </w:rPr>
        <w:tab/>
        <w:t>bottom:0;</w:t>
      </w:r>
    </w:p>
    <w:p w14:paraId="14D13FBD"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position:absolute</w:t>
      </w:r>
      <w:proofErr w:type="spellEnd"/>
      <w:proofErr w:type="gramEnd"/>
      <w:r w:rsidRPr="00772247">
        <w:rPr>
          <w:sz w:val="28"/>
          <w:szCs w:val="28"/>
        </w:rPr>
        <w:t>;</w:t>
      </w:r>
    </w:p>
    <w:p w14:paraId="3A86EB9C"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transform:rotateY</w:t>
      </w:r>
      <w:proofErr w:type="spellEnd"/>
      <w:proofErr w:type="gramEnd"/>
      <w:r w:rsidRPr="00772247">
        <w:rPr>
          <w:sz w:val="28"/>
          <w:szCs w:val="28"/>
        </w:rPr>
        <w:t>(180deg);</w:t>
      </w:r>
    </w:p>
    <w:p w14:paraId="6509911E" w14:textId="77777777" w:rsidR="00772247" w:rsidRPr="00772247" w:rsidRDefault="00772247" w:rsidP="00772247">
      <w:pPr>
        <w:spacing w:line="276" w:lineRule="auto"/>
        <w:jc w:val="both"/>
        <w:rPr>
          <w:sz w:val="28"/>
          <w:szCs w:val="28"/>
        </w:rPr>
      </w:pPr>
      <w:r w:rsidRPr="00772247">
        <w:rPr>
          <w:sz w:val="28"/>
          <w:szCs w:val="28"/>
        </w:rPr>
        <w:tab/>
      </w:r>
      <w:proofErr w:type="spellStart"/>
      <w:r w:rsidRPr="00772247">
        <w:rPr>
          <w:sz w:val="28"/>
          <w:szCs w:val="28"/>
        </w:rPr>
        <w:t>backface-</w:t>
      </w:r>
      <w:proofErr w:type="gramStart"/>
      <w:r w:rsidRPr="00772247">
        <w:rPr>
          <w:sz w:val="28"/>
          <w:szCs w:val="28"/>
        </w:rPr>
        <w:t>visibility:hidden</w:t>
      </w:r>
      <w:proofErr w:type="spellEnd"/>
      <w:proofErr w:type="gramEnd"/>
      <w:r w:rsidRPr="00772247">
        <w:rPr>
          <w:sz w:val="28"/>
          <w:szCs w:val="28"/>
        </w:rPr>
        <w:t>;</w:t>
      </w:r>
    </w:p>
    <w:p w14:paraId="3B1116BF"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transition:all</w:t>
      </w:r>
      <w:proofErr w:type="spellEnd"/>
      <w:proofErr w:type="gramEnd"/>
      <w:r w:rsidRPr="00772247">
        <w:rPr>
          <w:sz w:val="28"/>
          <w:szCs w:val="28"/>
        </w:rPr>
        <w:t xml:space="preserve"> .4s linear;</w:t>
      </w:r>
    </w:p>
    <w:p w14:paraId="19A277FA" w14:textId="77777777" w:rsidR="00772247" w:rsidRPr="00772247" w:rsidRDefault="00772247" w:rsidP="00772247">
      <w:pPr>
        <w:spacing w:line="276" w:lineRule="auto"/>
        <w:jc w:val="both"/>
        <w:rPr>
          <w:sz w:val="28"/>
          <w:szCs w:val="28"/>
        </w:rPr>
      </w:pPr>
      <w:r w:rsidRPr="00772247">
        <w:rPr>
          <w:sz w:val="28"/>
          <w:szCs w:val="28"/>
        </w:rPr>
        <w:t>}</w:t>
      </w:r>
    </w:p>
    <w:p w14:paraId="08E17C7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.sign</w:t>
      </w:r>
      <w:proofErr w:type="gramEnd"/>
      <w:r w:rsidRPr="00772247">
        <w:rPr>
          <w:sz w:val="28"/>
          <w:szCs w:val="28"/>
        </w:rPr>
        <w:t>-in,</w:t>
      </w:r>
    </w:p>
    <w:p w14:paraId="4D701E52"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.sign</w:t>
      </w:r>
      <w:proofErr w:type="gramEnd"/>
      <w:r w:rsidRPr="00772247">
        <w:rPr>
          <w:sz w:val="28"/>
          <w:szCs w:val="28"/>
        </w:rPr>
        <w:t>-up,</w:t>
      </w:r>
    </w:p>
    <w:p w14:paraId="614801C2"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.check{</w:t>
      </w:r>
    </w:p>
    <w:p w14:paraId="227864BE"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display:none</w:t>
      </w:r>
      <w:proofErr w:type="spellEnd"/>
      <w:proofErr w:type="gramEnd"/>
      <w:r w:rsidRPr="00772247">
        <w:rPr>
          <w:sz w:val="28"/>
          <w:szCs w:val="28"/>
        </w:rPr>
        <w:t>;</w:t>
      </w:r>
    </w:p>
    <w:p w14:paraId="7FBD8AC3" w14:textId="77777777" w:rsidR="00772247" w:rsidRPr="00772247" w:rsidRDefault="00772247" w:rsidP="00772247">
      <w:pPr>
        <w:spacing w:line="276" w:lineRule="auto"/>
        <w:jc w:val="both"/>
        <w:rPr>
          <w:sz w:val="28"/>
          <w:szCs w:val="28"/>
        </w:rPr>
      </w:pPr>
      <w:r w:rsidRPr="00772247">
        <w:rPr>
          <w:sz w:val="28"/>
          <w:szCs w:val="28"/>
        </w:rPr>
        <w:t>}</w:t>
      </w:r>
    </w:p>
    <w:p w14:paraId="25814E75" w14:textId="77777777" w:rsidR="00772247" w:rsidRPr="00772247" w:rsidRDefault="00772247" w:rsidP="00772247">
      <w:pPr>
        <w:spacing w:line="276" w:lineRule="auto"/>
        <w:jc w:val="both"/>
        <w:rPr>
          <w:sz w:val="28"/>
          <w:szCs w:val="28"/>
        </w:rPr>
      </w:pPr>
      <w:r w:rsidRPr="00772247">
        <w:rPr>
          <w:sz w:val="28"/>
          <w:szCs w:val="28"/>
        </w:rPr>
        <w:t>.login-html .tab,</w:t>
      </w:r>
    </w:p>
    <w:p w14:paraId="6CAB9C78" w14:textId="77777777" w:rsidR="00772247" w:rsidRPr="00772247" w:rsidRDefault="00772247" w:rsidP="00772247">
      <w:pPr>
        <w:spacing w:line="276" w:lineRule="auto"/>
        <w:jc w:val="both"/>
        <w:rPr>
          <w:sz w:val="28"/>
          <w:szCs w:val="28"/>
        </w:rPr>
      </w:pPr>
      <w:r w:rsidRPr="00772247">
        <w:rPr>
          <w:sz w:val="28"/>
          <w:szCs w:val="28"/>
        </w:rPr>
        <w:lastRenderedPageBreak/>
        <w:t>.login-</w:t>
      </w:r>
      <w:proofErr w:type="gramStart"/>
      <w:r w:rsidRPr="00772247">
        <w:rPr>
          <w:sz w:val="28"/>
          <w:szCs w:val="28"/>
        </w:rPr>
        <w:t>form .group</w:t>
      </w:r>
      <w:proofErr w:type="gramEnd"/>
      <w:r w:rsidRPr="00772247">
        <w:rPr>
          <w:sz w:val="28"/>
          <w:szCs w:val="28"/>
        </w:rPr>
        <w:t xml:space="preserve"> .label,</w:t>
      </w:r>
    </w:p>
    <w:p w14:paraId="0E9E89C1"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.button{</w:t>
      </w:r>
    </w:p>
    <w:p w14:paraId="731762CA" w14:textId="77777777" w:rsidR="00772247" w:rsidRPr="00772247" w:rsidRDefault="00772247" w:rsidP="00772247">
      <w:pPr>
        <w:spacing w:line="276" w:lineRule="auto"/>
        <w:jc w:val="both"/>
        <w:rPr>
          <w:sz w:val="28"/>
          <w:szCs w:val="28"/>
        </w:rPr>
      </w:pPr>
      <w:r w:rsidRPr="00772247">
        <w:rPr>
          <w:sz w:val="28"/>
          <w:szCs w:val="28"/>
        </w:rPr>
        <w:tab/>
      </w:r>
      <w:proofErr w:type="spellStart"/>
      <w:r w:rsidRPr="00772247">
        <w:rPr>
          <w:sz w:val="28"/>
          <w:szCs w:val="28"/>
        </w:rPr>
        <w:t>text-</w:t>
      </w:r>
      <w:proofErr w:type="gramStart"/>
      <w:r w:rsidRPr="00772247">
        <w:rPr>
          <w:sz w:val="28"/>
          <w:szCs w:val="28"/>
        </w:rPr>
        <w:t>transform:uppercase</w:t>
      </w:r>
      <w:proofErr w:type="spellEnd"/>
      <w:proofErr w:type="gramEnd"/>
      <w:r w:rsidRPr="00772247">
        <w:rPr>
          <w:sz w:val="28"/>
          <w:szCs w:val="28"/>
        </w:rPr>
        <w:t>;</w:t>
      </w:r>
    </w:p>
    <w:p w14:paraId="6335C9A1" w14:textId="77777777" w:rsidR="00772247" w:rsidRPr="00772247" w:rsidRDefault="00772247" w:rsidP="00772247">
      <w:pPr>
        <w:spacing w:line="276" w:lineRule="auto"/>
        <w:jc w:val="both"/>
        <w:rPr>
          <w:sz w:val="28"/>
          <w:szCs w:val="28"/>
        </w:rPr>
      </w:pPr>
      <w:r w:rsidRPr="00772247">
        <w:rPr>
          <w:sz w:val="28"/>
          <w:szCs w:val="28"/>
        </w:rPr>
        <w:t>}</w:t>
      </w:r>
    </w:p>
    <w:p w14:paraId="21851535" w14:textId="77777777" w:rsidR="00772247" w:rsidRPr="00772247" w:rsidRDefault="00772247" w:rsidP="00772247">
      <w:pPr>
        <w:spacing w:line="276" w:lineRule="auto"/>
        <w:jc w:val="both"/>
        <w:rPr>
          <w:sz w:val="28"/>
          <w:szCs w:val="28"/>
        </w:rPr>
      </w:pPr>
      <w:r w:rsidRPr="00772247">
        <w:rPr>
          <w:sz w:val="28"/>
          <w:szCs w:val="28"/>
        </w:rPr>
        <w:t>.login-html .</w:t>
      </w:r>
      <w:proofErr w:type="gramStart"/>
      <w:r w:rsidRPr="00772247">
        <w:rPr>
          <w:sz w:val="28"/>
          <w:szCs w:val="28"/>
        </w:rPr>
        <w:t>tab{</w:t>
      </w:r>
      <w:proofErr w:type="gramEnd"/>
    </w:p>
    <w:p w14:paraId="098B656E" w14:textId="77777777" w:rsidR="00772247" w:rsidRPr="00772247" w:rsidRDefault="00772247" w:rsidP="00772247">
      <w:pPr>
        <w:spacing w:line="276" w:lineRule="auto"/>
        <w:jc w:val="both"/>
        <w:rPr>
          <w:sz w:val="28"/>
          <w:szCs w:val="28"/>
        </w:rPr>
      </w:pPr>
      <w:r w:rsidRPr="00772247">
        <w:rPr>
          <w:sz w:val="28"/>
          <w:szCs w:val="28"/>
        </w:rPr>
        <w:tab/>
        <w:t>font-size:22px;</w:t>
      </w:r>
    </w:p>
    <w:p w14:paraId="43BED1E7" w14:textId="77777777" w:rsidR="00772247" w:rsidRPr="00772247" w:rsidRDefault="00772247" w:rsidP="00772247">
      <w:pPr>
        <w:spacing w:line="276" w:lineRule="auto"/>
        <w:jc w:val="both"/>
        <w:rPr>
          <w:sz w:val="28"/>
          <w:szCs w:val="28"/>
        </w:rPr>
      </w:pPr>
      <w:r w:rsidRPr="00772247">
        <w:rPr>
          <w:sz w:val="28"/>
          <w:szCs w:val="28"/>
        </w:rPr>
        <w:tab/>
        <w:t>margin-right:15px;</w:t>
      </w:r>
    </w:p>
    <w:p w14:paraId="0A875374" w14:textId="77777777" w:rsidR="00772247" w:rsidRPr="00772247" w:rsidRDefault="00772247" w:rsidP="00772247">
      <w:pPr>
        <w:spacing w:line="276" w:lineRule="auto"/>
        <w:jc w:val="both"/>
        <w:rPr>
          <w:sz w:val="28"/>
          <w:szCs w:val="28"/>
        </w:rPr>
      </w:pPr>
      <w:r w:rsidRPr="00772247">
        <w:rPr>
          <w:sz w:val="28"/>
          <w:szCs w:val="28"/>
        </w:rPr>
        <w:tab/>
        <w:t>padding-bottom:5px;</w:t>
      </w:r>
    </w:p>
    <w:p w14:paraId="04993607" w14:textId="77777777" w:rsidR="00772247" w:rsidRPr="00772247" w:rsidRDefault="00772247" w:rsidP="00772247">
      <w:pPr>
        <w:spacing w:line="276" w:lineRule="auto"/>
        <w:jc w:val="both"/>
        <w:rPr>
          <w:sz w:val="28"/>
          <w:szCs w:val="28"/>
        </w:rPr>
      </w:pPr>
      <w:r w:rsidRPr="00772247">
        <w:rPr>
          <w:sz w:val="28"/>
          <w:szCs w:val="28"/>
        </w:rPr>
        <w:tab/>
        <w:t>margin:0 15px 10px 0;</w:t>
      </w:r>
    </w:p>
    <w:p w14:paraId="04BA5674"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display:inline</w:t>
      </w:r>
      <w:proofErr w:type="gramEnd"/>
      <w:r w:rsidRPr="00772247">
        <w:rPr>
          <w:sz w:val="28"/>
          <w:szCs w:val="28"/>
        </w:rPr>
        <w:t>-block</w:t>
      </w:r>
      <w:proofErr w:type="spellEnd"/>
      <w:r w:rsidRPr="00772247">
        <w:rPr>
          <w:sz w:val="28"/>
          <w:szCs w:val="28"/>
        </w:rPr>
        <w:t>;</w:t>
      </w:r>
    </w:p>
    <w:p w14:paraId="7B93648C" w14:textId="77777777" w:rsidR="00772247" w:rsidRPr="00772247" w:rsidRDefault="00772247" w:rsidP="00772247">
      <w:pPr>
        <w:spacing w:line="276" w:lineRule="auto"/>
        <w:jc w:val="both"/>
        <w:rPr>
          <w:sz w:val="28"/>
          <w:szCs w:val="28"/>
        </w:rPr>
      </w:pPr>
      <w:r w:rsidRPr="00772247">
        <w:rPr>
          <w:sz w:val="28"/>
          <w:szCs w:val="28"/>
        </w:rPr>
        <w:tab/>
        <w:t>border-bottom:2px solid transparent;</w:t>
      </w:r>
    </w:p>
    <w:p w14:paraId="608548D7" w14:textId="77777777" w:rsidR="00772247" w:rsidRPr="00772247" w:rsidRDefault="00772247" w:rsidP="00772247">
      <w:pPr>
        <w:spacing w:line="276" w:lineRule="auto"/>
        <w:jc w:val="both"/>
        <w:rPr>
          <w:sz w:val="28"/>
          <w:szCs w:val="28"/>
        </w:rPr>
      </w:pPr>
      <w:r w:rsidRPr="00772247">
        <w:rPr>
          <w:sz w:val="28"/>
          <w:szCs w:val="28"/>
        </w:rPr>
        <w:t>}</w:t>
      </w:r>
    </w:p>
    <w:p w14:paraId="74485537"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w:t>
      </w:r>
      <w:proofErr w:type="spellStart"/>
      <w:r w:rsidRPr="00772247">
        <w:rPr>
          <w:sz w:val="28"/>
          <w:szCs w:val="28"/>
        </w:rPr>
        <w:t>sign</w:t>
      </w:r>
      <w:proofErr w:type="gramEnd"/>
      <w:r w:rsidRPr="00772247">
        <w:rPr>
          <w:sz w:val="28"/>
          <w:szCs w:val="28"/>
        </w:rPr>
        <w:t>-in:checked</w:t>
      </w:r>
      <w:proofErr w:type="spellEnd"/>
      <w:r w:rsidRPr="00772247">
        <w:rPr>
          <w:sz w:val="28"/>
          <w:szCs w:val="28"/>
        </w:rPr>
        <w:t xml:space="preserve"> + .tab,</w:t>
      </w:r>
    </w:p>
    <w:p w14:paraId="15FA1B8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w:t>
      </w:r>
      <w:proofErr w:type="spellStart"/>
      <w:r w:rsidRPr="00772247">
        <w:rPr>
          <w:sz w:val="28"/>
          <w:szCs w:val="28"/>
        </w:rPr>
        <w:t>sign</w:t>
      </w:r>
      <w:proofErr w:type="gramEnd"/>
      <w:r w:rsidRPr="00772247">
        <w:rPr>
          <w:sz w:val="28"/>
          <w:szCs w:val="28"/>
        </w:rPr>
        <w:t>-up:checked</w:t>
      </w:r>
      <w:proofErr w:type="spellEnd"/>
      <w:r w:rsidRPr="00772247">
        <w:rPr>
          <w:sz w:val="28"/>
          <w:szCs w:val="28"/>
        </w:rPr>
        <w:t xml:space="preserve"> + .tab{</w:t>
      </w:r>
    </w:p>
    <w:p w14:paraId="36FE463C"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color:#</w:t>
      </w:r>
      <w:proofErr w:type="spellStart"/>
      <w:proofErr w:type="gramEnd"/>
      <w:r w:rsidRPr="00772247">
        <w:rPr>
          <w:sz w:val="28"/>
          <w:szCs w:val="28"/>
        </w:rPr>
        <w:t>fff</w:t>
      </w:r>
      <w:proofErr w:type="spellEnd"/>
      <w:r w:rsidRPr="00772247">
        <w:rPr>
          <w:sz w:val="28"/>
          <w:szCs w:val="28"/>
        </w:rPr>
        <w:t>;</w:t>
      </w:r>
    </w:p>
    <w:p w14:paraId="53D936E0" w14:textId="77777777" w:rsidR="00772247" w:rsidRPr="00772247" w:rsidRDefault="00772247" w:rsidP="00772247">
      <w:pPr>
        <w:spacing w:line="276" w:lineRule="auto"/>
        <w:jc w:val="both"/>
        <w:rPr>
          <w:sz w:val="28"/>
          <w:szCs w:val="28"/>
        </w:rPr>
      </w:pPr>
      <w:r w:rsidRPr="00772247">
        <w:rPr>
          <w:sz w:val="28"/>
          <w:szCs w:val="28"/>
        </w:rPr>
        <w:tab/>
        <w:t>border-</w:t>
      </w:r>
      <w:proofErr w:type="gramStart"/>
      <w:r w:rsidRPr="00772247">
        <w:rPr>
          <w:sz w:val="28"/>
          <w:szCs w:val="28"/>
        </w:rPr>
        <w:t>color:#</w:t>
      </w:r>
      <w:proofErr w:type="gramEnd"/>
      <w:r w:rsidRPr="00772247">
        <w:rPr>
          <w:sz w:val="28"/>
          <w:szCs w:val="28"/>
        </w:rPr>
        <w:t>1161ee;</w:t>
      </w:r>
    </w:p>
    <w:p w14:paraId="4F1B095D" w14:textId="77777777" w:rsidR="00772247" w:rsidRPr="00772247" w:rsidRDefault="00772247" w:rsidP="00772247">
      <w:pPr>
        <w:spacing w:line="276" w:lineRule="auto"/>
        <w:jc w:val="both"/>
        <w:rPr>
          <w:sz w:val="28"/>
          <w:szCs w:val="28"/>
        </w:rPr>
      </w:pPr>
      <w:r w:rsidRPr="00772247">
        <w:rPr>
          <w:sz w:val="28"/>
          <w:szCs w:val="28"/>
        </w:rPr>
        <w:t>}</w:t>
      </w:r>
    </w:p>
    <w:p w14:paraId="5B43146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w:t>
      </w:r>
      <w:proofErr w:type="gramEnd"/>
    </w:p>
    <w:p w14:paraId="377237D7" w14:textId="77777777" w:rsidR="00772247" w:rsidRPr="00772247" w:rsidRDefault="00772247" w:rsidP="00772247">
      <w:pPr>
        <w:spacing w:line="276" w:lineRule="auto"/>
        <w:jc w:val="both"/>
        <w:rPr>
          <w:sz w:val="28"/>
          <w:szCs w:val="28"/>
        </w:rPr>
      </w:pPr>
      <w:r w:rsidRPr="00772247">
        <w:rPr>
          <w:sz w:val="28"/>
          <w:szCs w:val="28"/>
        </w:rPr>
        <w:tab/>
        <w:t>min-height:345px;</w:t>
      </w:r>
    </w:p>
    <w:p w14:paraId="33D50215"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position:relative</w:t>
      </w:r>
      <w:proofErr w:type="spellEnd"/>
      <w:proofErr w:type="gramEnd"/>
      <w:r w:rsidRPr="00772247">
        <w:rPr>
          <w:sz w:val="28"/>
          <w:szCs w:val="28"/>
        </w:rPr>
        <w:t>;</w:t>
      </w:r>
    </w:p>
    <w:p w14:paraId="0DBDA457" w14:textId="77777777" w:rsidR="00772247" w:rsidRPr="00772247" w:rsidRDefault="00772247" w:rsidP="00772247">
      <w:pPr>
        <w:spacing w:line="276" w:lineRule="auto"/>
        <w:jc w:val="both"/>
        <w:rPr>
          <w:sz w:val="28"/>
          <w:szCs w:val="28"/>
        </w:rPr>
      </w:pPr>
      <w:r w:rsidRPr="00772247">
        <w:rPr>
          <w:sz w:val="28"/>
          <w:szCs w:val="28"/>
        </w:rPr>
        <w:tab/>
        <w:t>perspective:1000px;</w:t>
      </w:r>
    </w:p>
    <w:p w14:paraId="3F5666BC" w14:textId="77777777" w:rsidR="00772247" w:rsidRPr="00772247" w:rsidRDefault="00772247" w:rsidP="00772247">
      <w:pPr>
        <w:spacing w:line="276" w:lineRule="auto"/>
        <w:jc w:val="both"/>
        <w:rPr>
          <w:sz w:val="28"/>
          <w:szCs w:val="28"/>
        </w:rPr>
      </w:pPr>
      <w:r w:rsidRPr="00772247">
        <w:rPr>
          <w:sz w:val="28"/>
          <w:szCs w:val="28"/>
        </w:rPr>
        <w:tab/>
        <w:t>transform-</w:t>
      </w:r>
      <w:proofErr w:type="gramStart"/>
      <w:r w:rsidRPr="00772247">
        <w:rPr>
          <w:sz w:val="28"/>
          <w:szCs w:val="28"/>
        </w:rPr>
        <w:t>style:preserve</w:t>
      </w:r>
      <w:proofErr w:type="gramEnd"/>
      <w:r w:rsidRPr="00772247">
        <w:rPr>
          <w:sz w:val="28"/>
          <w:szCs w:val="28"/>
        </w:rPr>
        <w:t>-3d;</w:t>
      </w:r>
    </w:p>
    <w:p w14:paraId="70B01EEC" w14:textId="77777777" w:rsidR="00772247" w:rsidRPr="00772247" w:rsidRDefault="00772247" w:rsidP="00772247">
      <w:pPr>
        <w:spacing w:line="276" w:lineRule="auto"/>
        <w:jc w:val="both"/>
        <w:rPr>
          <w:sz w:val="28"/>
          <w:szCs w:val="28"/>
        </w:rPr>
      </w:pPr>
      <w:r w:rsidRPr="00772247">
        <w:rPr>
          <w:sz w:val="28"/>
          <w:szCs w:val="28"/>
        </w:rPr>
        <w:t>}</w:t>
      </w:r>
    </w:p>
    <w:p w14:paraId="2F9F41C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w:t>
      </w:r>
    </w:p>
    <w:p w14:paraId="0BAAC3C3" w14:textId="77777777" w:rsidR="00772247" w:rsidRPr="00772247" w:rsidRDefault="00772247" w:rsidP="00772247">
      <w:pPr>
        <w:spacing w:line="276" w:lineRule="auto"/>
        <w:jc w:val="both"/>
        <w:rPr>
          <w:sz w:val="28"/>
          <w:szCs w:val="28"/>
        </w:rPr>
      </w:pPr>
      <w:r w:rsidRPr="00772247">
        <w:rPr>
          <w:sz w:val="28"/>
          <w:szCs w:val="28"/>
        </w:rPr>
        <w:tab/>
        <w:t>margin-bottom:15px;</w:t>
      </w:r>
    </w:p>
    <w:p w14:paraId="3124D53A" w14:textId="77777777" w:rsidR="00772247" w:rsidRPr="00772247" w:rsidRDefault="00772247" w:rsidP="00772247">
      <w:pPr>
        <w:spacing w:line="276" w:lineRule="auto"/>
        <w:jc w:val="both"/>
        <w:rPr>
          <w:sz w:val="28"/>
          <w:szCs w:val="28"/>
        </w:rPr>
      </w:pPr>
      <w:r w:rsidRPr="00772247">
        <w:rPr>
          <w:sz w:val="28"/>
          <w:szCs w:val="28"/>
        </w:rPr>
        <w:t>}</w:t>
      </w:r>
    </w:p>
    <w:p w14:paraId="6D14CD30"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w:t>
      </w:r>
    </w:p>
    <w:p w14:paraId="52109057"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.input,</w:t>
      </w:r>
    </w:p>
    <w:p w14:paraId="607E34A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.button{</w:t>
      </w:r>
    </w:p>
    <w:p w14:paraId="64B66C04" w14:textId="77777777" w:rsidR="00772247" w:rsidRPr="00772247" w:rsidRDefault="00772247" w:rsidP="00772247">
      <w:pPr>
        <w:spacing w:line="276" w:lineRule="auto"/>
        <w:jc w:val="both"/>
        <w:rPr>
          <w:sz w:val="28"/>
          <w:szCs w:val="28"/>
        </w:rPr>
      </w:pPr>
      <w:r w:rsidRPr="00772247">
        <w:rPr>
          <w:sz w:val="28"/>
          <w:szCs w:val="28"/>
        </w:rPr>
        <w:tab/>
        <w:t>width:100%;</w:t>
      </w:r>
    </w:p>
    <w:p w14:paraId="455AB9A2"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color:#</w:t>
      </w:r>
      <w:proofErr w:type="spellStart"/>
      <w:proofErr w:type="gramEnd"/>
      <w:r w:rsidRPr="00772247">
        <w:rPr>
          <w:sz w:val="28"/>
          <w:szCs w:val="28"/>
        </w:rPr>
        <w:t>fff</w:t>
      </w:r>
      <w:proofErr w:type="spellEnd"/>
      <w:r w:rsidRPr="00772247">
        <w:rPr>
          <w:sz w:val="28"/>
          <w:szCs w:val="28"/>
        </w:rPr>
        <w:t>;</w:t>
      </w:r>
    </w:p>
    <w:p w14:paraId="44905012"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display:block</w:t>
      </w:r>
      <w:proofErr w:type="spellEnd"/>
      <w:proofErr w:type="gramEnd"/>
      <w:r w:rsidRPr="00772247">
        <w:rPr>
          <w:sz w:val="28"/>
          <w:szCs w:val="28"/>
        </w:rPr>
        <w:t>;</w:t>
      </w:r>
    </w:p>
    <w:p w14:paraId="6F5CA2AB" w14:textId="77777777" w:rsidR="00772247" w:rsidRPr="00772247" w:rsidRDefault="00772247" w:rsidP="00772247">
      <w:pPr>
        <w:spacing w:line="276" w:lineRule="auto"/>
        <w:jc w:val="both"/>
        <w:rPr>
          <w:sz w:val="28"/>
          <w:szCs w:val="28"/>
        </w:rPr>
      </w:pPr>
      <w:r w:rsidRPr="00772247">
        <w:rPr>
          <w:sz w:val="28"/>
          <w:szCs w:val="28"/>
        </w:rPr>
        <w:t>}</w:t>
      </w:r>
    </w:p>
    <w:p w14:paraId="4FD97C0C"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.input,</w:t>
      </w:r>
    </w:p>
    <w:p w14:paraId="6578B0FF"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.button{</w:t>
      </w:r>
    </w:p>
    <w:p w14:paraId="622B2244"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border:none</w:t>
      </w:r>
      <w:proofErr w:type="spellEnd"/>
      <w:proofErr w:type="gramEnd"/>
      <w:r w:rsidRPr="00772247">
        <w:rPr>
          <w:sz w:val="28"/>
          <w:szCs w:val="28"/>
        </w:rPr>
        <w:t>;</w:t>
      </w:r>
    </w:p>
    <w:p w14:paraId="2BCE7FAB" w14:textId="77777777" w:rsidR="00772247" w:rsidRPr="00772247" w:rsidRDefault="00772247" w:rsidP="00772247">
      <w:pPr>
        <w:spacing w:line="276" w:lineRule="auto"/>
        <w:jc w:val="both"/>
        <w:rPr>
          <w:sz w:val="28"/>
          <w:szCs w:val="28"/>
        </w:rPr>
      </w:pPr>
      <w:r w:rsidRPr="00772247">
        <w:rPr>
          <w:sz w:val="28"/>
          <w:szCs w:val="28"/>
        </w:rPr>
        <w:lastRenderedPageBreak/>
        <w:tab/>
        <w:t>padding:15px 20px;</w:t>
      </w:r>
    </w:p>
    <w:p w14:paraId="2C048B5A" w14:textId="77777777" w:rsidR="00772247" w:rsidRPr="00772247" w:rsidRDefault="00772247" w:rsidP="00772247">
      <w:pPr>
        <w:spacing w:line="276" w:lineRule="auto"/>
        <w:jc w:val="both"/>
        <w:rPr>
          <w:sz w:val="28"/>
          <w:szCs w:val="28"/>
        </w:rPr>
      </w:pPr>
      <w:r w:rsidRPr="00772247">
        <w:rPr>
          <w:sz w:val="28"/>
          <w:szCs w:val="28"/>
        </w:rPr>
        <w:tab/>
        <w:t>border-radius:25px;</w:t>
      </w:r>
    </w:p>
    <w:p w14:paraId="4562D96E"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background:rgba</w:t>
      </w:r>
      <w:proofErr w:type="spellEnd"/>
      <w:proofErr w:type="gramEnd"/>
      <w:r w:rsidRPr="00772247">
        <w:rPr>
          <w:sz w:val="28"/>
          <w:szCs w:val="28"/>
        </w:rPr>
        <w:t>(255,255,255,.1);</w:t>
      </w:r>
    </w:p>
    <w:p w14:paraId="7C3C33B7" w14:textId="77777777" w:rsidR="00772247" w:rsidRPr="00772247" w:rsidRDefault="00772247" w:rsidP="00772247">
      <w:pPr>
        <w:spacing w:line="276" w:lineRule="auto"/>
        <w:jc w:val="both"/>
        <w:rPr>
          <w:sz w:val="28"/>
          <w:szCs w:val="28"/>
        </w:rPr>
      </w:pPr>
      <w:r w:rsidRPr="00772247">
        <w:rPr>
          <w:sz w:val="28"/>
          <w:szCs w:val="28"/>
        </w:rPr>
        <w:t>}</w:t>
      </w:r>
    </w:p>
    <w:p w14:paraId="2C98DCC2"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input[data-type="password"]{</w:t>
      </w:r>
    </w:p>
    <w:p w14:paraId="7F59B9E4" w14:textId="77777777" w:rsidR="00772247" w:rsidRPr="00772247" w:rsidRDefault="00772247" w:rsidP="00772247">
      <w:pPr>
        <w:spacing w:line="276" w:lineRule="auto"/>
        <w:jc w:val="both"/>
        <w:rPr>
          <w:sz w:val="28"/>
          <w:szCs w:val="28"/>
        </w:rPr>
      </w:pPr>
      <w:r w:rsidRPr="00772247">
        <w:rPr>
          <w:sz w:val="28"/>
          <w:szCs w:val="28"/>
        </w:rPr>
        <w:tab/>
      </w:r>
      <w:proofErr w:type="spellStart"/>
      <w:r w:rsidRPr="00772247">
        <w:rPr>
          <w:sz w:val="28"/>
          <w:szCs w:val="28"/>
        </w:rPr>
        <w:t>text-</w:t>
      </w:r>
      <w:proofErr w:type="gramStart"/>
      <w:r w:rsidRPr="00772247">
        <w:rPr>
          <w:sz w:val="28"/>
          <w:szCs w:val="28"/>
        </w:rPr>
        <w:t>security:circle</w:t>
      </w:r>
      <w:proofErr w:type="spellEnd"/>
      <w:proofErr w:type="gramEnd"/>
      <w:r w:rsidRPr="00772247">
        <w:rPr>
          <w:sz w:val="28"/>
          <w:szCs w:val="28"/>
        </w:rPr>
        <w:t>;</w:t>
      </w:r>
    </w:p>
    <w:p w14:paraId="303D619B" w14:textId="77777777" w:rsidR="00772247" w:rsidRPr="00772247" w:rsidRDefault="00772247" w:rsidP="00772247">
      <w:pPr>
        <w:spacing w:line="276" w:lineRule="auto"/>
        <w:jc w:val="both"/>
        <w:rPr>
          <w:sz w:val="28"/>
          <w:szCs w:val="28"/>
        </w:rPr>
      </w:pPr>
      <w:r w:rsidRPr="00772247">
        <w:rPr>
          <w:sz w:val="28"/>
          <w:szCs w:val="28"/>
        </w:rPr>
        <w:tab/>
        <w:t>-</w:t>
      </w:r>
      <w:proofErr w:type="spellStart"/>
      <w:r w:rsidRPr="00772247">
        <w:rPr>
          <w:sz w:val="28"/>
          <w:szCs w:val="28"/>
        </w:rPr>
        <w:t>webkit-text-</w:t>
      </w:r>
      <w:proofErr w:type="gramStart"/>
      <w:r w:rsidRPr="00772247">
        <w:rPr>
          <w:sz w:val="28"/>
          <w:szCs w:val="28"/>
        </w:rPr>
        <w:t>security:circle</w:t>
      </w:r>
      <w:proofErr w:type="spellEnd"/>
      <w:proofErr w:type="gramEnd"/>
      <w:r w:rsidRPr="00772247">
        <w:rPr>
          <w:sz w:val="28"/>
          <w:szCs w:val="28"/>
        </w:rPr>
        <w:t>;</w:t>
      </w:r>
    </w:p>
    <w:p w14:paraId="3DD641DD" w14:textId="77777777" w:rsidR="00772247" w:rsidRPr="00772247" w:rsidRDefault="00772247" w:rsidP="00772247">
      <w:pPr>
        <w:spacing w:line="276" w:lineRule="auto"/>
        <w:jc w:val="both"/>
        <w:rPr>
          <w:sz w:val="28"/>
          <w:szCs w:val="28"/>
        </w:rPr>
      </w:pPr>
      <w:r w:rsidRPr="00772247">
        <w:rPr>
          <w:sz w:val="28"/>
          <w:szCs w:val="28"/>
        </w:rPr>
        <w:t>}</w:t>
      </w:r>
    </w:p>
    <w:p w14:paraId="5FA98ADB"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w:t>
      </w:r>
    </w:p>
    <w:p w14:paraId="0640F005"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color:#</w:t>
      </w:r>
      <w:proofErr w:type="spellStart"/>
      <w:proofErr w:type="gramEnd"/>
      <w:r w:rsidRPr="00772247">
        <w:rPr>
          <w:sz w:val="28"/>
          <w:szCs w:val="28"/>
        </w:rPr>
        <w:t>aaa</w:t>
      </w:r>
      <w:proofErr w:type="spellEnd"/>
      <w:r w:rsidRPr="00772247">
        <w:rPr>
          <w:sz w:val="28"/>
          <w:szCs w:val="28"/>
        </w:rPr>
        <w:t>;</w:t>
      </w:r>
    </w:p>
    <w:p w14:paraId="044497FB" w14:textId="77777777" w:rsidR="00772247" w:rsidRPr="00772247" w:rsidRDefault="00772247" w:rsidP="00772247">
      <w:pPr>
        <w:spacing w:line="276" w:lineRule="auto"/>
        <w:jc w:val="both"/>
        <w:rPr>
          <w:sz w:val="28"/>
          <w:szCs w:val="28"/>
        </w:rPr>
      </w:pPr>
      <w:r w:rsidRPr="00772247">
        <w:rPr>
          <w:sz w:val="28"/>
          <w:szCs w:val="28"/>
        </w:rPr>
        <w:tab/>
        <w:t>font-size:12px;</w:t>
      </w:r>
    </w:p>
    <w:p w14:paraId="56873972" w14:textId="77777777" w:rsidR="00772247" w:rsidRPr="00772247" w:rsidRDefault="00772247" w:rsidP="00772247">
      <w:pPr>
        <w:spacing w:line="276" w:lineRule="auto"/>
        <w:jc w:val="both"/>
        <w:rPr>
          <w:sz w:val="28"/>
          <w:szCs w:val="28"/>
        </w:rPr>
      </w:pPr>
      <w:r w:rsidRPr="00772247">
        <w:rPr>
          <w:sz w:val="28"/>
          <w:szCs w:val="28"/>
        </w:rPr>
        <w:t>}</w:t>
      </w:r>
    </w:p>
    <w:p w14:paraId="1CB3AC46"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.button{</w:t>
      </w:r>
    </w:p>
    <w:p w14:paraId="33E4B573"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background:#</w:t>
      </w:r>
      <w:proofErr w:type="gramEnd"/>
      <w:r w:rsidRPr="00772247">
        <w:rPr>
          <w:sz w:val="28"/>
          <w:szCs w:val="28"/>
        </w:rPr>
        <w:t>1161ee;</w:t>
      </w:r>
    </w:p>
    <w:p w14:paraId="6811C335" w14:textId="77777777" w:rsidR="00772247" w:rsidRPr="00772247" w:rsidRDefault="00772247" w:rsidP="00772247">
      <w:pPr>
        <w:spacing w:line="276" w:lineRule="auto"/>
        <w:jc w:val="both"/>
        <w:rPr>
          <w:sz w:val="28"/>
          <w:szCs w:val="28"/>
        </w:rPr>
      </w:pPr>
      <w:r w:rsidRPr="00772247">
        <w:rPr>
          <w:sz w:val="28"/>
          <w:szCs w:val="28"/>
        </w:rPr>
        <w:t>}</w:t>
      </w:r>
    </w:p>
    <w:p w14:paraId="0C7ABE92"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 .icon{</w:t>
      </w:r>
    </w:p>
    <w:p w14:paraId="5BED933F" w14:textId="77777777" w:rsidR="00772247" w:rsidRPr="00772247" w:rsidRDefault="00772247" w:rsidP="00772247">
      <w:pPr>
        <w:spacing w:line="276" w:lineRule="auto"/>
        <w:jc w:val="both"/>
        <w:rPr>
          <w:sz w:val="28"/>
          <w:szCs w:val="28"/>
        </w:rPr>
      </w:pPr>
      <w:r w:rsidRPr="00772247">
        <w:rPr>
          <w:sz w:val="28"/>
          <w:szCs w:val="28"/>
        </w:rPr>
        <w:tab/>
        <w:t>width:15px;</w:t>
      </w:r>
    </w:p>
    <w:p w14:paraId="4436B82B" w14:textId="77777777" w:rsidR="00772247" w:rsidRPr="00772247" w:rsidRDefault="00772247" w:rsidP="00772247">
      <w:pPr>
        <w:spacing w:line="276" w:lineRule="auto"/>
        <w:jc w:val="both"/>
        <w:rPr>
          <w:sz w:val="28"/>
          <w:szCs w:val="28"/>
        </w:rPr>
      </w:pPr>
      <w:r w:rsidRPr="00772247">
        <w:rPr>
          <w:sz w:val="28"/>
          <w:szCs w:val="28"/>
        </w:rPr>
        <w:tab/>
        <w:t>height:15px;</w:t>
      </w:r>
    </w:p>
    <w:p w14:paraId="02443320" w14:textId="77777777" w:rsidR="00772247" w:rsidRPr="00772247" w:rsidRDefault="00772247" w:rsidP="00772247">
      <w:pPr>
        <w:spacing w:line="276" w:lineRule="auto"/>
        <w:jc w:val="both"/>
        <w:rPr>
          <w:sz w:val="28"/>
          <w:szCs w:val="28"/>
        </w:rPr>
      </w:pPr>
      <w:r w:rsidRPr="00772247">
        <w:rPr>
          <w:sz w:val="28"/>
          <w:szCs w:val="28"/>
        </w:rPr>
        <w:tab/>
        <w:t>border-radius:2px;</w:t>
      </w:r>
    </w:p>
    <w:p w14:paraId="0D69FC83"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position:relative</w:t>
      </w:r>
      <w:proofErr w:type="spellEnd"/>
      <w:proofErr w:type="gramEnd"/>
      <w:r w:rsidRPr="00772247">
        <w:rPr>
          <w:sz w:val="28"/>
          <w:szCs w:val="28"/>
        </w:rPr>
        <w:t>;</w:t>
      </w:r>
    </w:p>
    <w:p w14:paraId="3608F5AD"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display:inline</w:t>
      </w:r>
      <w:proofErr w:type="gramEnd"/>
      <w:r w:rsidRPr="00772247">
        <w:rPr>
          <w:sz w:val="28"/>
          <w:szCs w:val="28"/>
        </w:rPr>
        <w:t>-block</w:t>
      </w:r>
      <w:proofErr w:type="spellEnd"/>
      <w:r w:rsidRPr="00772247">
        <w:rPr>
          <w:sz w:val="28"/>
          <w:szCs w:val="28"/>
        </w:rPr>
        <w:t>;</w:t>
      </w:r>
    </w:p>
    <w:p w14:paraId="10C5AE4A"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background:rgba</w:t>
      </w:r>
      <w:proofErr w:type="spellEnd"/>
      <w:proofErr w:type="gramEnd"/>
      <w:r w:rsidRPr="00772247">
        <w:rPr>
          <w:sz w:val="28"/>
          <w:szCs w:val="28"/>
        </w:rPr>
        <w:t>(255,255,255,.1);</w:t>
      </w:r>
    </w:p>
    <w:p w14:paraId="0ABC0874" w14:textId="77777777" w:rsidR="00772247" w:rsidRPr="00772247" w:rsidRDefault="00772247" w:rsidP="00772247">
      <w:pPr>
        <w:spacing w:line="276" w:lineRule="auto"/>
        <w:jc w:val="both"/>
        <w:rPr>
          <w:sz w:val="28"/>
          <w:szCs w:val="28"/>
        </w:rPr>
      </w:pPr>
      <w:r w:rsidRPr="00772247">
        <w:rPr>
          <w:sz w:val="28"/>
          <w:szCs w:val="28"/>
        </w:rPr>
        <w:t>}</w:t>
      </w:r>
    </w:p>
    <w:p w14:paraId="6A9D0D20"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 .</w:t>
      </w:r>
      <w:proofErr w:type="spellStart"/>
      <w:r w:rsidRPr="00772247">
        <w:rPr>
          <w:sz w:val="28"/>
          <w:szCs w:val="28"/>
        </w:rPr>
        <w:t>icon:before</w:t>
      </w:r>
      <w:proofErr w:type="spellEnd"/>
      <w:r w:rsidRPr="00772247">
        <w:rPr>
          <w:sz w:val="28"/>
          <w:szCs w:val="28"/>
        </w:rPr>
        <w:t>,</w:t>
      </w:r>
    </w:p>
    <w:p w14:paraId="260D6D4D"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 .</w:t>
      </w:r>
      <w:proofErr w:type="spellStart"/>
      <w:r w:rsidRPr="00772247">
        <w:rPr>
          <w:sz w:val="28"/>
          <w:szCs w:val="28"/>
        </w:rPr>
        <w:t>icon:after</w:t>
      </w:r>
      <w:proofErr w:type="spellEnd"/>
      <w:r w:rsidRPr="00772247">
        <w:rPr>
          <w:sz w:val="28"/>
          <w:szCs w:val="28"/>
        </w:rPr>
        <w:t>{</w:t>
      </w:r>
    </w:p>
    <w:p w14:paraId="6C26F34B" w14:textId="77777777" w:rsidR="00772247" w:rsidRPr="00772247" w:rsidRDefault="00772247" w:rsidP="00772247">
      <w:pPr>
        <w:spacing w:line="276" w:lineRule="auto"/>
        <w:jc w:val="both"/>
        <w:rPr>
          <w:sz w:val="28"/>
          <w:szCs w:val="28"/>
        </w:rPr>
      </w:pPr>
      <w:r w:rsidRPr="00772247">
        <w:rPr>
          <w:sz w:val="28"/>
          <w:szCs w:val="28"/>
        </w:rPr>
        <w:tab/>
        <w:t>content:'';</w:t>
      </w:r>
    </w:p>
    <w:p w14:paraId="2D5079A9" w14:textId="77777777" w:rsidR="00772247" w:rsidRPr="00772247" w:rsidRDefault="00772247" w:rsidP="00772247">
      <w:pPr>
        <w:spacing w:line="276" w:lineRule="auto"/>
        <w:jc w:val="both"/>
        <w:rPr>
          <w:sz w:val="28"/>
          <w:szCs w:val="28"/>
        </w:rPr>
      </w:pPr>
      <w:r w:rsidRPr="00772247">
        <w:rPr>
          <w:sz w:val="28"/>
          <w:szCs w:val="28"/>
        </w:rPr>
        <w:tab/>
        <w:t>width:10px;</w:t>
      </w:r>
    </w:p>
    <w:p w14:paraId="03581427" w14:textId="77777777" w:rsidR="00772247" w:rsidRPr="00772247" w:rsidRDefault="00772247" w:rsidP="00772247">
      <w:pPr>
        <w:spacing w:line="276" w:lineRule="auto"/>
        <w:jc w:val="both"/>
        <w:rPr>
          <w:sz w:val="28"/>
          <w:szCs w:val="28"/>
        </w:rPr>
      </w:pPr>
      <w:r w:rsidRPr="00772247">
        <w:rPr>
          <w:sz w:val="28"/>
          <w:szCs w:val="28"/>
        </w:rPr>
        <w:tab/>
        <w:t>height:2px;</w:t>
      </w:r>
    </w:p>
    <w:p w14:paraId="6509C1C8"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background:#</w:t>
      </w:r>
      <w:proofErr w:type="spellStart"/>
      <w:proofErr w:type="gramEnd"/>
      <w:r w:rsidRPr="00772247">
        <w:rPr>
          <w:sz w:val="28"/>
          <w:szCs w:val="28"/>
        </w:rPr>
        <w:t>fff</w:t>
      </w:r>
      <w:proofErr w:type="spellEnd"/>
      <w:r w:rsidRPr="00772247">
        <w:rPr>
          <w:sz w:val="28"/>
          <w:szCs w:val="28"/>
        </w:rPr>
        <w:t>;</w:t>
      </w:r>
    </w:p>
    <w:p w14:paraId="425BF68A"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position:absolute</w:t>
      </w:r>
      <w:proofErr w:type="spellEnd"/>
      <w:proofErr w:type="gramEnd"/>
      <w:r w:rsidRPr="00772247">
        <w:rPr>
          <w:sz w:val="28"/>
          <w:szCs w:val="28"/>
        </w:rPr>
        <w:t>;</w:t>
      </w:r>
    </w:p>
    <w:p w14:paraId="5D0DE0A7"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transition:all</w:t>
      </w:r>
      <w:proofErr w:type="spellEnd"/>
      <w:proofErr w:type="gramEnd"/>
      <w:r w:rsidRPr="00772247">
        <w:rPr>
          <w:sz w:val="28"/>
          <w:szCs w:val="28"/>
        </w:rPr>
        <w:t xml:space="preserve"> .2s ease-in-out 0s;</w:t>
      </w:r>
    </w:p>
    <w:p w14:paraId="78703C4F" w14:textId="77777777" w:rsidR="00772247" w:rsidRPr="00772247" w:rsidRDefault="00772247" w:rsidP="00772247">
      <w:pPr>
        <w:spacing w:line="276" w:lineRule="auto"/>
        <w:jc w:val="both"/>
        <w:rPr>
          <w:sz w:val="28"/>
          <w:szCs w:val="28"/>
        </w:rPr>
      </w:pPr>
      <w:r w:rsidRPr="00772247">
        <w:rPr>
          <w:sz w:val="28"/>
          <w:szCs w:val="28"/>
        </w:rPr>
        <w:t>}</w:t>
      </w:r>
    </w:p>
    <w:p w14:paraId="04C69425"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 .</w:t>
      </w:r>
      <w:proofErr w:type="spellStart"/>
      <w:r w:rsidRPr="00772247">
        <w:rPr>
          <w:sz w:val="28"/>
          <w:szCs w:val="28"/>
        </w:rPr>
        <w:t>icon:before</w:t>
      </w:r>
      <w:proofErr w:type="spellEnd"/>
      <w:r w:rsidRPr="00772247">
        <w:rPr>
          <w:sz w:val="28"/>
          <w:szCs w:val="28"/>
        </w:rPr>
        <w:t>{</w:t>
      </w:r>
    </w:p>
    <w:p w14:paraId="512E0337" w14:textId="77777777" w:rsidR="00772247" w:rsidRPr="00772247" w:rsidRDefault="00772247" w:rsidP="00772247">
      <w:pPr>
        <w:spacing w:line="276" w:lineRule="auto"/>
        <w:jc w:val="both"/>
        <w:rPr>
          <w:sz w:val="28"/>
          <w:szCs w:val="28"/>
        </w:rPr>
      </w:pPr>
      <w:r w:rsidRPr="00772247">
        <w:rPr>
          <w:sz w:val="28"/>
          <w:szCs w:val="28"/>
        </w:rPr>
        <w:tab/>
        <w:t>left:3px;</w:t>
      </w:r>
    </w:p>
    <w:p w14:paraId="6D3E4286" w14:textId="77777777" w:rsidR="00772247" w:rsidRPr="00772247" w:rsidRDefault="00772247" w:rsidP="00772247">
      <w:pPr>
        <w:spacing w:line="276" w:lineRule="auto"/>
        <w:jc w:val="both"/>
        <w:rPr>
          <w:sz w:val="28"/>
          <w:szCs w:val="28"/>
        </w:rPr>
      </w:pPr>
      <w:r w:rsidRPr="00772247">
        <w:rPr>
          <w:sz w:val="28"/>
          <w:szCs w:val="28"/>
        </w:rPr>
        <w:tab/>
        <w:t>width:5px;</w:t>
      </w:r>
    </w:p>
    <w:p w14:paraId="088AFDF4" w14:textId="77777777" w:rsidR="00772247" w:rsidRPr="00772247" w:rsidRDefault="00772247" w:rsidP="00772247">
      <w:pPr>
        <w:spacing w:line="276" w:lineRule="auto"/>
        <w:jc w:val="both"/>
        <w:rPr>
          <w:sz w:val="28"/>
          <w:szCs w:val="28"/>
        </w:rPr>
      </w:pPr>
      <w:r w:rsidRPr="00772247">
        <w:rPr>
          <w:sz w:val="28"/>
          <w:szCs w:val="28"/>
        </w:rPr>
        <w:tab/>
        <w:t>bottom:6px;</w:t>
      </w:r>
    </w:p>
    <w:p w14:paraId="573D2313" w14:textId="77777777" w:rsidR="00772247" w:rsidRPr="00772247" w:rsidRDefault="00772247" w:rsidP="00772247">
      <w:pPr>
        <w:spacing w:line="276" w:lineRule="auto"/>
        <w:jc w:val="both"/>
        <w:rPr>
          <w:sz w:val="28"/>
          <w:szCs w:val="28"/>
        </w:rPr>
      </w:pPr>
      <w:r w:rsidRPr="00772247">
        <w:rPr>
          <w:sz w:val="28"/>
          <w:szCs w:val="28"/>
        </w:rPr>
        <w:lastRenderedPageBreak/>
        <w:tab/>
      </w:r>
      <w:proofErr w:type="spellStart"/>
      <w:proofErr w:type="gramStart"/>
      <w:r w:rsidRPr="00772247">
        <w:rPr>
          <w:sz w:val="28"/>
          <w:szCs w:val="28"/>
        </w:rPr>
        <w:t>transform:scale</w:t>
      </w:r>
      <w:proofErr w:type="spellEnd"/>
      <w:proofErr w:type="gramEnd"/>
      <w:r w:rsidRPr="00772247">
        <w:rPr>
          <w:sz w:val="28"/>
          <w:szCs w:val="28"/>
        </w:rPr>
        <w:t>(0) rotate(0);</w:t>
      </w:r>
    </w:p>
    <w:p w14:paraId="5F777AE6" w14:textId="77777777" w:rsidR="00772247" w:rsidRPr="00772247" w:rsidRDefault="00772247" w:rsidP="00772247">
      <w:pPr>
        <w:spacing w:line="276" w:lineRule="auto"/>
        <w:jc w:val="both"/>
        <w:rPr>
          <w:sz w:val="28"/>
          <w:szCs w:val="28"/>
        </w:rPr>
      </w:pPr>
      <w:r w:rsidRPr="00772247">
        <w:rPr>
          <w:sz w:val="28"/>
          <w:szCs w:val="28"/>
        </w:rPr>
        <w:t>}</w:t>
      </w:r>
    </w:p>
    <w:p w14:paraId="05B2B215"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 .</w:t>
      </w:r>
      <w:proofErr w:type="spellStart"/>
      <w:r w:rsidRPr="00772247">
        <w:rPr>
          <w:sz w:val="28"/>
          <w:szCs w:val="28"/>
        </w:rPr>
        <w:t>icon:after</w:t>
      </w:r>
      <w:proofErr w:type="spellEnd"/>
      <w:r w:rsidRPr="00772247">
        <w:rPr>
          <w:sz w:val="28"/>
          <w:szCs w:val="28"/>
        </w:rPr>
        <w:t>{</w:t>
      </w:r>
    </w:p>
    <w:p w14:paraId="33669204" w14:textId="77777777" w:rsidR="00772247" w:rsidRPr="00772247" w:rsidRDefault="00772247" w:rsidP="00772247">
      <w:pPr>
        <w:spacing w:line="276" w:lineRule="auto"/>
        <w:jc w:val="both"/>
        <w:rPr>
          <w:sz w:val="28"/>
          <w:szCs w:val="28"/>
        </w:rPr>
      </w:pPr>
      <w:r w:rsidRPr="00772247">
        <w:rPr>
          <w:sz w:val="28"/>
          <w:szCs w:val="28"/>
        </w:rPr>
        <w:tab/>
        <w:t>top:6px;</w:t>
      </w:r>
    </w:p>
    <w:p w14:paraId="00FC7AC0" w14:textId="77777777" w:rsidR="00772247" w:rsidRPr="00772247" w:rsidRDefault="00772247" w:rsidP="00772247">
      <w:pPr>
        <w:spacing w:line="276" w:lineRule="auto"/>
        <w:jc w:val="both"/>
        <w:rPr>
          <w:sz w:val="28"/>
          <w:szCs w:val="28"/>
        </w:rPr>
      </w:pPr>
      <w:r w:rsidRPr="00772247">
        <w:rPr>
          <w:sz w:val="28"/>
          <w:szCs w:val="28"/>
        </w:rPr>
        <w:tab/>
        <w:t>right:0;</w:t>
      </w:r>
    </w:p>
    <w:p w14:paraId="70FDBC50"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transform:scale</w:t>
      </w:r>
      <w:proofErr w:type="spellEnd"/>
      <w:proofErr w:type="gramEnd"/>
      <w:r w:rsidRPr="00772247">
        <w:rPr>
          <w:sz w:val="28"/>
          <w:szCs w:val="28"/>
        </w:rPr>
        <w:t>(0) rotate(0);</w:t>
      </w:r>
    </w:p>
    <w:p w14:paraId="512E3B7A" w14:textId="77777777" w:rsidR="00772247" w:rsidRPr="00772247" w:rsidRDefault="00772247" w:rsidP="00772247">
      <w:pPr>
        <w:spacing w:line="276" w:lineRule="auto"/>
        <w:jc w:val="both"/>
        <w:rPr>
          <w:sz w:val="28"/>
          <w:szCs w:val="28"/>
        </w:rPr>
      </w:pPr>
      <w:r w:rsidRPr="00772247">
        <w:rPr>
          <w:sz w:val="28"/>
          <w:szCs w:val="28"/>
        </w:rPr>
        <w:t>}</w:t>
      </w:r>
    </w:p>
    <w:p w14:paraId="75ACAAC8"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w:t>
      </w:r>
      <w:proofErr w:type="spellStart"/>
      <w:r w:rsidRPr="00772247">
        <w:rPr>
          <w:sz w:val="28"/>
          <w:szCs w:val="28"/>
        </w:rPr>
        <w:t>check:checked</w:t>
      </w:r>
      <w:proofErr w:type="spellEnd"/>
      <w:r w:rsidRPr="00772247">
        <w:rPr>
          <w:sz w:val="28"/>
          <w:szCs w:val="28"/>
        </w:rPr>
        <w:t xml:space="preserve"> + label{</w:t>
      </w:r>
    </w:p>
    <w:p w14:paraId="7C20B755"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color:#</w:t>
      </w:r>
      <w:proofErr w:type="spellStart"/>
      <w:proofErr w:type="gramEnd"/>
      <w:r w:rsidRPr="00772247">
        <w:rPr>
          <w:sz w:val="28"/>
          <w:szCs w:val="28"/>
        </w:rPr>
        <w:t>fff</w:t>
      </w:r>
      <w:proofErr w:type="spellEnd"/>
      <w:r w:rsidRPr="00772247">
        <w:rPr>
          <w:sz w:val="28"/>
          <w:szCs w:val="28"/>
        </w:rPr>
        <w:t>;</w:t>
      </w:r>
    </w:p>
    <w:p w14:paraId="0E2641AD" w14:textId="77777777" w:rsidR="00772247" w:rsidRPr="00772247" w:rsidRDefault="00772247" w:rsidP="00772247">
      <w:pPr>
        <w:spacing w:line="276" w:lineRule="auto"/>
        <w:jc w:val="both"/>
        <w:rPr>
          <w:sz w:val="28"/>
          <w:szCs w:val="28"/>
        </w:rPr>
      </w:pPr>
      <w:r w:rsidRPr="00772247">
        <w:rPr>
          <w:sz w:val="28"/>
          <w:szCs w:val="28"/>
        </w:rPr>
        <w:t>}</w:t>
      </w:r>
    </w:p>
    <w:p w14:paraId="6CB23ED2"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w:t>
      </w:r>
      <w:proofErr w:type="spellStart"/>
      <w:r w:rsidRPr="00772247">
        <w:rPr>
          <w:sz w:val="28"/>
          <w:szCs w:val="28"/>
        </w:rPr>
        <w:t>check:checked</w:t>
      </w:r>
      <w:proofErr w:type="spellEnd"/>
      <w:r w:rsidRPr="00772247">
        <w:rPr>
          <w:sz w:val="28"/>
          <w:szCs w:val="28"/>
        </w:rPr>
        <w:t xml:space="preserve"> + label .icon{</w:t>
      </w:r>
    </w:p>
    <w:p w14:paraId="0D20E83E"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background:#</w:t>
      </w:r>
      <w:proofErr w:type="gramEnd"/>
      <w:r w:rsidRPr="00772247">
        <w:rPr>
          <w:sz w:val="28"/>
          <w:szCs w:val="28"/>
        </w:rPr>
        <w:t>1161ee;</w:t>
      </w:r>
    </w:p>
    <w:p w14:paraId="427A4001" w14:textId="77777777" w:rsidR="00772247" w:rsidRPr="00772247" w:rsidRDefault="00772247" w:rsidP="00772247">
      <w:pPr>
        <w:spacing w:line="276" w:lineRule="auto"/>
        <w:jc w:val="both"/>
        <w:rPr>
          <w:sz w:val="28"/>
          <w:szCs w:val="28"/>
        </w:rPr>
      </w:pPr>
      <w:r w:rsidRPr="00772247">
        <w:rPr>
          <w:sz w:val="28"/>
          <w:szCs w:val="28"/>
        </w:rPr>
        <w:t>}</w:t>
      </w:r>
    </w:p>
    <w:p w14:paraId="66F64A0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w:t>
      </w:r>
      <w:proofErr w:type="spellStart"/>
      <w:r w:rsidRPr="00772247">
        <w:rPr>
          <w:sz w:val="28"/>
          <w:szCs w:val="28"/>
        </w:rPr>
        <w:t>check:checked</w:t>
      </w:r>
      <w:proofErr w:type="spellEnd"/>
      <w:r w:rsidRPr="00772247">
        <w:rPr>
          <w:sz w:val="28"/>
          <w:szCs w:val="28"/>
        </w:rPr>
        <w:t xml:space="preserve"> + label .</w:t>
      </w:r>
      <w:proofErr w:type="spellStart"/>
      <w:r w:rsidRPr="00772247">
        <w:rPr>
          <w:sz w:val="28"/>
          <w:szCs w:val="28"/>
        </w:rPr>
        <w:t>icon:before</w:t>
      </w:r>
      <w:proofErr w:type="spellEnd"/>
      <w:r w:rsidRPr="00772247">
        <w:rPr>
          <w:sz w:val="28"/>
          <w:szCs w:val="28"/>
        </w:rPr>
        <w:t>{</w:t>
      </w:r>
    </w:p>
    <w:p w14:paraId="11826BA0"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transform:scale</w:t>
      </w:r>
      <w:proofErr w:type="spellEnd"/>
      <w:proofErr w:type="gramEnd"/>
      <w:r w:rsidRPr="00772247">
        <w:rPr>
          <w:sz w:val="28"/>
          <w:szCs w:val="28"/>
        </w:rPr>
        <w:t>(1) rotate(45deg);</w:t>
      </w:r>
    </w:p>
    <w:p w14:paraId="53678961" w14:textId="77777777" w:rsidR="00772247" w:rsidRPr="00772247" w:rsidRDefault="00772247" w:rsidP="00772247">
      <w:pPr>
        <w:spacing w:line="276" w:lineRule="auto"/>
        <w:jc w:val="both"/>
        <w:rPr>
          <w:sz w:val="28"/>
          <w:szCs w:val="28"/>
        </w:rPr>
      </w:pPr>
      <w:r w:rsidRPr="00772247">
        <w:rPr>
          <w:sz w:val="28"/>
          <w:szCs w:val="28"/>
        </w:rPr>
        <w:t>}</w:t>
      </w:r>
    </w:p>
    <w:p w14:paraId="460E272E"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w:t>
      </w:r>
      <w:proofErr w:type="spellStart"/>
      <w:r w:rsidRPr="00772247">
        <w:rPr>
          <w:sz w:val="28"/>
          <w:szCs w:val="28"/>
        </w:rPr>
        <w:t>check:checked</w:t>
      </w:r>
      <w:proofErr w:type="spellEnd"/>
      <w:r w:rsidRPr="00772247">
        <w:rPr>
          <w:sz w:val="28"/>
          <w:szCs w:val="28"/>
        </w:rPr>
        <w:t xml:space="preserve"> + label .</w:t>
      </w:r>
      <w:proofErr w:type="spellStart"/>
      <w:r w:rsidRPr="00772247">
        <w:rPr>
          <w:sz w:val="28"/>
          <w:szCs w:val="28"/>
        </w:rPr>
        <w:t>icon:after</w:t>
      </w:r>
      <w:proofErr w:type="spellEnd"/>
      <w:r w:rsidRPr="00772247">
        <w:rPr>
          <w:sz w:val="28"/>
          <w:szCs w:val="28"/>
        </w:rPr>
        <w:t>{</w:t>
      </w:r>
    </w:p>
    <w:p w14:paraId="2801DA7E"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transform:scale</w:t>
      </w:r>
      <w:proofErr w:type="spellEnd"/>
      <w:proofErr w:type="gramEnd"/>
      <w:r w:rsidRPr="00772247">
        <w:rPr>
          <w:sz w:val="28"/>
          <w:szCs w:val="28"/>
        </w:rPr>
        <w:t>(1) rotate(-45deg);</w:t>
      </w:r>
    </w:p>
    <w:p w14:paraId="6A27D1E3" w14:textId="77777777" w:rsidR="00772247" w:rsidRPr="00772247" w:rsidRDefault="00772247" w:rsidP="00772247">
      <w:pPr>
        <w:spacing w:line="276" w:lineRule="auto"/>
        <w:jc w:val="both"/>
        <w:rPr>
          <w:sz w:val="28"/>
          <w:szCs w:val="28"/>
        </w:rPr>
      </w:pPr>
      <w:r w:rsidRPr="00772247">
        <w:rPr>
          <w:sz w:val="28"/>
          <w:szCs w:val="28"/>
        </w:rPr>
        <w:t>}</w:t>
      </w:r>
    </w:p>
    <w:p w14:paraId="14ABE18F"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w:t>
      </w:r>
      <w:proofErr w:type="spellStart"/>
      <w:r w:rsidRPr="00772247">
        <w:rPr>
          <w:sz w:val="28"/>
          <w:szCs w:val="28"/>
        </w:rPr>
        <w:t>sign</w:t>
      </w:r>
      <w:proofErr w:type="gramEnd"/>
      <w:r w:rsidRPr="00772247">
        <w:rPr>
          <w:sz w:val="28"/>
          <w:szCs w:val="28"/>
        </w:rPr>
        <w:t>-in:checked</w:t>
      </w:r>
      <w:proofErr w:type="spellEnd"/>
      <w:r w:rsidRPr="00772247">
        <w:rPr>
          <w:sz w:val="28"/>
          <w:szCs w:val="28"/>
        </w:rPr>
        <w:t xml:space="preserve"> + .tab + .sign-up + .tab + .login-form .sign-in-htm{</w:t>
      </w:r>
    </w:p>
    <w:p w14:paraId="20F8FA9A"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transform:rotate</w:t>
      </w:r>
      <w:proofErr w:type="spellEnd"/>
      <w:proofErr w:type="gramEnd"/>
      <w:r w:rsidRPr="00772247">
        <w:rPr>
          <w:sz w:val="28"/>
          <w:szCs w:val="28"/>
        </w:rPr>
        <w:t>(0);</w:t>
      </w:r>
    </w:p>
    <w:p w14:paraId="0AB29CA6" w14:textId="77777777" w:rsidR="00772247" w:rsidRPr="00772247" w:rsidRDefault="00772247" w:rsidP="00772247">
      <w:pPr>
        <w:spacing w:line="276" w:lineRule="auto"/>
        <w:jc w:val="both"/>
        <w:rPr>
          <w:sz w:val="28"/>
          <w:szCs w:val="28"/>
        </w:rPr>
      </w:pPr>
      <w:r w:rsidRPr="00772247">
        <w:rPr>
          <w:sz w:val="28"/>
          <w:szCs w:val="28"/>
        </w:rPr>
        <w:t>}</w:t>
      </w:r>
    </w:p>
    <w:p w14:paraId="01303059"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w:t>
      </w:r>
      <w:proofErr w:type="spellStart"/>
      <w:r w:rsidRPr="00772247">
        <w:rPr>
          <w:sz w:val="28"/>
          <w:szCs w:val="28"/>
        </w:rPr>
        <w:t>sign</w:t>
      </w:r>
      <w:proofErr w:type="gramEnd"/>
      <w:r w:rsidRPr="00772247">
        <w:rPr>
          <w:sz w:val="28"/>
          <w:szCs w:val="28"/>
        </w:rPr>
        <w:t>-up:checked</w:t>
      </w:r>
      <w:proofErr w:type="spellEnd"/>
      <w:r w:rsidRPr="00772247">
        <w:rPr>
          <w:sz w:val="28"/>
          <w:szCs w:val="28"/>
        </w:rPr>
        <w:t xml:space="preserve"> + .tab + .login-form .sign-up-htm{</w:t>
      </w:r>
    </w:p>
    <w:p w14:paraId="30BB87F8"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transform:rotate</w:t>
      </w:r>
      <w:proofErr w:type="spellEnd"/>
      <w:proofErr w:type="gramEnd"/>
      <w:r w:rsidRPr="00772247">
        <w:rPr>
          <w:sz w:val="28"/>
          <w:szCs w:val="28"/>
        </w:rPr>
        <w:t>(0);</w:t>
      </w:r>
    </w:p>
    <w:p w14:paraId="255C136E" w14:textId="77777777" w:rsidR="00772247" w:rsidRPr="00772247" w:rsidRDefault="00772247" w:rsidP="00772247">
      <w:pPr>
        <w:spacing w:line="276" w:lineRule="auto"/>
        <w:jc w:val="both"/>
        <w:rPr>
          <w:sz w:val="28"/>
          <w:szCs w:val="28"/>
        </w:rPr>
      </w:pPr>
      <w:r w:rsidRPr="00772247">
        <w:rPr>
          <w:sz w:val="28"/>
          <w:szCs w:val="28"/>
        </w:rPr>
        <w:t>}</w:t>
      </w:r>
    </w:p>
    <w:p w14:paraId="58623C3D" w14:textId="77777777" w:rsidR="00772247" w:rsidRPr="00772247" w:rsidRDefault="00772247" w:rsidP="00772247">
      <w:pPr>
        <w:spacing w:line="276" w:lineRule="auto"/>
        <w:jc w:val="both"/>
        <w:rPr>
          <w:sz w:val="28"/>
          <w:szCs w:val="28"/>
        </w:rPr>
      </w:pPr>
    </w:p>
    <w:p w14:paraId="4BADC71D" w14:textId="77777777" w:rsidR="00772247" w:rsidRPr="00772247" w:rsidRDefault="00772247" w:rsidP="00772247">
      <w:pPr>
        <w:spacing w:line="276" w:lineRule="auto"/>
        <w:jc w:val="both"/>
        <w:rPr>
          <w:sz w:val="28"/>
          <w:szCs w:val="28"/>
        </w:rPr>
      </w:pPr>
      <w:r w:rsidRPr="00772247">
        <w:rPr>
          <w:sz w:val="28"/>
          <w:szCs w:val="28"/>
        </w:rPr>
        <w:t>.</w:t>
      </w:r>
      <w:proofErr w:type="spellStart"/>
      <w:proofErr w:type="gramStart"/>
      <w:r w:rsidRPr="00772247">
        <w:rPr>
          <w:sz w:val="28"/>
          <w:szCs w:val="28"/>
        </w:rPr>
        <w:t>hr</w:t>
      </w:r>
      <w:proofErr w:type="spellEnd"/>
      <w:r w:rsidRPr="00772247">
        <w:rPr>
          <w:sz w:val="28"/>
          <w:szCs w:val="28"/>
        </w:rPr>
        <w:t>{</w:t>
      </w:r>
      <w:proofErr w:type="gramEnd"/>
    </w:p>
    <w:p w14:paraId="64BC88B0" w14:textId="77777777" w:rsidR="00772247" w:rsidRPr="00772247" w:rsidRDefault="00772247" w:rsidP="00772247">
      <w:pPr>
        <w:spacing w:line="276" w:lineRule="auto"/>
        <w:jc w:val="both"/>
        <w:rPr>
          <w:sz w:val="28"/>
          <w:szCs w:val="28"/>
        </w:rPr>
      </w:pPr>
      <w:r w:rsidRPr="00772247">
        <w:rPr>
          <w:sz w:val="28"/>
          <w:szCs w:val="28"/>
        </w:rPr>
        <w:tab/>
        <w:t>height:2px;</w:t>
      </w:r>
    </w:p>
    <w:p w14:paraId="2FD4AA05" w14:textId="77777777" w:rsidR="00772247" w:rsidRPr="00772247" w:rsidRDefault="00772247" w:rsidP="00772247">
      <w:pPr>
        <w:spacing w:line="276" w:lineRule="auto"/>
        <w:jc w:val="both"/>
        <w:rPr>
          <w:sz w:val="28"/>
          <w:szCs w:val="28"/>
        </w:rPr>
      </w:pPr>
      <w:r w:rsidRPr="00772247">
        <w:rPr>
          <w:sz w:val="28"/>
          <w:szCs w:val="28"/>
        </w:rPr>
        <w:tab/>
        <w:t>margin:60px 0 50px 0;</w:t>
      </w:r>
    </w:p>
    <w:p w14:paraId="0C8B52BE"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background:rgba</w:t>
      </w:r>
      <w:proofErr w:type="spellEnd"/>
      <w:proofErr w:type="gramEnd"/>
      <w:r w:rsidRPr="00772247">
        <w:rPr>
          <w:sz w:val="28"/>
          <w:szCs w:val="28"/>
        </w:rPr>
        <w:t>(255,255,255,.2);</w:t>
      </w:r>
    </w:p>
    <w:p w14:paraId="57F1FD17" w14:textId="77777777" w:rsidR="00772247" w:rsidRPr="00772247" w:rsidRDefault="00772247" w:rsidP="00772247">
      <w:pPr>
        <w:spacing w:line="276" w:lineRule="auto"/>
        <w:jc w:val="both"/>
        <w:rPr>
          <w:sz w:val="28"/>
          <w:szCs w:val="28"/>
        </w:rPr>
      </w:pPr>
      <w:r w:rsidRPr="00772247">
        <w:rPr>
          <w:sz w:val="28"/>
          <w:szCs w:val="28"/>
        </w:rPr>
        <w:t>}</w:t>
      </w:r>
    </w:p>
    <w:p w14:paraId="798752CA" w14:textId="77777777" w:rsidR="00772247" w:rsidRPr="00772247" w:rsidRDefault="00772247" w:rsidP="00772247">
      <w:pPr>
        <w:spacing w:line="276" w:lineRule="auto"/>
        <w:jc w:val="both"/>
        <w:rPr>
          <w:sz w:val="28"/>
          <w:szCs w:val="28"/>
        </w:rPr>
      </w:pPr>
      <w:proofErr w:type="gramStart"/>
      <w:r w:rsidRPr="00772247">
        <w:rPr>
          <w:sz w:val="28"/>
          <w:szCs w:val="28"/>
        </w:rPr>
        <w:t>.foot</w:t>
      </w:r>
      <w:proofErr w:type="gramEnd"/>
      <w:r w:rsidRPr="00772247">
        <w:rPr>
          <w:sz w:val="28"/>
          <w:szCs w:val="28"/>
        </w:rPr>
        <w:t>-</w:t>
      </w:r>
      <w:proofErr w:type="spellStart"/>
      <w:r w:rsidRPr="00772247">
        <w:rPr>
          <w:sz w:val="28"/>
          <w:szCs w:val="28"/>
        </w:rPr>
        <w:t>lnk</w:t>
      </w:r>
      <w:proofErr w:type="spellEnd"/>
      <w:r w:rsidRPr="00772247">
        <w:rPr>
          <w:sz w:val="28"/>
          <w:szCs w:val="28"/>
        </w:rPr>
        <w:t>{</w:t>
      </w:r>
    </w:p>
    <w:p w14:paraId="577FFDC0" w14:textId="77777777" w:rsidR="00772247" w:rsidRPr="00772247" w:rsidRDefault="00772247" w:rsidP="00772247">
      <w:pPr>
        <w:spacing w:line="276" w:lineRule="auto"/>
        <w:jc w:val="both"/>
        <w:rPr>
          <w:sz w:val="28"/>
          <w:szCs w:val="28"/>
        </w:rPr>
      </w:pPr>
      <w:r w:rsidRPr="00772247">
        <w:rPr>
          <w:sz w:val="28"/>
          <w:szCs w:val="28"/>
        </w:rPr>
        <w:tab/>
      </w:r>
      <w:proofErr w:type="spellStart"/>
      <w:r w:rsidRPr="00772247">
        <w:rPr>
          <w:sz w:val="28"/>
          <w:szCs w:val="28"/>
        </w:rPr>
        <w:t>text-</w:t>
      </w:r>
      <w:proofErr w:type="gramStart"/>
      <w:r w:rsidRPr="00772247">
        <w:rPr>
          <w:sz w:val="28"/>
          <w:szCs w:val="28"/>
        </w:rPr>
        <w:t>align:center</w:t>
      </w:r>
      <w:proofErr w:type="spellEnd"/>
      <w:proofErr w:type="gramEnd"/>
      <w:r w:rsidRPr="00772247">
        <w:rPr>
          <w:sz w:val="28"/>
          <w:szCs w:val="28"/>
        </w:rPr>
        <w:t>;</w:t>
      </w:r>
    </w:p>
    <w:p w14:paraId="64369E04" w14:textId="77777777" w:rsidR="00772247" w:rsidRPr="00772247" w:rsidRDefault="00772247" w:rsidP="00772247">
      <w:pPr>
        <w:spacing w:line="276" w:lineRule="auto"/>
        <w:jc w:val="both"/>
        <w:rPr>
          <w:sz w:val="28"/>
          <w:szCs w:val="28"/>
        </w:rPr>
      </w:pPr>
      <w:r w:rsidRPr="00772247">
        <w:rPr>
          <w:sz w:val="28"/>
          <w:szCs w:val="28"/>
        </w:rPr>
        <w:t>}</w:t>
      </w:r>
    </w:p>
    <w:p w14:paraId="1E58F58B" w14:textId="77777777" w:rsidR="00772247" w:rsidRPr="00772247" w:rsidRDefault="00772247" w:rsidP="00772247">
      <w:pPr>
        <w:spacing w:line="276" w:lineRule="auto"/>
        <w:jc w:val="both"/>
        <w:rPr>
          <w:sz w:val="28"/>
          <w:szCs w:val="28"/>
        </w:rPr>
      </w:pPr>
      <w:r w:rsidRPr="00772247">
        <w:rPr>
          <w:sz w:val="28"/>
          <w:szCs w:val="28"/>
        </w:rPr>
        <w:t xml:space="preserve">        &lt;/style&gt;</w:t>
      </w:r>
    </w:p>
    <w:p w14:paraId="55D09329" w14:textId="77777777" w:rsidR="00772247" w:rsidRPr="00772247" w:rsidRDefault="00772247" w:rsidP="00772247">
      <w:pPr>
        <w:spacing w:line="276" w:lineRule="auto"/>
        <w:jc w:val="both"/>
        <w:rPr>
          <w:sz w:val="28"/>
          <w:szCs w:val="28"/>
        </w:rPr>
      </w:pPr>
      <w:r w:rsidRPr="00772247">
        <w:rPr>
          <w:sz w:val="28"/>
          <w:szCs w:val="28"/>
        </w:rPr>
        <w:t xml:space="preserve">    &lt;/head&gt;</w:t>
      </w:r>
    </w:p>
    <w:p w14:paraId="3DAA788B" w14:textId="77777777" w:rsidR="00772247" w:rsidRPr="00772247" w:rsidRDefault="00772247" w:rsidP="00772247">
      <w:pPr>
        <w:spacing w:line="276" w:lineRule="auto"/>
        <w:jc w:val="both"/>
        <w:rPr>
          <w:sz w:val="28"/>
          <w:szCs w:val="28"/>
        </w:rPr>
      </w:pPr>
      <w:r w:rsidRPr="00772247">
        <w:rPr>
          <w:sz w:val="28"/>
          <w:szCs w:val="28"/>
        </w:rPr>
        <w:lastRenderedPageBreak/>
        <w:t xml:space="preserve">    &lt;body&gt;</w:t>
      </w:r>
    </w:p>
    <w:p w14:paraId="4FDF2E82" w14:textId="77777777" w:rsidR="00772247" w:rsidRPr="00772247" w:rsidRDefault="00772247" w:rsidP="00772247">
      <w:pPr>
        <w:spacing w:line="276" w:lineRule="auto"/>
        <w:jc w:val="both"/>
        <w:rPr>
          <w:sz w:val="28"/>
          <w:szCs w:val="28"/>
        </w:rPr>
      </w:pPr>
      <w:r w:rsidRPr="00772247">
        <w:rPr>
          <w:sz w:val="28"/>
          <w:szCs w:val="28"/>
        </w:rPr>
        <w:t xml:space="preserve">        &lt;div class="login-wrap"&gt;</w:t>
      </w:r>
    </w:p>
    <w:p w14:paraId="40080C0A" w14:textId="77777777" w:rsidR="00772247" w:rsidRPr="00772247" w:rsidRDefault="00772247" w:rsidP="00772247">
      <w:pPr>
        <w:spacing w:line="276" w:lineRule="auto"/>
        <w:jc w:val="both"/>
        <w:rPr>
          <w:sz w:val="28"/>
          <w:szCs w:val="28"/>
        </w:rPr>
      </w:pPr>
      <w:r w:rsidRPr="00772247">
        <w:rPr>
          <w:sz w:val="28"/>
          <w:szCs w:val="28"/>
        </w:rPr>
        <w:tab/>
        <w:t>&lt;div class="login-html"&gt;</w:t>
      </w:r>
    </w:p>
    <w:p w14:paraId="0FC2BB2B"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&lt;input id="tab-1" type="radio" name="tab" class="sign-in" checked&gt;&lt;label for="tab-1" class="tab"&gt;Raise Fund&lt;/label&gt;</w:t>
      </w:r>
    </w:p>
    <w:p w14:paraId="3C932ACD"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&lt;input id="tab-2" type="radio" name="tab" class="sign-up"&gt;&lt;label for="tab-2" class="tab"&gt;&lt;/label&gt;</w:t>
      </w:r>
    </w:p>
    <w:p w14:paraId="74DDCD91"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&lt;div class="login-form"&gt;</w:t>
      </w:r>
    </w:p>
    <w:p w14:paraId="7C241E5F" w14:textId="77777777" w:rsidR="00772247" w:rsidRPr="00772247" w:rsidRDefault="00772247" w:rsidP="00772247">
      <w:pPr>
        <w:spacing w:line="276" w:lineRule="auto"/>
        <w:jc w:val="both"/>
        <w:rPr>
          <w:sz w:val="28"/>
          <w:szCs w:val="28"/>
        </w:rPr>
      </w:pPr>
      <w:r w:rsidRPr="00772247">
        <w:rPr>
          <w:sz w:val="28"/>
          <w:szCs w:val="28"/>
        </w:rPr>
        <w:t xml:space="preserve">                    &lt;form action="fundraise" method="POST"&gt;</w:t>
      </w:r>
    </w:p>
    <w:p w14:paraId="10AE1588"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t>&lt;div class="sign-in-htm"&gt;</w:t>
      </w:r>
    </w:p>
    <w:p w14:paraId="017CAEFE"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2751FCAC"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 class="group"&gt;</w:t>
      </w:r>
    </w:p>
    <w:p w14:paraId="0F572762"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&lt;label for="pass" class="label"&gt;Amount&lt;/label&gt;</w:t>
      </w:r>
    </w:p>
    <w:p w14:paraId="1D8E91DD" w14:textId="77777777" w:rsidR="00772247" w:rsidRPr="00772247" w:rsidRDefault="00772247" w:rsidP="00772247">
      <w:pPr>
        <w:spacing w:line="276" w:lineRule="auto"/>
        <w:jc w:val="both"/>
        <w:rPr>
          <w:sz w:val="28"/>
          <w:szCs w:val="28"/>
        </w:rPr>
      </w:pPr>
      <w:r w:rsidRPr="00772247">
        <w:rPr>
          <w:sz w:val="28"/>
          <w:szCs w:val="28"/>
        </w:rPr>
        <w:t xml:space="preserve">                                        &lt;input id="pass" type="text" name="amount" class="input" data-type="text"&gt;</w:t>
      </w:r>
    </w:p>
    <w:p w14:paraId="017E9069"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6F76C20E"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39FF743B"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&lt;label for="pass" class="label"&gt;Description&lt;/label&gt;</w:t>
      </w:r>
    </w:p>
    <w:p w14:paraId="181AE0AA" w14:textId="77777777" w:rsidR="00772247" w:rsidRPr="00772247" w:rsidRDefault="00772247" w:rsidP="00772247">
      <w:pPr>
        <w:spacing w:line="276" w:lineRule="auto"/>
        <w:jc w:val="both"/>
        <w:rPr>
          <w:sz w:val="28"/>
          <w:szCs w:val="28"/>
        </w:rPr>
      </w:pPr>
      <w:r w:rsidRPr="00772247">
        <w:rPr>
          <w:sz w:val="28"/>
          <w:szCs w:val="28"/>
        </w:rPr>
        <w:t xml:space="preserve">                                        &lt;input id="pass" type="text" name="description" class="input" data-type="text"&gt;</w:t>
      </w:r>
    </w:p>
    <w:p w14:paraId="5A299C71"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09638E38"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4B53B4CA"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&lt;label for="pass" class="label"&gt;Name&lt;/label&gt;</w:t>
      </w:r>
    </w:p>
    <w:p w14:paraId="654B76EF" w14:textId="77777777" w:rsidR="00772247" w:rsidRPr="00772247" w:rsidRDefault="00772247" w:rsidP="00772247">
      <w:pPr>
        <w:spacing w:line="276" w:lineRule="auto"/>
        <w:jc w:val="both"/>
        <w:rPr>
          <w:sz w:val="28"/>
          <w:szCs w:val="28"/>
        </w:rPr>
      </w:pPr>
      <w:r w:rsidRPr="00772247">
        <w:rPr>
          <w:sz w:val="28"/>
          <w:szCs w:val="28"/>
        </w:rPr>
        <w:t xml:space="preserve">                                        &lt;input id="pass" type="text" name="name" class="input" data-type="text"&gt;</w:t>
      </w:r>
    </w:p>
    <w:p w14:paraId="1B1E8897"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7D6AD38E"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0642F277" w14:textId="58172066" w:rsidR="00772247" w:rsidRPr="00772247" w:rsidRDefault="00772247" w:rsidP="00772247">
      <w:pPr>
        <w:spacing w:line="276" w:lineRule="auto"/>
        <w:jc w:val="both"/>
        <w:rPr>
          <w:sz w:val="28"/>
          <w:szCs w:val="28"/>
        </w:rPr>
      </w:pPr>
      <w:r>
        <w:rPr>
          <w:sz w:val="28"/>
          <w:szCs w:val="28"/>
        </w:rPr>
        <w:tab/>
      </w:r>
      <w:r>
        <w:rPr>
          <w:sz w:val="28"/>
          <w:szCs w:val="28"/>
        </w:rPr>
        <w:tab/>
      </w:r>
      <w:r>
        <w:rPr>
          <w:sz w:val="28"/>
          <w:szCs w:val="28"/>
        </w:rPr>
        <w:tab/>
        <w:t xml:space="preserve">         </w:t>
      </w:r>
      <w:r w:rsidRPr="00772247">
        <w:rPr>
          <w:sz w:val="28"/>
          <w:szCs w:val="28"/>
        </w:rPr>
        <w:t>&lt;label for="pass" class="label"&gt;Mobile number&lt;/label&gt;</w:t>
      </w:r>
    </w:p>
    <w:p w14:paraId="515C66B8" w14:textId="77777777" w:rsidR="00772247" w:rsidRPr="00772247" w:rsidRDefault="00772247" w:rsidP="00772247">
      <w:pPr>
        <w:spacing w:line="276" w:lineRule="auto"/>
        <w:jc w:val="both"/>
        <w:rPr>
          <w:sz w:val="28"/>
          <w:szCs w:val="28"/>
        </w:rPr>
      </w:pPr>
      <w:r w:rsidRPr="00772247">
        <w:rPr>
          <w:sz w:val="28"/>
          <w:szCs w:val="28"/>
        </w:rPr>
        <w:t xml:space="preserve">                                        &lt;input id="pass" type="text" name="</w:t>
      </w:r>
      <w:proofErr w:type="spellStart"/>
      <w:r w:rsidRPr="00772247">
        <w:rPr>
          <w:sz w:val="28"/>
          <w:szCs w:val="28"/>
        </w:rPr>
        <w:t>phonenumber</w:t>
      </w:r>
      <w:proofErr w:type="spellEnd"/>
      <w:r w:rsidRPr="00772247">
        <w:rPr>
          <w:sz w:val="28"/>
          <w:szCs w:val="28"/>
        </w:rPr>
        <w:t>" class="input" data-type="text"&gt;</w:t>
      </w:r>
    </w:p>
    <w:p w14:paraId="60DD701E"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2A230F7C"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1E15C0B2"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438E2C6E" w14:textId="421E301E" w:rsidR="00772247" w:rsidRPr="00772247" w:rsidRDefault="00772247" w:rsidP="00772247">
      <w:pPr>
        <w:spacing w:line="276" w:lineRule="auto"/>
        <w:jc w:val="both"/>
        <w:rPr>
          <w:sz w:val="28"/>
          <w:szCs w:val="28"/>
        </w:rPr>
      </w:pPr>
      <w:r>
        <w:rPr>
          <w:sz w:val="28"/>
          <w:szCs w:val="28"/>
        </w:rPr>
        <w:tab/>
      </w:r>
      <w:r>
        <w:rPr>
          <w:sz w:val="28"/>
          <w:szCs w:val="28"/>
        </w:rPr>
        <w:tab/>
      </w:r>
      <w:r>
        <w:rPr>
          <w:sz w:val="28"/>
          <w:szCs w:val="28"/>
        </w:rPr>
        <w:tab/>
      </w:r>
      <w:r>
        <w:rPr>
          <w:sz w:val="28"/>
          <w:szCs w:val="28"/>
        </w:rPr>
        <w:tab/>
      </w:r>
      <w:r w:rsidRPr="00772247">
        <w:rPr>
          <w:sz w:val="28"/>
          <w:szCs w:val="28"/>
        </w:rPr>
        <w:t>&lt;label for="pass" class="label"&gt;Account Details&lt;/label&gt;</w:t>
      </w:r>
    </w:p>
    <w:p w14:paraId="404B418A" w14:textId="77777777" w:rsidR="00772247" w:rsidRPr="00772247" w:rsidRDefault="00772247" w:rsidP="00772247">
      <w:pPr>
        <w:spacing w:line="276" w:lineRule="auto"/>
        <w:jc w:val="both"/>
        <w:rPr>
          <w:sz w:val="28"/>
          <w:szCs w:val="28"/>
        </w:rPr>
      </w:pPr>
      <w:r w:rsidRPr="00772247">
        <w:rPr>
          <w:sz w:val="28"/>
          <w:szCs w:val="28"/>
        </w:rPr>
        <w:t xml:space="preserve">                                        &lt;input id="pass" type="text" name="ad" class="input" data-type="text"&gt;</w:t>
      </w:r>
    </w:p>
    <w:p w14:paraId="221E3336" w14:textId="77777777" w:rsidR="00772247" w:rsidRPr="00772247" w:rsidRDefault="00772247" w:rsidP="00772247">
      <w:pPr>
        <w:spacing w:line="276" w:lineRule="auto"/>
        <w:jc w:val="both"/>
        <w:rPr>
          <w:sz w:val="28"/>
          <w:szCs w:val="28"/>
        </w:rPr>
      </w:pPr>
      <w:r w:rsidRPr="00772247">
        <w:rPr>
          <w:sz w:val="28"/>
          <w:szCs w:val="28"/>
        </w:rPr>
        <w:lastRenderedPageBreak/>
        <w:tab/>
      </w:r>
      <w:r w:rsidRPr="00772247">
        <w:rPr>
          <w:sz w:val="28"/>
          <w:szCs w:val="28"/>
        </w:rPr>
        <w:tab/>
      </w:r>
      <w:r w:rsidRPr="00772247">
        <w:rPr>
          <w:sz w:val="28"/>
          <w:szCs w:val="28"/>
        </w:rPr>
        <w:tab/>
      </w:r>
      <w:r w:rsidRPr="00772247">
        <w:rPr>
          <w:sz w:val="28"/>
          <w:szCs w:val="28"/>
        </w:rPr>
        <w:tab/>
        <w:t>&lt;/div&gt;</w:t>
      </w:r>
    </w:p>
    <w:p w14:paraId="7B9F5D8E" w14:textId="77777777" w:rsidR="00772247" w:rsidRPr="00772247" w:rsidRDefault="00772247" w:rsidP="00772247">
      <w:pPr>
        <w:spacing w:line="276" w:lineRule="auto"/>
        <w:jc w:val="both"/>
        <w:rPr>
          <w:sz w:val="28"/>
          <w:szCs w:val="28"/>
        </w:rPr>
      </w:pPr>
      <w:r w:rsidRPr="00772247">
        <w:rPr>
          <w:sz w:val="28"/>
          <w:szCs w:val="28"/>
        </w:rPr>
        <w:t xml:space="preserve">                            </w:t>
      </w:r>
    </w:p>
    <w:p w14:paraId="2BD5009B"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 class="group"&gt;</w:t>
      </w:r>
    </w:p>
    <w:p w14:paraId="25850311"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&lt;input type="submit" class="button" value="</w:t>
      </w:r>
      <w:proofErr w:type="spellStart"/>
      <w:r w:rsidRPr="00772247">
        <w:rPr>
          <w:sz w:val="28"/>
          <w:szCs w:val="28"/>
        </w:rPr>
        <w:t>Post_Details</w:t>
      </w:r>
      <w:proofErr w:type="spellEnd"/>
      <w:r w:rsidRPr="00772247">
        <w:rPr>
          <w:sz w:val="28"/>
          <w:szCs w:val="28"/>
        </w:rPr>
        <w:t>"&gt;</w:t>
      </w:r>
    </w:p>
    <w:p w14:paraId="7AD364F6"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1AD51DA4"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7CDEE22F"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0D981B77"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t>&lt;/div&gt;</w:t>
      </w:r>
    </w:p>
    <w:p w14:paraId="1F625769" w14:textId="77777777" w:rsidR="00772247" w:rsidRPr="00772247" w:rsidRDefault="00772247" w:rsidP="00772247">
      <w:pPr>
        <w:spacing w:line="276" w:lineRule="auto"/>
        <w:jc w:val="both"/>
        <w:rPr>
          <w:sz w:val="28"/>
          <w:szCs w:val="28"/>
        </w:rPr>
      </w:pPr>
      <w:r w:rsidRPr="00772247">
        <w:rPr>
          <w:sz w:val="28"/>
          <w:szCs w:val="28"/>
        </w:rPr>
        <w:t xml:space="preserve">                    &lt;/form&gt;</w:t>
      </w:r>
    </w:p>
    <w:p w14:paraId="1AC00CF2"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p>
    <w:p w14:paraId="54BD636C"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&lt;/div&gt;</w:t>
      </w:r>
    </w:p>
    <w:p w14:paraId="009C1954" w14:textId="77777777" w:rsidR="00772247" w:rsidRPr="00772247" w:rsidRDefault="00772247" w:rsidP="00772247">
      <w:pPr>
        <w:spacing w:line="276" w:lineRule="auto"/>
        <w:jc w:val="both"/>
        <w:rPr>
          <w:sz w:val="28"/>
          <w:szCs w:val="28"/>
        </w:rPr>
      </w:pPr>
      <w:r w:rsidRPr="00772247">
        <w:rPr>
          <w:sz w:val="28"/>
          <w:szCs w:val="28"/>
        </w:rPr>
        <w:tab/>
        <w:t>&lt;/div&gt;</w:t>
      </w:r>
    </w:p>
    <w:p w14:paraId="7F845EFD" w14:textId="77777777" w:rsidR="00772247" w:rsidRPr="00772247" w:rsidRDefault="00772247" w:rsidP="00772247">
      <w:pPr>
        <w:spacing w:line="276" w:lineRule="auto"/>
        <w:jc w:val="both"/>
        <w:rPr>
          <w:sz w:val="28"/>
          <w:szCs w:val="28"/>
        </w:rPr>
      </w:pPr>
      <w:r w:rsidRPr="00772247">
        <w:rPr>
          <w:sz w:val="28"/>
          <w:szCs w:val="28"/>
        </w:rPr>
        <w:t>&lt;/div&gt;</w:t>
      </w:r>
    </w:p>
    <w:p w14:paraId="143D07F3" w14:textId="77777777" w:rsidR="00772247" w:rsidRPr="00772247" w:rsidRDefault="00772247" w:rsidP="00772247">
      <w:pPr>
        <w:spacing w:line="276" w:lineRule="auto"/>
        <w:jc w:val="both"/>
        <w:rPr>
          <w:sz w:val="28"/>
          <w:szCs w:val="28"/>
        </w:rPr>
      </w:pPr>
      <w:r w:rsidRPr="00772247">
        <w:rPr>
          <w:sz w:val="28"/>
          <w:szCs w:val="28"/>
        </w:rPr>
        <w:t xml:space="preserve">    &lt;/body&gt;</w:t>
      </w:r>
    </w:p>
    <w:p w14:paraId="72D7B5AE" w14:textId="0466B3D9" w:rsidR="00772247" w:rsidRPr="00772247" w:rsidRDefault="00772247" w:rsidP="00772247">
      <w:pPr>
        <w:spacing w:line="276" w:lineRule="auto"/>
        <w:jc w:val="both"/>
        <w:rPr>
          <w:sz w:val="28"/>
          <w:szCs w:val="28"/>
        </w:rPr>
      </w:pPr>
      <w:r w:rsidRPr="00772247">
        <w:rPr>
          <w:sz w:val="28"/>
          <w:szCs w:val="28"/>
        </w:rPr>
        <w:t>&lt;/html&gt;</w:t>
      </w:r>
    </w:p>
    <w:p w14:paraId="5E66CF8B" w14:textId="0050180C" w:rsidR="00C910BB" w:rsidRDefault="00C910BB" w:rsidP="00394F0B">
      <w:pPr>
        <w:spacing w:line="480" w:lineRule="auto"/>
        <w:jc w:val="both"/>
        <w:rPr>
          <w:sz w:val="28"/>
          <w:szCs w:val="28"/>
        </w:rPr>
      </w:pPr>
    </w:p>
    <w:p w14:paraId="1BB72375" w14:textId="5BD80197" w:rsidR="00AE1296" w:rsidRDefault="00AE1296" w:rsidP="00394F0B">
      <w:pPr>
        <w:spacing w:line="480" w:lineRule="auto"/>
        <w:jc w:val="both"/>
        <w:rPr>
          <w:sz w:val="28"/>
          <w:szCs w:val="28"/>
        </w:rPr>
      </w:pPr>
    </w:p>
    <w:p w14:paraId="08C1EE07" w14:textId="12D532CD" w:rsidR="00AE1296" w:rsidRDefault="00AE1296" w:rsidP="00394F0B">
      <w:pPr>
        <w:spacing w:line="480" w:lineRule="auto"/>
        <w:jc w:val="both"/>
        <w:rPr>
          <w:sz w:val="28"/>
          <w:szCs w:val="28"/>
        </w:rPr>
      </w:pPr>
    </w:p>
    <w:p w14:paraId="180A950D" w14:textId="6904DE80" w:rsidR="00AE1296" w:rsidRDefault="00AE1296" w:rsidP="00394F0B">
      <w:pPr>
        <w:spacing w:line="480" w:lineRule="auto"/>
        <w:jc w:val="both"/>
        <w:rPr>
          <w:sz w:val="28"/>
          <w:szCs w:val="28"/>
        </w:rPr>
      </w:pPr>
    </w:p>
    <w:p w14:paraId="7AD8B8FA" w14:textId="673D3EE9" w:rsidR="00AE1296" w:rsidRDefault="00AE1296" w:rsidP="00394F0B">
      <w:pPr>
        <w:spacing w:line="480" w:lineRule="auto"/>
        <w:jc w:val="both"/>
        <w:rPr>
          <w:sz w:val="28"/>
          <w:szCs w:val="28"/>
        </w:rPr>
      </w:pPr>
    </w:p>
    <w:p w14:paraId="33A366A8" w14:textId="1EA61818" w:rsidR="00AE1296" w:rsidRDefault="00AE1296" w:rsidP="00394F0B">
      <w:pPr>
        <w:spacing w:line="480" w:lineRule="auto"/>
        <w:jc w:val="both"/>
        <w:rPr>
          <w:sz w:val="28"/>
          <w:szCs w:val="28"/>
        </w:rPr>
      </w:pPr>
    </w:p>
    <w:p w14:paraId="64F71B1F" w14:textId="76D85C42" w:rsidR="00AE1296" w:rsidRDefault="00AE1296" w:rsidP="00394F0B">
      <w:pPr>
        <w:spacing w:line="480" w:lineRule="auto"/>
        <w:jc w:val="both"/>
        <w:rPr>
          <w:sz w:val="28"/>
          <w:szCs w:val="28"/>
        </w:rPr>
      </w:pPr>
    </w:p>
    <w:p w14:paraId="655854AC" w14:textId="08B53EB4" w:rsidR="00AE1296" w:rsidRDefault="00AE1296" w:rsidP="00394F0B">
      <w:pPr>
        <w:spacing w:line="480" w:lineRule="auto"/>
        <w:jc w:val="both"/>
        <w:rPr>
          <w:sz w:val="28"/>
          <w:szCs w:val="28"/>
        </w:rPr>
      </w:pPr>
    </w:p>
    <w:p w14:paraId="2C33284E" w14:textId="419DF28E" w:rsidR="00AE1296" w:rsidRDefault="00AE1296" w:rsidP="00394F0B">
      <w:pPr>
        <w:spacing w:line="480" w:lineRule="auto"/>
        <w:jc w:val="both"/>
        <w:rPr>
          <w:sz w:val="28"/>
          <w:szCs w:val="28"/>
        </w:rPr>
      </w:pPr>
    </w:p>
    <w:p w14:paraId="636F1098" w14:textId="36DC7D59" w:rsidR="00AE1296" w:rsidRDefault="00AE1296" w:rsidP="00394F0B">
      <w:pPr>
        <w:spacing w:line="480" w:lineRule="auto"/>
        <w:jc w:val="both"/>
        <w:rPr>
          <w:sz w:val="28"/>
          <w:szCs w:val="28"/>
        </w:rPr>
      </w:pPr>
    </w:p>
    <w:p w14:paraId="43C188E9" w14:textId="77777777" w:rsidR="00AE1296" w:rsidRPr="001C2EC5" w:rsidRDefault="00AE1296" w:rsidP="00394F0B">
      <w:pPr>
        <w:spacing w:line="480" w:lineRule="auto"/>
        <w:jc w:val="both"/>
        <w:rPr>
          <w:sz w:val="28"/>
          <w:szCs w:val="28"/>
        </w:rPr>
      </w:pPr>
    </w:p>
    <w:p w14:paraId="3BB39D01" w14:textId="2ADF0BDD" w:rsidR="00A640FD" w:rsidRDefault="00A640FD" w:rsidP="00DA3D84">
      <w:pPr>
        <w:pStyle w:val="ListParagraph"/>
        <w:numPr>
          <w:ilvl w:val="0"/>
          <w:numId w:val="10"/>
        </w:numPr>
        <w:spacing w:line="480" w:lineRule="auto"/>
        <w:jc w:val="both"/>
        <w:rPr>
          <w:b/>
          <w:bCs/>
          <w:sz w:val="28"/>
          <w:szCs w:val="28"/>
        </w:rPr>
      </w:pPr>
      <w:r>
        <w:rPr>
          <w:b/>
          <w:bCs/>
          <w:sz w:val="28"/>
          <w:szCs w:val="28"/>
        </w:rPr>
        <w:lastRenderedPageBreak/>
        <w:t>SYSTEM TESTING</w:t>
      </w:r>
    </w:p>
    <w:p w14:paraId="2D67012E" w14:textId="1BD6CF1A" w:rsidR="0059659C" w:rsidRPr="0059659C" w:rsidRDefault="00FF2FBC" w:rsidP="0059659C">
      <w:pPr>
        <w:spacing w:line="360" w:lineRule="auto"/>
        <w:jc w:val="both"/>
        <w:rPr>
          <w:sz w:val="28"/>
          <w:szCs w:val="28"/>
        </w:rPr>
      </w:pPr>
      <w:r>
        <w:rPr>
          <w:sz w:val="28"/>
          <w:szCs w:val="28"/>
        </w:rPr>
        <w:t xml:space="preserve">        </w:t>
      </w:r>
      <w:r w:rsidR="0059659C" w:rsidRPr="0059659C">
        <w:rPr>
          <w:sz w:val="28"/>
          <w:szCs w:val="28"/>
        </w:rPr>
        <w:t>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consisting of several key activities and steps for running a program, string, system and is important in adopting a successful new system. This is the last chance to detect and correct errors before the system is installed for user acceptance testing. Testing is performed to identify errors. It is used for quality assurance. Testing is an integral part of the entire development and maintenance process. The goal of the testing during phase is to verify that the specification has been accurately and completely incorporated into the design, as well as to ensure the correctness of the design itself. For example, the design must not have any logic faults in the design be detected before coding commences, otherwise the cost of fixing the faults will be considerably higher as reflected. Detection of design faults can be achieved by means of inspection as well as walkthrough.</w:t>
      </w:r>
      <w:r w:rsidR="0059659C">
        <w:rPr>
          <w:sz w:val="28"/>
          <w:szCs w:val="28"/>
        </w:rPr>
        <w:t xml:space="preserve"> </w:t>
      </w:r>
      <w:r w:rsidR="0059659C" w:rsidRPr="0059659C">
        <w:rPr>
          <w:sz w:val="28"/>
          <w:szCs w:val="28"/>
        </w:rPr>
        <w:t xml:space="preserve">Testing is one of the important steps in the software development phase. Testing check for the errors, as a whole of the project testing involves the following test cases: Static analysis is used to investigate the structural properties of the Source. Dynamic testing is used to investigate the behavior of the source code by executing the program on the test data. </w:t>
      </w:r>
    </w:p>
    <w:p w14:paraId="49D6E092" w14:textId="77777777" w:rsidR="0059659C" w:rsidRPr="0059659C" w:rsidRDefault="0059659C" w:rsidP="0059659C">
      <w:pPr>
        <w:spacing w:line="480" w:lineRule="auto"/>
        <w:jc w:val="both"/>
        <w:rPr>
          <w:b/>
          <w:bCs/>
          <w:sz w:val="28"/>
          <w:szCs w:val="28"/>
        </w:rPr>
      </w:pPr>
    </w:p>
    <w:p w14:paraId="7C4F4F74" w14:textId="33A1AD84" w:rsidR="006E1A39" w:rsidRDefault="00A640FD" w:rsidP="00DA3D84">
      <w:pPr>
        <w:pStyle w:val="ListParagraph"/>
        <w:numPr>
          <w:ilvl w:val="1"/>
          <w:numId w:val="10"/>
        </w:numPr>
        <w:spacing w:line="480" w:lineRule="auto"/>
        <w:jc w:val="both"/>
        <w:rPr>
          <w:b/>
          <w:bCs/>
          <w:sz w:val="28"/>
          <w:szCs w:val="28"/>
        </w:rPr>
      </w:pPr>
      <w:r>
        <w:rPr>
          <w:b/>
          <w:bCs/>
          <w:sz w:val="28"/>
          <w:szCs w:val="28"/>
        </w:rPr>
        <w:t>UNIT TESTING</w:t>
      </w:r>
    </w:p>
    <w:p w14:paraId="3C6E4883" w14:textId="1AD3CA5A" w:rsidR="0059659C" w:rsidRPr="005B4730" w:rsidRDefault="00FF2FBC" w:rsidP="00FF2FBC">
      <w:pPr>
        <w:pStyle w:val="NormalWeb"/>
        <w:shd w:val="clear" w:color="auto" w:fill="FFFFFF"/>
        <w:spacing w:before="96" w:beforeAutospacing="0" w:after="120" w:afterAutospacing="0" w:line="360" w:lineRule="auto"/>
        <w:ind w:left="283"/>
        <w:jc w:val="both"/>
        <w:rPr>
          <w:color w:val="000000"/>
          <w:sz w:val="28"/>
          <w:szCs w:val="28"/>
        </w:rPr>
      </w:pPr>
      <w:r>
        <w:rPr>
          <w:color w:val="000000"/>
          <w:sz w:val="28"/>
          <w:szCs w:val="28"/>
        </w:rPr>
        <w:t xml:space="preserve">        </w:t>
      </w:r>
      <w:r w:rsidR="0059659C" w:rsidRPr="0059659C">
        <w:rPr>
          <w:color w:val="000000"/>
          <w:sz w:val="28"/>
          <w:szCs w:val="28"/>
        </w:rPr>
        <w:t>In</w:t>
      </w:r>
      <w:r w:rsidR="0059659C" w:rsidRPr="0059659C">
        <w:rPr>
          <w:rStyle w:val="apple-converted-space"/>
          <w:rFonts w:eastAsia="Calibri"/>
          <w:color w:val="000000"/>
          <w:sz w:val="28"/>
          <w:szCs w:val="28"/>
        </w:rPr>
        <w:t> </w:t>
      </w:r>
      <w:r w:rsidR="0059659C" w:rsidRPr="0059659C">
        <w:rPr>
          <w:color w:val="000000"/>
          <w:sz w:val="28"/>
          <w:szCs w:val="28"/>
        </w:rPr>
        <w:t>computer programming,</w:t>
      </w:r>
      <w:r w:rsidR="0059659C" w:rsidRPr="0059659C">
        <w:rPr>
          <w:rStyle w:val="apple-converted-space"/>
          <w:rFonts w:eastAsia="Calibri"/>
          <w:color w:val="000000"/>
          <w:sz w:val="28"/>
          <w:szCs w:val="28"/>
        </w:rPr>
        <w:t> </w:t>
      </w:r>
      <w:r w:rsidR="0059659C" w:rsidRPr="0059659C">
        <w:rPr>
          <w:color w:val="000000"/>
          <w:sz w:val="28"/>
          <w:szCs w:val="28"/>
        </w:rPr>
        <w:t>unit testing</w:t>
      </w:r>
      <w:r w:rsidR="0059659C" w:rsidRPr="0059659C">
        <w:rPr>
          <w:rStyle w:val="apple-converted-space"/>
          <w:rFonts w:eastAsia="Calibri"/>
          <w:color w:val="000000"/>
          <w:sz w:val="28"/>
          <w:szCs w:val="28"/>
        </w:rPr>
        <w:t> </w:t>
      </w:r>
      <w:r w:rsidR="0059659C" w:rsidRPr="0059659C">
        <w:rPr>
          <w:color w:val="000000"/>
          <w:sz w:val="28"/>
          <w:szCs w:val="28"/>
        </w:rPr>
        <w:t>is a method by which individual units of</w:t>
      </w:r>
      <w:r w:rsidR="0059659C" w:rsidRPr="0059659C">
        <w:rPr>
          <w:rStyle w:val="apple-converted-space"/>
          <w:rFonts w:eastAsia="Calibri"/>
          <w:color w:val="000000"/>
          <w:sz w:val="28"/>
          <w:szCs w:val="28"/>
        </w:rPr>
        <w:t> </w:t>
      </w:r>
      <w:r w:rsidR="0059659C" w:rsidRPr="0059659C">
        <w:rPr>
          <w:color w:val="000000"/>
          <w:sz w:val="28"/>
          <w:szCs w:val="28"/>
        </w:rPr>
        <w:t xml:space="preserve">source code, sets of one or more computer program modules together with associated control data, usage procedures, and operating procedures are tested to </w:t>
      </w:r>
      <w:r w:rsidR="0059659C" w:rsidRPr="0059659C">
        <w:rPr>
          <w:color w:val="000000"/>
          <w:sz w:val="28"/>
          <w:szCs w:val="28"/>
        </w:rPr>
        <w:lastRenderedPageBreak/>
        <w:t>determine if they are fit for use. Intuitively, one can view a unit as the smallest testable part of an application. In</w:t>
      </w:r>
      <w:r w:rsidR="0059659C" w:rsidRPr="0059659C">
        <w:rPr>
          <w:rStyle w:val="apple-converted-space"/>
          <w:rFonts w:eastAsia="Calibri"/>
          <w:color w:val="000000"/>
          <w:sz w:val="28"/>
          <w:szCs w:val="28"/>
        </w:rPr>
        <w:t> </w:t>
      </w:r>
      <w:r w:rsidR="0059659C" w:rsidRPr="0059659C">
        <w:rPr>
          <w:color w:val="000000"/>
          <w:sz w:val="28"/>
          <w:szCs w:val="28"/>
        </w:rPr>
        <w:t>procedural programming, a unit could be an entire module, but is more commonly an individual function or procedure. In</w:t>
      </w:r>
      <w:r w:rsidR="0059659C" w:rsidRPr="0059659C">
        <w:rPr>
          <w:rStyle w:val="apple-converted-space"/>
          <w:rFonts w:eastAsia="Calibri"/>
          <w:color w:val="000000"/>
          <w:sz w:val="28"/>
          <w:szCs w:val="28"/>
        </w:rPr>
        <w:t> </w:t>
      </w:r>
      <w:r w:rsidR="0059659C" w:rsidRPr="0059659C">
        <w:rPr>
          <w:color w:val="000000"/>
          <w:sz w:val="28"/>
          <w:szCs w:val="28"/>
        </w:rPr>
        <w:t>object-oriented programming, a unit is often an entire interface, such as a class, but could be an individual method.</w:t>
      </w:r>
      <w:r w:rsidR="0059659C" w:rsidRPr="0059659C">
        <w:rPr>
          <w:rStyle w:val="apple-converted-space"/>
          <w:rFonts w:eastAsia="Calibri"/>
          <w:color w:val="000000"/>
          <w:sz w:val="28"/>
          <w:szCs w:val="28"/>
        </w:rPr>
        <w:t> </w:t>
      </w:r>
      <w:r w:rsidR="0059659C" w:rsidRPr="0059659C">
        <w:rPr>
          <w:color w:val="000000"/>
          <w:sz w:val="28"/>
          <w:szCs w:val="28"/>
        </w:rPr>
        <w:t>Unit tests are created by programmers or occasionally by</w:t>
      </w:r>
      <w:r w:rsidR="0059659C" w:rsidRPr="0059659C">
        <w:rPr>
          <w:rStyle w:val="apple-converted-space"/>
          <w:rFonts w:eastAsia="Calibri"/>
          <w:color w:val="000000"/>
          <w:sz w:val="28"/>
          <w:szCs w:val="28"/>
        </w:rPr>
        <w:t> </w:t>
      </w:r>
      <w:r w:rsidR="0059659C" w:rsidRPr="0059659C">
        <w:rPr>
          <w:color w:val="000000"/>
          <w:sz w:val="28"/>
          <w:szCs w:val="28"/>
        </w:rPr>
        <w:t>white box testers</w:t>
      </w:r>
      <w:r w:rsidR="0059659C" w:rsidRPr="0059659C">
        <w:rPr>
          <w:rStyle w:val="apple-converted-space"/>
          <w:rFonts w:eastAsia="Calibri"/>
          <w:color w:val="000000"/>
          <w:sz w:val="28"/>
          <w:szCs w:val="28"/>
        </w:rPr>
        <w:t> </w:t>
      </w:r>
      <w:r w:rsidR="0059659C" w:rsidRPr="0059659C">
        <w:rPr>
          <w:color w:val="000000"/>
          <w:sz w:val="28"/>
          <w:szCs w:val="28"/>
        </w:rPr>
        <w:t xml:space="preserve">during the development process. </w:t>
      </w:r>
      <w:r w:rsidR="0059659C" w:rsidRPr="0059659C">
        <w:rPr>
          <w:sz w:val="28"/>
          <w:szCs w:val="28"/>
        </w:rPr>
        <w:t>Unit testing is conducted to verify the functional performance of each modular component of the software. Unit testing focuses on the smallest unit of the software design (i.e.), the module. The white-box testing techniques were heavily employed for unit testing</w:t>
      </w:r>
      <w:r w:rsidR="0059659C">
        <w:rPr>
          <w:sz w:val="28"/>
          <w:szCs w:val="28"/>
        </w:rPr>
        <w:t>.</w:t>
      </w:r>
    </w:p>
    <w:p w14:paraId="21D31B72" w14:textId="59981E18" w:rsidR="00DC3F6D" w:rsidRDefault="0059659C" w:rsidP="00FF2FBC">
      <w:pPr>
        <w:spacing w:line="360" w:lineRule="auto"/>
        <w:ind w:left="283"/>
        <w:jc w:val="both"/>
        <w:rPr>
          <w:sz w:val="28"/>
          <w:szCs w:val="28"/>
        </w:rPr>
      </w:pPr>
      <w:r w:rsidRPr="005B4730">
        <w:rPr>
          <w:sz w:val="28"/>
          <w:szCs w:val="28"/>
        </w:rPr>
        <w:t xml:space="preserve">In </w:t>
      </w:r>
      <w:r w:rsidR="00036289" w:rsidRPr="005B4730">
        <w:rPr>
          <w:sz w:val="28"/>
          <w:szCs w:val="28"/>
        </w:rPr>
        <w:t>this project in the module of registration fundraiser the fundraiser should provide username, password, email and phone number</w:t>
      </w:r>
      <w:r w:rsidR="005C2327" w:rsidRPr="005B4730">
        <w:rPr>
          <w:sz w:val="28"/>
          <w:szCs w:val="28"/>
        </w:rPr>
        <w:t>. E</w:t>
      </w:r>
      <w:r w:rsidR="00036289" w:rsidRPr="005B4730">
        <w:rPr>
          <w:sz w:val="28"/>
          <w:szCs w:val="28"/>
        </w:rPr>
        <w:t>ach input is denoted with certain constraint and it is checked for violation of the constraint. For example, the email should end with @gmail.com and the phone number should contain 10 digits</w:t>
      </w:r>
      <w:r w:rsidR="005C2327" w:rsidRPr="005B4730">
        <w:rPr>
          <w:sz w:val="28"/>
          <w:szCs w:val="28"/>
        </w:rPr>
        <w:t>,</w:t>
      </w:r>
      <w:r w:rsidR="00036289" w:rsidRPr="005B4730">
        <w:rPr>
          <w:sz w:val="28"/>
          <w:szCs w:val="28"/>
        </w:rPr>
        <w:t xml:space="preserve"> violation of these constraints will display error.</w:t>
      </w:r>
      <w:r w:rsidR="005C2327" w:rsidRPr="005B4730">
        <w:rPr>
          <w:sz w:val="28"/>
          <w:szCs w:val="28"/>
        </w:rPr>
        <w:t xml:space="preserve"> </w:t>
      </w:r>
      <w:r w:rsidR="00F42FB0" w:rsidRPr="005B4730">
        <w:rPr>
          <w:sz w:val="28"/>
          <w:szCs w:val="28"/>
        </w:rPr>
        <w:t>Similarly,</w:t>
      </w:r>
      <w:r w:rsidR="005C2327" w:rsidRPr="005B4730">
        <w:rPr>
          <w:sz w:val="28"/>
          <w:szCs w:val="28"/>
        </w:rPr>
        <w:t xml:space="preserve"> for login the fundraiser should specify username and password if it is not registered then it will specify invalid username and password.</w:t>
      </w:r>
    </w:p>
    <w:p w14:paraId="5A87A94A" w14:textId="77777777" w:rsidR="00DC3F6D" w:rsidRPr="00DC3F6D" w:rsidRDefault="00DC3F6D" w:rsidP="00FF2FBC">
      <w:pPr>
        <w:spacing w:line="360" w:lineRule="auto"/>
        <w:ind w:left="283"/>
        <w:jc w:val="both"/>
        <w:rPr>
          <w:sz w:val="28"/>
          <w:szCs w:val="28"/>
        </w:rPr>
      </w:pPr>
      <w:r w:rsidRPr="00DA7CFE">
        <w:rPr>
          <w:b/>
          <w:bCs/>
          <w:sz w:val="28"/>
          <w:szCs w:val="28"/>
        </w:rPr>
        <w:t>Result:</w:t>
      </w:r>
      <w:r w:rsidRPr="00DC3F6D">
        <w:rPr>
          <w:sz w:val="28"/>
          <w:szCs w:val="28"/>
        </w:rPr>
        <w:t xml:space="preserve"> All the test cases mentioned above passed successfully. No defects encountered</w:t>
      </w:r>
    </w:p>
    <w:p w14:paraId="0598CCC1" w14:textId="77777777" w:rsidR="00DC3F6D" w:rsidRPr="005B4730" w:rsidRDefault="00DC3F6D" w:rsidP="00FF2FBC">
      <w:pPr>
        <w:spacing w:line="360" w:lineRule="auto"/>
        <w:ind w:left="283"/>
        <w:jc w:val="both"/>
        <w:rPr>
          <w:sz w:val="28"/>
          <w:szCs w:val="28"/>
        </w:rPr>
      </w:pPr>
    </w:p>
    <w:p w14:paraId="0B8CB1FF" w14:textId="266A5DAB" w:rsidR="00DA7CFE" w:rsidRDefault="005B4730" w:rsidP="00FF2FBC">
      <w:pPr>
        <w:spacing w:line="360" w:lineRule="auto"/>
        <w:ind w:left="283"/>
        <w:jc w:val="both"/>
        <w:rPr>
          <w:sz w:val="28"/>
          <w:szCs w:val="28"/>
        </w:rPr>
      </w:pPr>
      <w:r w:rsidRPr="005B4730">
        <w:rPr>
          <w:sz w:val="28"/>
          <w:szCs w:val="28"/>
        </w:rPr>
        <w:t>Similarly,</w:t>
      </w:r>
      <w:r w:rsidR="00036289" w:rsidRPr="005B4730">
        <w:rPr>
          <w:sz w:val="28"/>
          <w:szCs w:val="28"/>
        </w:rPr>
        <w:t xml:space="preserve"> in the module of </w:t>
      </w:r>
      <w:r w:rsidR="005C2327" w:rsidRPr="005B4730">
        <w:rPr>
          <w:sz w:val="28"/>
          <w:szCs w:val="28"/>
        </w:rPr>
        <w:t xml:space="preserve">registration of funder the funder should provide username, password, email, phone number, account number and </w:t>
      </w:r>
      <w:proofErr w:type="spellStart"/>
      <w:r w:rsidR="005C2327" w:rsidRPr="005B4730">
        <w:rPr>
          <w:sz w:val="28"/>
          <w:szCs w:val="28"/>
        </w:rPr>
        <w:t>cvv</w:t>
      </w:r>
      <w:proofErr w:type="spellEnd"/>
      <w:r w:rsidR="005C2327" w:rsidRPr="005B4730">
        <w:rPr>
          <w:sz w:val="28"/>
          <w:szCs w:val="28"/>
        </w:rPr>
        <w:t xml:space="preserve"> number. Each input is denoted with certain constraint and it is checked for violation of the constraint. For example, the email should end with @gmail.com, the phone number should contain 10 digits, the account number should contain 12 digits and the </w:t>
      </w:r>
      <w:proofErr w:type="spellStart"/>
      <w:r w:rsidR="005C2327" w:rsidRPr="005B4730">
        <w:rPr>
          <w:sz w:val="28"/>
          <w:szCs w:val="28"/>
        </w:rPr>
        <w:t>cvv</w:t>
      </w:r>
      <w:proofErr w:type="spellEnd"/>
      <w:r w:rsidR="005C2327" w:rsidRPr="005B4730">
        <w:rPr>
          <w:sz w:val="28"/>
          <w:szCs w:val="28"/>
        </w:rPr>
        <w:t xml:space="preserve"> number should contain 3 digits, violation of these properties will display error. </w:t>
      </w:r>
      <w:r w:rsidR="00F42FB0" w:rsidRPr="005B4730">
        <w:rPr>
          <w:sz w:val="28"/>
          <w:szCs w:val="28"/>
        </w:rPr>
        <w:t>Similarly,</w:t>
      </w:r>
      <w:r w:rsidR="005C2327" w:rsidRPr="005B4730">
        <w:rPr>
          <w:sz w:val="28"/>
          <w:szCs w:val="28"/>
        </w:rPr>
        <w:t xml:space="preserve"> for login the funder should specify username and password if it is not registered then it will specify invalid username and password.</w:t>
      </w:r>
    </w:p>
    <w:p w14:paraId="6F789FAD" w14:textId="77777777" w:rsidR="00DA7CFE" w:rsidRPr="00DC3F6D" w:rsidRDefault="00DA7CFE" w:rsidP="00FF2FBC">
      <w:pPr>
        <w:spacing w:line="360" w:lineRule="auto"/>
        <w:ind w:left="283"/>
        <w:jc w:val="both"/>
        <w:rPr>
          <w:sz w:val="28"/>
          <w:szCs w:val="28"/>
        </w:rPr>
      </w:pPr>
      <w:r w:rsidRPr="00DA7CFE">
        <w:rPr>
          <w:b/>
          <w:bCs/>
          <w:sz w:val="28"/>
          <w:szCs w:val="28"/>
        </w:rPr>
        <w:lastRenderedPageBreak/>
        <w:t>Result:</w:t>
      </w:r>
      <w:r w:rsidRPr="00DC3F6D">
        <w:rPr>
          <w:sz w:val="28"/>
          <w:szCs w:val="28"/>
        </w:rPr>
        <w:t xml:space="preserve"> All the test cases mentioned above passed successfully. No defects encountered</w:t>
      </w:r>
    </w:p>
    <w:p w14:paraId="0C13D254" w14:textId="77777777" w:rsidR="00DA7CFE" w:rsidRPr="005B4730" w:rsidRDefault="00DA7CFE" w:rsidP="00FF2FBC">
      <w:pPr>
        <w:spacing w:line="360" w:lineRule="auto"/>
        <w:ind w:left="283"/>
        <w:jc w:val="both"/>
        <w:rPr>
          <w:sz w:val="28"/>
          <w:szCs w:val="28"/>
        </w:rPr>
      </w:pPr>
    </w:p>
    <w:p w14:paraId="742DCC65" w14:textId="18E1B85C" w:rsidR="00DA7CFE" w:rsidRDefault="00F42FB0" w:rsidP="00FF2FBC">
      <w:pPr>
        <w:spacing w:line="360" w:lineRule="auto"/>
        <w:ind w:left="283"/>
        <w:jc w:val="both"/>
        <w:rPr>
          <w:sz w:val="28"/>
          <w:szCs w:val="28"/>
        </w:rPr>
      </w:pPr>
      <w:r w:rsidRPr="005B4730">
        <w:rPr>
          <w:sz w:val="28"/>
          <w:szCs w:val="28"/>
        </w:rPr>
        <w:t xml:space="preserve">In the service provider platform, the details specified by the fundraiser are visible. The fundraiser should specify name, amount, phone number, description and account number. Each input is denoted with certain constraint and it is checked for violation of the constraint. In this the phone number should contain 10 digits and account number should contain 12 digits. </w:t>
      </w:r>
    </w:p>
    <w:p w14:paraId="57F3910C" w14:textId="77777777" w:rsidR="00DA7CFE" w:rsidRPr="00DC3F6D" w:rsidRDefault="00DA7CFE" w:rsidP="00FF2FBC">
      <w:pPr>
        <w:spacing w:line="360" w:lineRule="auto"/>
        <w:ind w:left="283"/>
        <w:jc w:val="both"/>
        <w:rPr>
          <w:sz w:val="28"/>
          <w:szCs w:val="28"/>
        </w:rPr>
      </w:pPr>
      <w:r w:rsidRPr="00DA7CFE">
        <w:rPr>
          <w:b/>
          <w:bCs/>
          <w:sz w:val="28"/>
          <w:szCs w:val="28"/>
        </w:rPr>
        <w:t>Result:</w:t>
      </w:r>
      <w:r w:rsidRPr="00DC3F6D">
        <w:rPr>
          <w:sz w:val="28"/>
          <w:szCs w:val="28"/>
        </w:rPr>
        <w:t xml:space="preserve"> All the test cases mentioned above passed successfully. No defects encountered</w:t>
      </w:r>
    </w:p>
    <w:p w14:paraId="5AA06FF3" w14:textId="77777777" w:rsidR="00DA7CFE" w:rsidRDefault="00DA7CFE" w:rsidP="00FF2FBC">
      <w:pPr>
        <w:spacing w:line="360" w:lineRule="auto"/>
        <w:ind w:left="283"/>
        <w:jc w:val="both"/>
        <w:rPr>
          <w:sz w:val="28"/>
          <w:szCs w:val="28"/>
        </w:rPr>
      </w:pPr>
    </w:p>
    <w:p w14:paraId="3CF8CBA0" w14:textId="3610560C" w:rsidR="00F42FB0" w:rsidRDefault="00F42FB0" w:rsidP="00FF2FBC">
      <w:pPr>
        <w:spacing w:line="360" w:lineRule="auto"/>
        <w:ind w:left="283"/>
        <w:jc w:val="both"/>
        <w:rPr>
          <w:sz w:val="28"/>
          <w:szCs w:val="28"/>
        </w:rPr>
      </w:pPr>
      <w:r w:rsidRPr="005B4730">
        <w:rPr>
          <w:sz w:val="28"/>
          <w:szCs w:val="28"/>
        </w:rPr>
        <w:t xml:space="preserve">In the transaction platform module, the transaction which occurs are all stored in blockchain. The donor should specify the account number and </w:t>
      </w:r>
      <w:proofErr w:type="spellStart"/>
      <w:r w:rsidRPr="005B4730">
        <w:rPr>
          <w:sz w:val="28"/>
          <w:szCs w:val="28"/>
        </w:rPr>
        <w:t>cvv</w:t>
      </w:r>
      <w:proofErr w:type="spellEnd"/>
      <w:r w:rsidRPr="005B4730">
        <w:rPr>
          <w:sz w:val="28"/>
          <w:szCs w:val="28"/>
        </w:rPr>
        <w:t xml:space="preserve"> number which they have registered. Then they should specify funder name, fundraiser name, amount, email, account number and time. Each input is denoted with certain constraint and it is checked for violation of the constraint. In this the phone number should contain 10 digits, account number should contain 12 digits and </w:t>
      </w:r>
      <w:proofErr w:type="spellStart"/>
      <w:r w:rsidRPr="005B4730">
        <w:rPr>
          <w:sz w:val="28"/>
          <w:szCs w:val="28"/>
        </w:rPr>
        <w:t>cvv</w:t>
      </w:r>
      <w:proofErr w:type="spellEnd"/>
      <w:r w:rsidRPr="005B4730">
        <w:rPr>
          <w:sz w:val="28"/>
          <w:szCs w:val="28"/>
        </w:rPr>
        <w:t xml:space="preserve"> number should contain 3 digits.</w:t>
      </w:r>
    </w:p>
    <w:p w14:paraId="2BC1D849" w14:textId="19DB9B4E" w:rsidR="00DA7CFE" w:rsidRPr="005B4730" w:rsidRDefault="00DA7CFE" w:rsidP="00FF2FBC">
      <w:pPr>
        <w:spacing w:line="360" w:lineRule="auto"/>
        <w:ind w:left="283"/>
        <w:jc w:val="both"/>
        <w:rPr>
          <w:sz w:val="28"/>
          <w:szCs w:val="28"/>
        </w:rPr>
      </w:pPr>
      <w:r w:rsidRPr="00DA7CFE">
        <w:rPr>
          <w:b/>
          <w:bCs/>
          <w:sz w:val="28"/>
          <w:szCs w:val="28"/>
        </w:rPr>
        <w:t>Result:</w:t>
      </w:r>
      <w:r w:rsidRPr="00DC3F6D">
        <w:rPr>
          <w:sz w:val="28"/>
          <w:szCs w:val="28"/>
        </w:rPr>
        <w:t xml:space="preserve"> All the test cases mentioned above passed successfully. No defects encountered</w:t>
      </w:r>
    </w:p>
    <w:p w14:paraId="3E8F2138" w14:textId="4FE85732" w:rsidR="00F42FB0" w:rsidRDefault="00F42FB0" w:rsidP="00FF2FBC">
      <w:pPr>
        <w:spacing w:line="480" w:lineRule="auto"/>
        <w:ind w:left="283"/>
        <w:jc w:val="both"/>
        <w:rPr>
          <w:b/>
          <w:bCs/>
          <w:sz w:val="28"/>
          <w:szCs w:val="28"/>
        </w:rPr>
      </w:pPr>
    </w:p>
    <w:p w14:paraId="0ACCAF9B" w14:textId="72AE3AB8" w:rsidR="005C2327" w:rsidRDefault="00FF2FBC" w:rsidP="0059659C">
      <w:pPr>
        <w:spacing w:line="480" w:lineRule="auto"/>
        <w:jc w:val="both"/>
        <w:rPr>
          <w:b/>
          <w:bCs/>
          <w:sz w:val="28"/>
          <w:szCs w:val="28"/>
        </w:rPr>
      </w:pPr>
      <w:r>
        <w:rPr>
          <w:b/>
          <w:bCs/>
          <w:noProof/>
          <w:sz w:val="28"/>
          <w:szCs w:val="28"/>
          <w:lang w:val="en-IN" w:eastAsia="en-IN"/>
        </w:rPr>
        <w:lastRenderedPageBreak/>
        <w:drawing>
          <wp:inline distT="0" distB="0" distL="0" distR="0" wp14:anchorId="6F3C93E6" wp14:editId="20B760C5">
            <wp:extent cx="6050280" cy="36233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76144" cy="3638814"/>
                    </a:xfrm>
                    <a:prstGeom prst="rect">
                      <a:avLst/>
                    </a:prstGeom>
                  </pic:spPr>
                </pic:pic>
              </a:graphicData>
            </a:graphic>
          </wp:inline>
        </w:drawing>
      </w:r>
    </w:p>
    <w:p w14:paraId="7969041A" w14:textId="36019B24" w:rsidR="005C2327" w:rsidRDefault="00AE1296" w:rsidP="00AE1296">
      <w:pPr>
        <w:spacing w:line="480" w:lineRule="auto"/>
        <w:jc w:val="center"/>
        <w:rPr>
          <w:b/>
          <w:bCs/>
          <w:sz w:val="28"/>
          <w:szCs w:val="28"/>
        </w:rPr>
      </w:pPr>
      <w:r>
        <w:rPr>
          <w:b/>
          <w:bCs/>
          <w:sz w:val="28"/>
          <w:szCs w:val="28"/>
        </w:rPr>
        <w:t>Fig 7.1.1 Fundraiser register page to validate mobile number</w:t>
      </w:r>
    </w:p>
    <w:p w14:paraId="12C15461" w14:textId="7164B944" w:rsidR="005C2327" w:rsidRDefault="005C2327" w:rsidP="0059659C">
      <w:pPr>
        <w:spacing w:line="480" w:lineRule="auto"/>
        <w:jc w:val="both"/>
        <w:rPr>
          <w:b/>
          <w:bCs/>
          <w:sz w:val="28"/>
          <w:szCs w:val="28"/>
        </w:rPr>
      </w:pPr>
      <w:r>
        <w:rPr>
          <w:b/>
          <w:bCs/>
          <w:noProof/>
          <w:sz w:val="28"/>
          <w:szCs w:val="28"/>
          <w:lang w:val="en-IN" w:eastAsia="en-IN"/>
        </w:rPr>
        <w:drawing>
          <wp:inline distT="0" distB="0" distL="0" distR="0" wp14:anchorId="602EE990" wp14:editId="7E202D87">
            <wp:extent cx="6263640" cy="3713188"/>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72212" cy="3718269"/>
                    </a:xfrm>
                    <a:prstGeom prst="rect">
                      <a:avLst/>
                    </a:prstGeom>
                  </pic:spPr>
                </pic:pic>
              </a:graphicData>
            </a:graphic>
          </wp:inline>
        </w:drawing>
      </w:r>
    </w:p>
    <w:p w14:paraId="4024611C" w14:textId="539F9648" w:rsidR="00AE1296" w:rsidRDefault="00AE1296" w:rsidP="00AE1296">
      <w:pPr>
        <w:spacing w:line="480" w:lineRule="auto"/>
        <w:jc w:val="center"/>
        <w:rPr>
          <w:b/>
          <w:bCs/>
          <w:sz w:val="28"/>
          <w:szCs w:val="28"/>
        </w:rPr>
      </w:pPr>
      <w:r>
        <w:rPr>
          <w:b/>
          <w:bCs/>
          <w:sz w:val="28"/>
          <w:szCs w:val="28"/>
        </w:rPr>
        <w:t>Fig 7.1.2 Fundraiser register page to validate account number</w:t>
      </w:r>
    </w:p>
    <w:p w14:paraId="70968449" w14:textId="595DCA45" w:rsidR="00F42FB0" w:rsidRDefault="00F42FB0" w:rsidP="0059659C">
      <w:pPr>
        <w:spacing w:line="480" w:lineRule="auto"/>
        <w:jc w:val="both"/>
        <w:rPr>
          <w:b/>
          <w:bCs/>
          <w:sz w:val="28"/>
          <w:szCs w:val="28"/>
        </w:rPr>
      </w:pPr>
    </w:p>
    <w:p w14:paraId="7E25ACAD" w14:textId="2C552DE9" w:rsidR="00F42FB0" w:rsidRDefault="00F42FB0" w:rsidP="0059659C">
      <w:pPr>
        <w:spacing w:line="480" w:lineRule="auto"/>
        <w:jc w:val="both"/>
        <w:rPr>
          <w:b/>
          <w:bCs/>
          <w:sz w:val="28"/>
          <w:szCs w:val="28"/>
        </w:rPr>
      </w:pPr>
      <w:r>
        <w:rPr>
          <w:b/>
          <w:bCs/>
          <w:noProof/>
          <w:sz w:val="28"/>
          <w:szCs w:val="28"/>
          <w:lang w:val="en-IN" w:eastAsia="en-IN"/>
        </w:rPr>
        <w:drawing>
          <wp:inline distT="0" distB="0" distL="0" distR="0" wp14:anchorId="10E83E52" wp14:editId="0D575297">
            <wp:extent cx="6248400" cy="37407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81687" cy="3760660"/>
                    </a:xfrm>
                    <a:prstGeom prst="rect">
                      <a:avLst/>
                    </a:prstGeom>
                  </pic:spPr>
                </pic:pic>
              </a:graphicData>
            </a:graphic>
          </wp:inline>
        </w:drawing>
      </w:r>
    </w:p>
    <w:p w14:paraId="5ACF10BF" w14:textId="727CDAEE" w:rsidR="00AE1296" w:rsidRDefault="00AE1296" w:rsidP="00AE1296">
      <w:pPr>
        <w:spacing w:line="480" w:lineRule="auto"/>
        <w:jc w:val="center"/>
        <w:rPr>
          <w:b/>
          <w:bCs/>
          <w:sz w:val="28"/>
          <w:szCs w:val="28"/>
        </w:rPr>
      </w:pPr>
      <w:r>
        <w:rPr>
          <w:b/>
          <w:bCs/>
          <w:sz w:val="28"/>
          <w:szCs w:val="28"/>
        </w:rPr>
        <w:t>Fig 7.1.3 Fund transaction page to validate account number</w:t>
      </w:r>
    </w:p>
    <w:p w14:paraId="60765E74" w14:textId="4C6A1865" w:rsidR="00F42FB0" w:rsidRDefault="00FF2FBC" w:rsidP="0059659C">
      <w:pPr>
        <w:spacing w:line="480" w:lineRule="auto"/>
        <w:jc w:val="both"/>
        <w:rPr>
          <w:b/>
          <w:bCs/>
          <w:sz w:val="28"/>
          <w:szCs w:val="28"/>
        </w:rPr>
      </w:pPr>
      <w:r>
        <w:rPr>
          <w:b/>
          <w:bCs/>
          <w:noProof/>
          <w:sz w:val="28"/>
          <w:szCs w:val="28"/>
          <w:lang w:val="en-IN" w:eastAsia="en-IN"/>
        </w:rPr>
        <w:drawing>
          <wp:inline distT="0" distB="0" distL="0" distR="0" wp14:anchorId="3C78FC78" wp14:editId="4E848188">
            <wp:extent cx="6164908" cy="306381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00578" cy="3081537"/>
                    </a:xfrm>
                    <a:prstGeom prst="rect">
                      <a:avLst/>
                    </a:prstGeom>
                  </pic:spPr>
                </pic:pic>
              </a:graphicData>
            </a:graphic>
          </wp:inline>
        </w:drawing>
      </w:r>
    </w:p>
    <w:p w14:paraId="5DB3B9C8" w14:textId="1022DAF0" w:rsidR="00FF2FBC" w:rsidRDefault="00AE1296" w:rsidP="00AE1296">
      <w:pPr>
        <w:spacing w:line="480" w:lineRule="auto"/>
        <w:jc w:val="center"/>
        <w:rPr>
          <w:b/>
          <w:bCs/>
          <w:sz w:val="28"/>
          <w:szCs w:val="28"/>
        </w:rPr>
      </w:pPr>
      <w:r>
        <w:rPr>
          <w:b/>
          <w:bCs/>
          <w:sz w:val="28"/>
          <w:szCs w:val="28"/>
        </w:rPr>
        <w:t>Fig 7.1.4 Invalid page</w:t>
      </w:r>
    </w:p>
    <w:p w14:paraId="795AE121" w14:textId="1E8B44C4" w:rsidR="005B4730" w:rsidRPr="00FF2FBC" w:rsidRDefault="00FF2FBC" w:rsidP="00FF2FBC">
      <w:pPr>
        <w:spacing w:line="480" w:lineRule="auto"/>
        <w:jc w:val="both"/>
        <w:rPr>
          <w:b/>
          <w:bCs/>
          <w:sz w:val="28"/>
          <w:szCs w:val="28"/>
        </w:rPr>
      </w:pPr>
      <w:r>
        <w:rPr>
          <w:b/>
          <w:bCs/>
          <w:sz w:val="28"/>
          <w:szCs w:val="28"/>
        </w:rPr>
        <w:lastRenderedPageBreak/>
        <w:t xml:space="preserve">7.2 </w:t>
      </w:r>
      <w:r w:rsidR="00A640FD" w:rsidRPr="00FF2FBC">
        <w:rPr>
          <w:b/>
          <w:bCs/>
          <w:sz w:val="28"/>
          <w:szCs w:val="28"/>
        </w:rPr>
        <w:t>INTEGRATION TESTING</w:t>
      </w:r>
    </w:p>
    <w:p w14:paraId="0EDF6F9E" w14:textId="5FD9CF12" w:rsidR="005B4730" w:rsidRPr="005B4730" w:rsidRDefault="00FF2FBC" w:rsidP="005B4730">
      <w:pPr>
        <w:spacing w:line="360" w:lineRule="auto"/>
        <w:jc w:val="both"/>
        <w:rPr>
          <w:b/>
          <w:bCs/>
          <w:sz w:val="28"/>
          <w:szCs w:val="28"/>
        </w:rPr>
      </w:pPr>
      <w:r>
        <w:rPr>
          <w:color w:val="000000"/>
          <w:sz w:val="28"/>
          <w:szCs w:val="28"/>
        </w:rPr>
        <w:t xml:space="preserve">         </w:t>
      </w:r>
      <w:r w:rsidR="005B4730" w:rsidRPr="005B4730">
        <w:rPr>
          <w:color w:val="000000"/>
          <w:sz w:val="28"/>
          <w:szCs w:val="28"/>
        </w:rPr>
        <w:t>Integration testing is a systematic technique for construction the program structure while at the same time conducting tests to uncover errors associated with interfacing. i.e., integration testing is the complete testing of the set of modules which makes up the product. The objective is to take untested modules and build a program structure tester should identify critical modules. Critical modules should be tested as early as possible. One approach is to wait until all the units have passed testing, and then combine them and then tested. This approach is evolved from unstructured testing of small programs. Another strategy is to construct the product in increments of tested units. A small set of modules are integrated together and tested, to which another module is added and tested in combination. And so on. The advantages of this approach are that, interface dispenses can be easily found and corrected.</w:t>
      </w:r>
    </w:p>
    <w:p w14:paraId="355C1517" w14:textId="77777777" w:rsidR="00DC3F6D" w:rsidRDefault="00DC3F6D" w:rsidP="00DC3F6D">
      <w:pPr>
        <w:spacing w:line="360" w:lineRule="auto"/>
        <w:jc w:val="both"/>
        <w:rPr>
          <w:sz w:val="28"/>
          <w:szCs w:val="28"/>
        </w:rPr>
      </w:pPr>
    </w:p>
    <w:p w14:paraId="2D0BC80B" w14:textId="05D6AF38" w:rsidR="00DA7CFE" w:rsidRPr="003B2E30" w:rsidRDefault="005B4730" w:rsidP="00DC3F6D">
      <w:pPr>
        <w:spacing w:line="360" w:lineRule="auto"/>
        <w:jc w:val="both"/>
        <w:rPr>
          <w:sz w:val="28"/>
          <w:szCs w:val="28"/>
        </w:rPr>
      </w:pPr>
      <w:r w:rsidRPr="00DC3F6D">
        <w:rPr>
          <w:sz w:val="28"/>
          <w:szCs w:val="28"/>
        </w:rPr>
        <w:t xml:space="preserve">In the fundraiser </w:t>
      </w:r>
      <w:r w:rsidR="00DC3F6D" w:rsidRPr="00DC3F6D">
        <w:rPr>
          <w:sz w:val="28"/>
          <w:szCs w:val="28"/>
        </w:rPr>
        <w:t xml:space="preserve">register </w:t>
      </w:r>
      <w:r w:rsidRPr="00DC3F6D">
        <w:rPr>
          <w:sz w:val="28"/>
          <w:szCs w:val="28"/>
        </w:rPr>
        <w:t xml:space="preserve">module we first have to register and then login when we login it </w:t>
      </w:r>
      <w:proofErr w:type="gramStart"/>
      <w:r w:rsidRPr="00DC3F6D">
        <w:rPr>
          <w:sz w:val="28"/>
          <w:szCs w:val="28"/>
        </w:rPr>
        <w:t>redirect</w:t>
      </w:r>
      <w:proofErr w:type="gramEnd"/>
      <w:r w:rsidRPr="00DC3F6D">
        <w:rPr>
          <w:sz w:val="28"/>
          <w:szCs w:val="28"/>
        </w:rPr>
        <w:t xml:space="preserve"> to </w:t>
      </w:r>
      <w:proofErr w:type="spellStart"/>
      <w:r w:rsidRPr="00DC3F6D">
        <w:rPr>
          <w:sz w:val="28"/>
          <w:szCs w:val="28"/>
        </w:rPr>
        <w:t>charityhome.jsp</w:t>
      </w:r>
      <w:proofErr w:type="spellEnd"/>
      <w:r w:rsidRPr="00DC3F6D">
        <w:rPr>
          <w:sz w:val="28"/>
          <w:szCs w:val="28"/>
        </w:rPr>
        <w:t xml:space="preserve"> page. In </w:t>
      </w:r>
      <w:proofErr w:type="spellStart"/>
      <w:r w:rsidRPr="00DC3F6D">
        <w:rPr>
          <w:sz w:val="28"/>
          <w:szCs w:val="28"/>
        </w:rPr>
        <w:t>charityhome</w:t>
      </w:r>
      <w:proofErr w:type="spellEnd"/>
      <w:r w:rsidRPr="00DC3F6D">
        <w:rPr>
          <w:sz w:val="28"/>
          <w:szCs w:val="28"/>
        </w:rPr>
        <w:t xml:space="preserve"> page there are 2 options either to check fund history or to fund raise. When we click fund raise it redirects to </w:t>
      </w:r>
      <w:proofErr w:type="spellStart"/>
      <w:r w:rsidRPr="00DC3F6D">
        <w:rPr>
          <w:sz w:val="28"/>
          <w:szCs w:val="28"/>
        </w:rPr>
        <w:t>fundraise.jsp</w:t>
      </w:r>
      <w:proofErr w:type="spellEnd"/>
      <w:r w:rsidRPr="00DC3F6D">
        <w:rPr>
          <w:sz w:val="28"/>
          <w:szCs w:val="28"/>
        </w:rPr>
        <w:t xml:space="preserve"> page. In fundraise page the fundraiser specifies the details and click post details. Now all the information posted will be available in the service provider platform. </w:t>
      </w:r>
    </w:p>
    <w:p w14:paraId="0CA97B1A" w14:textId="019ADC8D" w:rsidR="00DC3F6D" w:rsidRPr="00DC3F6D" w:rsidRDefault="00DC3F6D" w:rsidP="00DC3F6D">
      <w:pPr>
        <w:spacing w:line="360" w:lineRule="auto"/>
        <w:jc w:val="both"/>
        <w:rPr>
          <w:sz w:val="28"/>
          <w:szCs w:val="28"/>
        </w:rPr>
      </w:pPr>
      <w:r w:rsidRPr="00DC3F6D">
        <w:rPr>
          <w:b/>
          <w:bCs/>
          <w:sz w:val="28"/>
          <w:szCs w:val="28"/>
        </w:rPr>
        <w:t>Result:</w:t>
      </w:r>
      <w:r w:rsidRPr="00DC3F6D">
        <w:rPr>
          <w:sz w:val="28"/>
          <w:szCs w:val="28"/>
        </w:rPr>
        <w:t xml:space="preserve"> All the test cases mentioned above passed successfully. No defects encountered</w:t>
      </w:r>
    </w:p>
    <w:p w14:paraId="7944903F" w14:textId="77777777" w:rsidR="00DC3F6D" w:rsidRPr="00DC3F6D" w:rsidRDefault="00DC3F6D" w:rsidP="00DC3F6D">
      <w:pPr>
        <w:spacing w:line="360" w:lineRule="auto"/>
        <w:jc w:val="both"/>
        <w:rPr>
          <w:sz w:val="28"/>
          <w:szCs w:val="28"/>
        </w:rPr>
      </w:pPr>
    </w:p>
    <w:p w14:paraId="3D3DA976" w14:textId="180CA534" w:rsidR="00DA7CFE" w:rsidRPr="003B2E30" w:rsidRDefault="00DC3F6D" w:rsidP="00DC3F6D">
      <w:pPr>
        <w:spacing w:line="360" w:lineRule="auto"/>
        <w:jc w:val="both"/>
        <w:rPr>
          <w:sz w:val="28"/>
          <w:szCs w:val="28"/>
        </w:rPr>
      </w:pPr>
      <w:r w:rsidRPr="00DC3F6D">
        <w:rPr>
          <w:sz w:val="28"/>
          <w:szCs w:val="28"/>
        </w:rPr>
        <w:t xml:space="preserve">Similarly, In the funder registration module the funder can register and login the funder will be directed to the </w:t>
      </w:r>
      <w:proofErr w:type="spellStart"/>
      <w:r w:rsidRPr="00DC3F6D">
        <w:rPr>
          <w:sz w:val="28"/>
          <w:szCs w:val="28"/>
        </w:rPr>
        <w:t>donorhomenew.jsp</w:t>
      </w:r>
      <w:proofErr w:type="spellEnd"/>
      <w:r w:rsidRPr="00DC3F6D">
        <w:rPr>
          <w:sz w:val="28"/>
          <w:szCs w:val="28"/>
        </w:rPr>
        <w:t xml:space="preserve"> page. </w:t>
      </w:r>
      <w:r w:rsidR="005B4730" w:rsidRPr="00DC3F6D">
        <w:rPr>
          <w:sz w:val="28"/>
          <w:szCs w:val="28"/>
        </w:rPr>
        <w:t xml:space="preserve">In </w:t>
      </w:r>
      <w:proofErr w:type="spellStart"/>
      <w:r w:rsidR="005B4730" w:rsidRPr="00DC3F6D">
        <w:rPr>
          <w:sz w:val="28"/>
          <w:szCs w:val="28"/>
        </w:rPr>
        <w:t>donorhomenew</w:t>
      </w:r>
      <w:proofErr w:type="spellEnd"/>
      <w:r w:rsidR="005B4730" w:rsidRPr="00DC3F6D">
        <w:rPr>
          <w:sz w:val="28"/>
          <w:szCs w:val="28"/>
        </w:rPr>
        <w:t xml:space="preserve"> page 2 options will be available. The funder can either check the fund history or he can donate by clicking fund request. When he clicks on fund </w:t>
      </w:r>
      <w:proofErr w:type="gramStart"/>
      <w:r w:rsidR="005B4730" w:rsidRPr="00DC3F6D">
        <w:rPr>
          <w:sz w:val="28"/>
          <w:szCs w:val="28"/>
        </w:rPr>
        <w:t>request</w:t>
      </w:r>
      <w:proofErr w:type="gramEnd"/>
      <w:r w:rsidR="005B4730" w:rsidRPr="00DC3F6D">
        <w:rPr>
          <w:sz w:val="28"/>
          <w:szCs w:val="28"/>
        </w:rPr>
        <w:t xml:space="preserve"> he will be directed to </w:t>
      </w:r>
      <w:proofErr w:type="spellStart"/>
      <w:r w:rsidR="005B4730" w:rsidRPr="00DC3F6D">
        <w:rPr>
          <w:sz w:val="28"/>
          <w:szCs w:val="28"/>
        </w:rPr>
        <w:t>donorhome.jsp</w:t>
      </w:r>
      <w:proofErr w:type="spellEnd"/>
      <w:r w:rsidR="005B4730" w:rsidRPr="00DC3F6D">
        <w:rPr>
          <w:sz w:val="28"/>
          <w:szCs w:val="28"/>
        </w:rPr>
        <w:t xml:space="preserve"> page</w:t>
      </w:r>
      <w:r w:rsidRPr="00DC3F6D">
        <w:rPr>
          <w:sz w:val="28"/>
          <w:szCs w:val="28"/>
        </w:rPr>
        <w:t xml:space="preserve">. The funder can click on the person he wants to donate and he will be redirected to </w:t>
      </w:r>
      <w:proofErr w:type="spellStart"/>
      <w:r w:rsidRPr="00DC3F6D">
        <w:rPr>
          <w:sz w:val="28"/>
          <w:szCs w:val="28"/>
        </w:rPr>
        <w:t>payment.jsp</w:t>
      </w:r>
      <w:proofErr w:type="spellEnd"/>
      <w:r w:rsidRPr="00DC3F6D">
        <w:rPr>
          <w:sz w:val="28"/>
          <w:szCs w:val="28"/>
        </w:rPr>
        <w:t xml:space="preserve"> page. In payment page the funder has to provide the account number and </w:t>
      </w:r>
      <w:proofErr w:type="spellStart"/>
      <w:r w:rsidRPr="00DC3F6D">
        <w:rPr>
          <w:sz w:val="28"/>
          <w:szCs w:val="28"/>
        </w:rPr>
        <w:t>cvv</w:t>
      </w:r>
      <w:proofErr w:type="spellEnd"/>
      <w:r w:rsidRPr="00DC3F6D">
        <w:rPr>
          <w:sz w:val="28"/>
          <w:szCs w:val="28"/>
        </w:rPr>
        <w:t xml:space="preserve"> number through which the funder has registered then they will be redirected to </w:t>
      </w:r>
      <w:proofErr w:type="spellStart"/>
      <w:r w:rsidRPr="00DC3F6D">
        <w:rPr>
          <w:sz w:val="28"/>
          <w:szCs w:val="28"/>
        </w:rPr>
        <w:t>ft.jsp</w:t>
      </w:r>
      <w:proofErr w:type="spellEnd"/>
      <w:r w:rsidRPr="00DC3F6D">
        <w:rPr>
          <w:sz w:val="28"/>
          <w:szCs w:val="28"/>
        </w:rPr>
        <w:t xml:space="preserve"> </w:t>
      </w:r>
      <w:r w:rsidRPr="00DC3F6D">
        <w:rPr>
          <w:sz w:val="28"/>
          <w:szCs w:val="28"/>
        </w:rPr>
        <w:lastRenderedPageBreak/>
        <w:t>page. In this page the funder has to give some details in order to donate. All the details will be stored in Blockchain.</w:t>
      </w:r>
    </w:p>
    <w:p w14:paraId="5D8FF8A3" w14:textId="68090625" w:rsidR="00DC3F6D" w:rsidRPr="00DC3F6D" w:rsidRDefault="00DC3F6D" w:rsidP="00DC3F6D">
      <w:pPr>
        <w:spacing w:line="360" w:lineRule="auto"/>
        <w:jc w:val="both"/>
        <w:rPr>
          <w:sz w:val="28"/>
          <w:szCs w:val="28"/>
        </w:rPr>
      </w:pPr>
      <w:r w:rsidRPr="00DC3F6D">
        <w:rPr>
          <w:b/>
          <w:bCs/>
          <w:sz w:val="28"/>
          <w:szCs w:val="28"/>
        </w:rPr>
        <w:t>Result:</w:t>
      </w:r>
      <w:r w:rsidRPr="00DC3F6D">
        <w:rPr>
          <w:sz w:val="28"/>
          <w:szCs w:val="28"/>
        </w:rPr>
        <w:t xml:space="preserve"> All the test cases mentioned above passed successfully. No defects encountered</w:t>
      </w:r>
    </w:p>
    <w:p w14:paraId="5E826099" w14:textId="77777777" w:rsidR="00DC3F6D" w:rsidRPr="00DC3F6D" w:rsidRDefault="00DC3F6D" w:rsidP="00DC3F6D">
      <w:pPr>
        <w:spacing w:line="360" w:lineRule="auto"/>
        <w:jc w:val="both"/>
        <w:rPr>
          <w:sz w:val="28"/>
          <w:szCs w:val="28"/>
        </w:rPr>
      </w:pPr>
    </w:p>
    <w:p w14:paraId="752A04DA" w14:textId="23AF1DDC" w:rsidR="00DA7CFE" w:rsidRPr="008E182D" w:rsidRDefault="00DC3F6D" w:rsidP="00DC3F6D">
      <w:pPr>
        <w:spacing w:line="360" w:lineRule="auto"/>
        <w:jc w:val="both"/>
        <w:rPr>
          <w:sz w:val="28"/>
          <w:szCs w:val="28"/>
        </w:rPr>
      </w:pPr>
      <w:r w:rsidRPr="00DC3F6D">
        <w:rPr>
          <w:sz w:val="28"/>
          <w:szCs w:val="28"/>
        </w:rPr>
        <w:t xml:space="preserve">Now if the funder and fundraiser </w:t>
      </w:r>
      <w:proofErr w:type="gramStart"/>
      <w:r w:rsidRPr="00DC3F6D">
        <w:rPr>
          <w:sz w:val="28"/>
          <w:szCs w:val="28"/>
        </w:rPr>
        <w:t>wants</w:t>
      </w:r>
      <w:proofErr w:type="gramEnd"/>
      <w:r w:rsidRPr="00DC3F6D">
        <w:rPr>
          <w:sz w:val="28"/>
          <w:szCs w:val="28"/>
        </w:rPr>
        <w:t xml:space="preserve"> to check the transaction history they can click on fund history and they will be redirected to </w:t>
      </w:r>
      <w:proofErr w:type="spellStart"/>
      <w:r w:rsidRPr="00DC3F6D">
        <w:rPr>
          <w:sz w:val="28"/>
          <w:szCs w:val="28"/>
        </w:rPr>
        <w:t>fundhistn.jsp</w:t>
      </w:r>
      <w:proofErr w:type="spellEnd"/>
      <w:r w:rsidRPr="00DC3F6D">
        <w:rPr>
          <w:sz w:val="28"/>
          <w:szCs w:val="28"/>
        </w:rPr>
        <w:t xml:space="preserve"> page. </w:t>
      </w:r>
    </w:p>
    <w:p w14:paraId="20E8A196" w14:textId="34C7BE87" w:rsidR="00FF2FBC" w:rsidRDefault="00DC3F6D" w:rsidP="008E182D">
      <w:pPr>
        <w:spacing w:line="360" w:lineRule="auto"/>
        <w:jc w:val="both"/>
        <w:rPr>
          <w:sz w:val="28"/>
          <w:szCs w:val="28"/>
        </w:rPr>
      </w:pPr>
      <w:r w:rsidRPr="00DC3F6D">
        <w:rPr>
          <w:b/>
          <w:bCs/>
          <w:sz w:val="28"/>
          <w:szCs w:val="28"/>
        </w:rPr>
        <w:t>Result:</w:t>
      </w:r>
      <w:r w:rsidRPr="00DC3F6D">
        <w:rPr>
          <w:sz w:val="28"/>
          <w:szCs w:val="28"/>
        </w:rPr>
        <w:t xml:space="preserve"> All the test cases mentioned above passed successfully. No defects encountered</w:t>
      </w:r>
    </w:p>
    <w:p w14:paraId="6DE4FDBB" w14:textId="77777777" w:rsidR="008E182D" w:rsidRPr="008E182D" w:rsidRDefault="008E182D" w:rsidP="008E182D">
      <w:pPr>
        <w:spacing w:line="360" w:lineRule="auto"/>
        <w:jc w:val="both"/>
        <w:rPr>
          <w:sz w:val="28"/>
          <w:szCs w:val="28"/>
        </w:rPr>
      </w:pPr>
    </w:p>
    <w:p w14:paraId="6B4683F9" w14:textId="4ED4F70E" w:rsidR="003E2A0F" w:rsidRPr="00F1544F" w:rsidRDefault="00F1544F" w:rsidP="00F1544F">
      <w:pPr>
        <w:pStyle w:val="ListParagraph"/>
        <w:numPr>
          <w:ilvl w:val="1"/>
          <w:numId w:val="26"/>
        </w:numPr>
        <w:spacing w:line="480" w:lineRule="auto"/>
        <w:rPr>
          <w:b/>
          <w:bCs/>
          <w:sz w:val="28"/>
          <w:szCs w:val="28"/>
        </w:rPr>
      </w:pPr>
      <w:r>
        <w:rPr>
          <w:b/>
          <w:bCs/>
          <w:sz w:val="28"/>
          <w:szCs w:val="28"/>
        </w:rPr>
        <w:t xml:space="preserve"> </w:t>
      </w:r>
      <w:r w:rsidR="00A640FD" w:rsidRPr="00F1544F">
        <w:rPr>
          <w:b/>
          <w:bCs/>
          <w:sz w:val="28"/>
          <w:szCs w:val="28"/>
        </w:rPr>
        <w:t>TEST CASES AND REPORT</w:t>
      </w:r>
    </w:p>
    <w:p w14:paraId="7D2ACC0D" w14:textId="77777777" w:rsidR="000B631D" w:rsidRPr="000B631D" w:rsidRDefault="000B631D" w:rsidP="000B631D">
      <w:pPr>
        <w:spacing w:line="480" w:lineRule="auto"/>
        <w:ind w:left="283"/>
        <w:rPr>
          <w:b/>
          <w:bCs/>
          <w:sz w:val="28"/>
          <w:szCs w:val="28"/>
        </w:rPr>
      </w:pPr>
    </w:p>
    <w:tbl>
      <w:tblPr>
        <w:tblStyle w:val="TableGrid"/>
        <w:tblW w:w="11057" w:type="dxa"/>
        <w:tblInd w:w="-601" w:type="dxa"/>
        <w:tblLayout w:type="fixed"/>
        <w:tblLook w:val="04A0" w:firstRow="1" w:lastRow="0" w:firstColumn="1" w:lastColumn="0" w:noHBand="0" w:noVBand="1"/>
      </w:tblPr>
      <w:tblGrid>
        <w:gridCol w:w="993"/>
        <w:gridCol w:w="1843"/>
        <w:gridCol w:w="2268"/>
        <w:gridCol w:w="2126"/>
        <w:gridCol w:w="2126"/>
        <w:gridCol w:w="1701"/>
      </w:tblGrid>
      <w:tr w:rsidR="005408F6" w14:paraId="780A6C64" w14:textId="77777777" w:rsidTr="000E3CB2">
        <w:trPr>
          <w:trHeight w:val="1123"/>
        </w:trPr>
        <w:tc>
          <w:tcPr>
            <w:tcW w:w="993" w:type="dxa"/>
          </w:tcPr>
          <w:p w14:paraId="0B41CDAA" w14:textId="77777777" w:rsidR="00827987" w:rsidRDefault="00827987" w:rsidP="00827987">
            <w:pPr>
              <w:pStyle w:val="ListParagraph"/>
              <w:spacing w:line="480" w:lineRule="auto"/>
              <w:ind w:left="0"/>
              <w:jc w:val="both"/>
              <w:rPr>
                <w:b/>
                <w:bCs/>
                <w:sz w:val="28"/>
                <w:szCs w:val="28"/>
              </w:rPr>
            </w:pPr>
            <w:r>
              <w:rPr>
                <w:b/>
                <w:bCs/>
                <w:sz w:val="28"/>
                <w:szCs w:val="28"/>
              </w:rPr>
              <w:t>S</w:t>
            </w:r>
            <w:r w:rsidR="00E97EB7">
              <w:rPr>
                <w:b/>
                <w:bCs/>
                <w:sz w:val="28"/>
                <w:szCs w:val="28"/>
              </w:rPr>
              <w:t>.NO</w:t>
            </w:r>
          </w:p>
        </w:tc>
        <w:tc>
          <w:tcPr>
            <w:tcW w:w="1843" w:type="dxa"/>
          </w:tcPr>
          <w:p w14:paraId="767B9CF0" w14:textId="77777777" w:rsidR="00827987" w:rsidRDefault="00827987" w:rsidP="00827987">
            <w:pPr>
              <w:pStyle w:val="ListParagraph"/>
              <w:spacing w:line="480" w:lineRule="auto"/>
              <w:ind w:left="0"/>
              <w:jc w:val="both"/>
              <w:rPr>
                <w:b/>
                <w:bCs/>
                <w:sz w:val="28"/>
                <w:szCs w:val="28"/>
              </w:rPr>
            </w:pPr>
            <w:r>
              <w:rPr>
                <w:b/>
                <w:bCs/>
                <w:sz w:val="28"/>
                <w:szCs w:val="28"/>
              </w:rPr>
              <w:t>ACTION</w:t>
            </w:r>
          </w:p>
        </w:tc>
        <w:tc>
          <w:tcPr>
            <w:tcW w:w="2268" w:type="dxa"/>
          </w:tcPr>
          <w:p w14:paraId="7F40AD80" w14:textId="77777777" w:rsidR="00827987" w:rsidRDefault="00E97EB7" w:rsidP="00827987">
            <w:pPr>
              <w:pStyle w:val="ListParagraph"/>
              <w:spacing w:line="480" w:lineRule="auto"/>
              <w:ind w:left="0"/>
              <w:jc w:val="both"/>
              <w:rPr>
                <w:b/>
                <w:bCs/>
                <w:sz w:val="28"/>
                <w:szCs w:val="28"/>
              </w:rPr>
            </w:pPr>
            <w:r>
              <w:rPr>
                <w:b/>
                <w:bCs/>
                <w:sz w:val="28"/>
                <w:szCs w:val="28"/>
              </w:rPr>
              <w:t>INPUT</w:t>
            </w:r>
          </w:p>
        </w:tc>
        <w:tc>
          <w:tcPr>
            <w:tcW w:w="2126" w:type="dxa"/>
          </w:tcPr>
          <w:p w14:paraId="6F4D13B0" w14:textId="77777777" w:rsidR="00827987" w:rsidRDefault="00E97EB7" w:rsidP="00827987">
            <w:pPr>
              <w:pStyle w:val="ListParagraph"/>
              <w:spacing w:line="480" w:lineRule="auto"/>
              <w:ind w:left="0"/>
              <w:jc w:val="both"/>
              <w:rPr>
                <w:b/>
                <w:bCs/>
                <w:sz w:val="28"/>
                <w:szCs w:val="28"/>
              </w:rPr>
            </w:pPr>
            <w:r>
              <w:rPr>
                <w:b/>
                <w:bCs/>
                <w:sz w:val="28"/>
                <w:szCs w:val="28"/>
              </w:rPr>
              <w:t>EXPECTED OUTPUT</w:t>
            </w:r>
          </w:p>
        </w:tc>
        <w:tc>
          <w:tcPr>
            <w:tcW w:w="2126" w:type="dxa"/>
          </w:tcPr>
          <w:p w14:paraId="7AF94171" w14:textId="77777777" w:rsidR="00827987" w:rsidRDefault="00E97EB7" w:rsidP="00827987">
            <w:pPr>
              <w:pStyle w:val="ListParagraph"/>
              <w:spacing w:line="480" w:lineRule="auto"/>
              <w:ind w:left="0"/>
              <w:jc w:val="both"/>
              <w:rPr>
                <w:b/>
                <w:bCs/>
                <w:sz w:val="28"/>
                <w:szCs w:val="28"/>
              </w:rPr>
            </w:pPr>
            <w:r>
              <w:rPr>
                <w:b/>
                <w:bCs/>
                <w:sz w:val="28"/>
                <w:szCs w:val="28"/>
              </w:rPr>
              <w:t>ACTUAL OUTPUT</w:t>
            </w:r>
          </w:p>
        </w:tc>
        <w:tc>
          <w:tcPr>
            <w:tcW w:w="1701" w:type="dxa"/>
          </w:tcPr>
          <w:p w14:paraId="47508BA7" w14:textId="77777777" w:rsidR="00827987" w:rsidRDefault="00E97EB7" w:rsidP="00827987">
            <w:pPr>
              <w:pStyle w:val="ListParagraph"/>
              <w:spacing w:line="480" w:lineRule="auto"/>
              <w:ind w:left="0"/>
              <w:jc w:val="both"/>
              <w:rPr>
                <w:b/>
                <w:bCs/>
                <w:sz w:val="28"/>
                <w:szCs w:val="28"/>
              </w:rPr>
            </w:pPr>
            <w:r>
              <w:rPr>
                <w:b/>
                <w:bCs/>
                <w:sz w:val="28"/>
                <w:szCs w:val="28"/>
              </w:rPr>
              <w:t>TEST RESULT</w:t>
            </w:r>
          </w:p>
        </w:tc>
      </w:tr>
      <w:tr w:rsidR="005408F6" w14:paraId="62290885" w14:textId="77777777" w:rsidTr="000E3CB2">
        <w:trPr>
          <w:trHeight w:val="4155"/>
        </w:trPr>
        <w:tc>
          <w:tcPr>
            <w:tcW w:w="993" w:type="dxa"/>
          </w:tcPr>
          <w:p w14:paraId="42ED39A8" w14:textId="77777777" w:rsidR="00827987" w:rsidRPr="000277F4" w:rsidRDefault="00E97EB7" w:rsidP="000277F4">
            <w:pPr>
              <w:pStyle w:val="ListParagraph"/>
              <w:spacing w:line="480" w:lineRule="auto"/>
              <w:ind w:left="0"/>
              <w:rPr>
                <w:sz w:val="28"/>
                <w:szCs w:val="28"/>
              </w:rPr>
            </w:pPr>
            <w:r w:rsidRPr="000277F4">
              <w:rPr>
                <w:sz w:val="28"/>
                <w:szCs w:val="28"/>
              </w:rPr>
              <w:t>1</w:t>
            </w:r>
            <w:r w:rsidR="000E3CB2">
              <w:rPr>
                <w:sz w:val="28"/>
                <w:szCs w:val="28"/>
              </w:rPr>
              <w:t>.</w:t>
            </w:r>
          </w:p>
        </w:tc>
        <w:tc>
          <w:tcPr>
            <w:tcW w:w="1843" w:type="dxa"/>
          </w:tcPr>
          <w:p w14:paraId="21C9A94A" w14:textId="77777777" w:rsidR="00E97EB7" w:rsidRPr="000277F4" w:rsidRDefault="00E97EB7" w:rsidP="000277F4">
            <w:pPr>
              <w:spacing w:line="480" w:lineRule="auto"/>
              <w:rPr>
                <w:sz w:val="28"/>
                <w:szCs w:val="28"/>
                <w:lang w:val="en-IN"/>
              </w:rPr>
            </w:pPr>
            <w:r w:rsidRPr="000277F4">
              <w:rPr>
                <w:sz w:val="28"/>
                <w:szCs w:val="28"/>
                <w:lang w:val="en-IN"/>
              </w:rPr>
              <w:t>Enter the username, password, email, phone number for registration</w:t>
            </w:r>
          </w:p>
          <w:p w14:paraId="50704BC1" w14:textId="77777777" w:rsidR="00827987" w:rsidRPr="000277F4" w:rsidRDefault="00827987" w:rsidP="00C23870">
            <w:pPr>
              <w:pStyle w:val="ListParagraph"/>
              <w:spacing w:line="480" w:lineRule="auto"/>
              <w:ind w:left="0"/>
              <w:jc w:val="center"/>
              <w:rPr>
                <w:sz w:val="28"/>
                <w:szCs w:val="28"/>
              </w:rPr>
            </w:pPr>
          </w:p>
        </w:tc>
        <w:tc>
          <w:tcPr>
            <w:tcW w:w="2268" w:type="dxa"/>
          </w:tcPr>
          <w:p w14:paraId="7F171D13" w14:textId="77777777" w:rsidR="00827987" w:rsidRPr="000277F4" w:rsidRDefault="00E97EB7" w:rsidP="000277F4">
            <w:pPr>
              <w:pStyle w:val="ListParagraph"/>
              <w:spacing w:line="480" w:lineRule="auto"/>
              <w:ind w:left="0"/>
              <w:rPr>
                <w:sz w:val="28"/>
                <w:szCs w:val="28"/>
              </w:rPr>
            </w:pPr>
            <w:r w:rsidRPr="000277F4">
              <w:rPr>
                <w:sz w:val="28"/>
                <w:szCs w:val="28"/>
              </w:rPr>
              <w:t>Username: XXX</w:t>
            </w:r>
          </w:p>
          <w:p w14:paraId="34C36CAC" w14:textId="77777777" w:rsidR="00E97EB7" w:rsidRPr="000277F4" w:rsidRDefault="00E97EB7" w:rsidP="000277F4">
            <w:pPr>
              <w:pStyle w:val="ListParagraph"/>
              <w:spacing w:line="480" w:lineRule="auto"/>
              <w:ind w:left="0"/>
              <w:rPr>
                <w:sz w:val="28"/>
                <w:szCs w:val="28"/>
              </w:rPr>
            </w:pPr>
            <w:r w:rsidRPr="000277F4">
              <w:rPr>
                <w:sz w:val="28"/>
                <w:szCs w:val="28"/>
              </w:rPr>
              <w:t>Password: ***</w:t>
            </w:r>
          </w:p>
          <w:p w14:paraId="482CC53F" w14:textId="77777777" w:rsidR="00E97EB7" w:rsidRPr="000277F4" w:rsidRDefault="00E97EB7" w:rsidP="000277F4">
            <w:pPr>
              <w:pStyle w:val="ListParagraph"/>
              <w:spacing w:line="480" w:lineRule="auto"/>
              <w:ind w:left="0"/>
              <w:rPr>
                <w:sz w:val="28"/>
                <w:szCs w:val="28"/>
              </w:rPr>
            </w:pPr>
            <w:r w:rsidRPr="000277F4">
              <w:rPr>
                <w:sz w:val="28"/>
                <w:szCs w:val="28"/>
              </w:rPr>
              <w:t xml:space="preserve">Email id: </w:t>
            </w:r>
            <w:hyperlink r:id="rId32" w:history="1">
              <w:r w:rsidRPr="000277F4">
                <w:rPr>
                  <w:rStyle w:val="Hyperlink"/>
                  <w:sz w:val="28"/>
                  <w:szCs w:val="28"/>
                </w:rPr>
                <w:t>abc@gmail.com</w:t>
              </w:r>
            </w:hyperlink>
          </w:p>
          <w:p w14:paraId="7897D5A7" w14:textId="77777777" w:rsidR="00E97EB7" w:rsidRPr="000277F4" w:rsidRDefault="00E97EB7" w:rsidP="000277F4">
            <w:pPr>
              <w:pStyle w:val="ListParagraph"/>
              <w:spacing w:line="480" w:lineRule="auto"/>
              <w:ind w:left="0"/>
              <w:rPr>
                <w:sz w:val="28"/>
                <w:szCs w:val="28"/>
              </w:rPr>
            </w:pPr>
            <w:r w:rsidRPr="000277F4">
              <w:rPr>
                <w:sz w:val="28"/>
                <w:szCs w:val="28"/>
              </w:rPr>
              <w:t>Phone number: 9876543210</w:t>
            </w:r>
          </w:p>
        </w:tc>
        <w:tc>
          <w:tcPr>
            <w:tcW w:w="2126" w:type="dxa"/>
          </w:tcPr>
          <w:p w14:paraId="73EC6AB7" w14:textId="77777777" w:rsidR="00827987" w:rsidRPr="000277F4" w:rsidRDefault="00E97EB7" w:rsidP="000277F4">
            <w:pPr>
              <w:pStyle w:val="ListParagraph"/>
              <w:spacing w:line="480" w:lineRule="auto"/>
              <w:ind w:left="0"/>
              <w:rPr>
                <w:sz w:val="28"/>
                <w:szCs w:val="28"/>
              </w:rPr>
            </w:pPr>
            <w:r w:rsidRPr="000277F4">
              <w:rPr>
                <w:sz w:val="28"/>
                <w:szCs w:val="28"/>
              </w:rPr>
              <w:t>XXX</w:t>
            </w:r>
          </w:p>
          <w:p w14:paraId="4FC6E2D8" w14:textId="77777777" w:rsidR="00E97EB7" w:rsidRPr="000277F4" w:rsidRDefault="00E97EB7" w:rsidP="000277F4">
            <w:pPr>
              <w:pStyle w:val="ListParagraph"/>
              <w:spacing w:line="480" w:lineRule="auto"/>
              <w:ind w:left="0"/>
              <w:rPr>
                <w:sz w:val="28"/>
                <w:szCs w:val="28"/>
              </w:rPr>
            </w:pPr>
            <w:r w:rsidRPr="000277F4">
              <w:rPr>
                <w:sz w:val="28"/>
                <w:szCs w:val="28"/>
              </w:rPr>
              <w:t>***</w:t>
            </w:r>
          </w:p>
          <w:p w14:paraId="1BF955C2" w14:textId="77777777" w:rsidR="00E97EB7" w:rsidRPr="000277F4" w:rsidRDefault="00987D46" w:rsidP="000277F4">
            <w:pPr>
              <w:pStyle w:val="ListParagraph"/>
              <w:spacing w:line="480" w:lineRule="auto"/>
              <w:ind w:left="0"/>
              <w:rPr>
                <w:sz w:val="28"/>
                <w:szCs w:val="28"/>
              </w:rPr>
            </w:pPr>
            <w:hyperlink r:id="rId33" w:history="1">
              <w:r w:rsidR="00E97EB7" w:rsidRPr="000277F4">
                <w:rPr>
                  <w:rStyle w:val="Hyperlink"/>
                  <w:sz w:val="28"/>
                  <w:szCs w:val="28"/>
                </w:rPr>
                <w:t>abc@gmail.com</w:t>
              </w:r>
            </w:hyperlink>
          </w:p>
          <w:p w14:paraId="475BAC6C" w14:textId="77777777" w:rsidR="00E97EB7" w:rsidRPr="000277F4" w:rsidRDefault="00E97EB7" w:rsidP="000277F4">
            <w:pPr>
              <w:pStyle w:val="ListParagraph"/>
              <w:spacing w:line="480" w:lineRule="auto"/>
              <w:ind w:left="0"/>
              <w:rPr>
                <w:sz w:val="28"/>
                <w:szCs w:val="28"/>
              </w:rPr>
            </w:pPr>
          </w:p>
          <w:p w14:paraId="22F286E0" w14:textId="77777777" w:rsidR="00E97EB7" w:rsidRPr="000277F4" w:rsidRDefault="00E97EB7" w:rsidP="000277F4">
            <w:pPr>
              <w:pStyle w:val="ListParagraph"/>
              <w:spacing w:line="480" w:lineRule="auto"/>
              <w:ind w:left="0"/>
              <w:rPr>
                <w:sz w:val="28"/>
                <w:szCs w:val="28"/>
              </w:rPr>
            </w:pPr>
            <w:r w:rsidRPr="000277F4">
              <w:rPr>
                <w:sz w:val="28"/>
                <w:szCs w:val="28"/>
              </w:rPr>
              <w:t>9876543210</w:t>
            </w:r>
          </w:p>
        </w:tc>
        <w:tc>
          <w:tcPr>
            <w:tcW w:w="2126" w:type="dxa"/>
          </w:tcPr>
          <w:p w14:paraId="4D2CF878" w14:textId="77777777" w:rsidR="00E97EB7" w:rsidRPr="000277F4" w:rsidRDefault="00E97EB7" w:rsidP="000277F4">
            <w:pPr>
              <w:pStyle w:val="ListParagraph"/>
              <w:spacing w:line="480" w:lineRule="auto"/>
              <w:ind w:left="0"/>
              <w:rPr>
                <w:sz w:val="28"/>
                <w:szCs w:val="28"/>
              </w:rPr>
            </w:pPr>
            <w:r w:rsidRPr="000277F4">
              <w:rPr>
                <w:sz w:val="28"/>
                <w:szCs w:val="28"/>
              </w:rPr>
              <w:t>XXX</w:t>
            </w:r>
          </w:p>
          <w:p w14:paraId="5144FD2B" w14:textId="77777777" w:rsidR="00E97EB7" w:rsidRPr="000277F4" w:rsidRDefault="00E97EB7" w:rsidP="000277F4">
            <w:pPr>
              <w:pStyle w:val="ListParagraph"/>
              <w:spacing w:line="480" w:lineRule="auto"/>
              <w:ind w:left="0"/>
              <w:rPr>
                <w:sz w:val="28"/>
                <w:szCs w:val="28"/>
              </w:rPr>
            </w:pPr>
            <w:r w:rsidRPr="000277F4">
              <w:rPr>
                <w:sz w:val="28"/>
                <w:szCs w:val="28"/>
              </w:rPr>
              <w:t>***</w:t>
            </w:r>
          </w:p>
          <w:p w14:paraId="5EB131D6" w14:textId="77777777" w:rsidR="00E97EB7" w:rsidRPr="000277F4" w:rsidRDefault="00987D46" w:rsidP="000277F4">
            <w:pPr>
              <w:pStyle w:val="ListParagraph"/>
              <w:spacing w:line="480" w:lineRule="auto"/>
              <w:ind w:left="0"/>
              <w:rPr>
                <w:sz w:val="28"/>
                <w:szCs w:val="28"/>
              </w:rPr>
            </w:pPr>
            <w:hyperlink r:id="rId34" w:history="1">
              <w:r w:rsidR="00E97EB7" w:rsidRPr="000277F4">
                <w:rPr>
                  <w:rStyle w:val="Hyperlink"/>
                  <w:sz w:val="28"/>
                  <w:szCs w:val="28"/>
                </w:rPr>
                <w:t>abc@gmail.com</w:t>
              </w:r>
            </w:hyperlink>
          </w:p>
          <w:p w14:paraId="4ED1C911" w14:textId="77777777" w:rsidR="00E97EB7" w:rsidRPr="000277F4" w:rsidRDefault="00E97EB7" w:rsidP="000277F4">
            <w:pPr>
              <w:pStyle w:val="ListParagraph"/>
              <w:spacing w:line="480" w:lineRule="auto"/>
              <w:ind w:left="0"/>
              <w:rPr>
                <w:sz w:val="28"/>
                <w:szCs w:val="28"/>
              </w:rPr>
            </w:pPr>
          </w:p>
          <w:p w14:paraId="611B6159" w14:textId="77777777" w:rsidR="00827987" w:rsidRPr="000277F4" w:rsidRDefault="00E97EB7" w:rsidP="000277F4">
            <w:pPr>
              <w:pStyle w:val="ListParagraph"/>
              <w:spacing w:line="480" w:lineRule="auto"/>
              <w:ind w:left="0"/>
              <w:rPr>
                <w:sz w:val="28"/>
                <w:szCs w:val="28"/>
              </w:rPr>
            </w:pPr>
            <w:r w:rsidRPr="000277F4">
              <w:rPr>
                <w:sz w:val="28"/>
                <w:szCs w:val="28"/>
              </w:rPr>
              <w:t>9876543210</w:t>
            </w:r>
          </w:p>
        </w:tc>
        <w:tc>
          <w:tcPr>
            <w:tcW w:w="1701" w:type="dxa"/>
          </w:tcPr>
          <w:p w14:paraId="72727ACE" w14:textId="77777777" w:rsidR="00827987" w:rsidRPr="000277F4" w:rsidRDefault="000277F4" w:rsidP="000277F4">
            <w:pPr>
              <w:pStyle w:val="ListParagraph"/>
              <w:spacing w:line="480" w:lineRule="auto"/>
              <w:ind w:left="0"/>
              <w:rPr>
                <w:sz w:val="28"/>
                <w:szCs w:val="28"/>
              </w:rPr>
            </w:pPr>
            <w:r w:rsidRPr="000277F4">
              <w:rPr>
                <w:sz w:val="28"/>
                <w:szCs w:val="28"/>
              </w:rPr>
              <w:t>P</w:t>
            </w:r>
            <w:r w:rsidR="00E97EB7" w:rsidRPr="000277F4">
              <w:rPr>
                <w:sz w:val="28"/>
                <w:szCs w:val="28"/>
              </w:rPr>
              <w:t>assed</w:t>
            </w:r>
          </w:p>
          <w:p w14:paraId="2CDE2B1F" w14:textId="77777777" w:rsidR="000277F4" w:rsidRPr="000277F4" w:rsidRDefault="000277F4" w:rsidP="000277F4">
            <w:pPr>
              <w:pStyle w:val="ListParagraph"/>
              <w:spacing w:line="480" w:lineRule="auto"/>
              <w:ind w:left="0"/>
              <w:rPr>
                <w:sz w:val="28"/>
                <w:szCs w:val="28"/>
              </w:rPr>
            </w:pPr>
          </w:p>
        </w:tc>
      </w:tr>
      <w:tr w:rsidR="005408F6" w14:paraId="0FD41D01" w14:textId="77777777" w:rsidTr="000E3CB2">
        <w:tc>
          <w:tcPr>
            <w:tcW w:w="993" w:type="dxa"/>
          </w:tcPr>
          <w:p w14:paraId="5B38C25D" w14:textId="77777777" w:rsidR="00827987" w:rsidRPr="005408F6" w:rsidRDefault="005408F6" w:rsidP="005408F6">
            <w:pPr>
              <w:pStyle w:val="ListParagraph"/>
              <w:spacing w:line="480" w:lineRule="auto"/>
              <w:ind w:left="0"/>
              <w:jc w:val="both"/>
              <w:rPr>
                <w:sz w:val="28"/>
                <w:szCs w:val="28"/>
              </w:rPr>
            </w:pPr>
            <w:r w:rsidRPr="005408F6">
              <w:rPr>
                <w:sz w:val="28"/>
                <w:szCs w:val="28"/>
              </w:rPr>
              <w:t>2</w:t>
            </w:r>
            <w:r w:rsidR="000E3CB2">
              <w:rPr>
                <w:sz w:val="28"/>
                <w:szCs w:val="28"/>
              </w:rPr>
              <w:t>.</w:t>
            </w:r>
          </w:p>
        </w:tc>
        <w:tc>
          <w:tcPr>
            <w:tcW w:w="1843" w:type="dxa"/>
          </w:tcPr>
          <w:p w14:paraId="2B8540C7" w14:textId="77777777" w:rsidR="00827987" w:rsidRPr="005408F6" w:rsidRDefault="005408F6" w:rsidP="005408F6">
            <w:pPr>
              <w:pStyle w:val="ListParagraph"/>
              <w:spacing w:line="480" w:lineRule="auto"/>
              <w:ind w:left="0"/>
              <w:jc w:val="both"/>
              <w:rPr>
                <w:sz w:val="28"/>
                <w:szCs w:val="28"/>
              </w:rPr>
            </w:pPr>
            <w:r w:rsidRPr="005408F6">
              <w:rPr>
                <w:sz w:val="28"/>
                <w:szCs w:val="28"/>
              </w:rPr>
              <w:t xml:space="preserve">Compare username and password with </w:t>
            </w:r>
            <w:r w:rsidRPr="005408F6">
              <w:rPr>
                <w:sz w:val="28"/>
                <w:szCs w:val="28"/>
              </w:rPr>
              <w:lastRenderedPageBreak/>
              <w:t>registered field</w:t>
            </w:r>
          </w:p>
        </w:tc>
        <w:tc>
          <w:tcPr>
            <w:tcW w:w="2268" w:type="dxa"/>
          </w:tcPr>
          <w:p w14:paraId="3212E7B6" w14:textId="77777777" w:rsidR="00827987" w:rsidRDefault="005408F6" w:rsidP="005408F6">
            <w:pPr>
              <w:pStyle w:val="ListParagraph"/>
              <w:spacing w:line="480" w:lineRule="auto"/>
              <w:ind w:left="0"/>
              <w:rPr>
                <w:sz w:val="28"/>
                <w:szCs w:val="28"/>
              </w:rPr>
            </w:pPr>
            <w:r>
              <w:rPr>
                <w:sz w:val="28"/>
                <w:szCs w:val="28"/>
              </w:rPr>
              <w:lastRenderedPageBreak/>
              <w:t>Username: XXX</w:t>
            </w:r>
          </w:p>
          <w:p w14:paraId="1A500DA8" w14:textId="77777777" w:rsidR="005408F6" w:rsidRPr="005408F6" w:rsidRDefault="005408F6" w:rsidP="005408F6">
            <w:pPr>
              <w:pStyle w:val="ListParagraph"/>
              <w:spacing w:line="480" w:lineRule="auto"/>
              <w:ind w:left="0"/>
              <w:rPr>
                <w:sz w:val="28"/>
                <w:szCs w:val="28"/>
              </w:rPr>
            </w:pPr>
            <w:r>
              <w:rPr>
                <w:sz w:val="28"/>
                <w:szCs w:val="28"/>
              </w:rPr>
              <w:t>Password: ***</w:t>
            </w:r>
          </w:p>
        </w:tc>
        <w:tc>
          <w:tcPr>
            <w:tcW w:w="2126" w:type="dxa"/>
          </w:tcPr>
          <w:p w14:paraId="0C28A606" w14:textId="77777777" w:rsidR="00827987" w:rsidRPr="00C23870" w:rsidRDefault="005408F6" w:rsidP="00C23870">
            <w:pPr>
              <w:pStyle w:val="ListParagraph"/>
              <w:spacing w:line="480" w:lineRule="auto"/>
              <w:ind w:left="0"/>
              <w:rPr>
                <w:sz w:val="28"/>
                <w:szCs w:val="28"/>
              </w:rPr>
            </w:pPr>
            <w:r>
              <w:rPr>
                <w:sz w:val="28"/>
                <w:szCs w:val="28"/>
              </w:rPr>
              <w:t xml:space="preserve">It redirects to charity </w:t>
            </w:r>
            <w:proofErr w:type="spellStart"/>
            <w:r>
              <w:rPr>
                <w:sz w:val="28"/>
                <w:szCs w:val="28"/>
              </w:rPr>
              <w:t>home.jsp</w:t>
            </w:r>
            <w:proofErr w:type="spellEnd"/>
          </w:p>
        </w:tc>
        <w:tc>
          <w:tcPr>
            <w:tcW w:w="2126" w:type="dxa"/>
          </w:tcPr>
          <w:p w14:paraId="0E75EC4E" w14:textId="77777777" w:rsidR="00827987" w:rsidRPr="005408F6" w:rsidRDefault="005408F6" w:rsidP="005408F6">
            <w:pPr>
              <w:pStyle w:val="ListParagraph"/>
              <w:spacing w:line="480" w:lineRule="auto"/>
              <w:ind w:left="0"/>
              <w:rPr>
                <w:sz w:val="28"/>
                <w:szCs w:val="28"/>
              </w:rPr>
            </w:pPr>
            <w:r>
              <w:rPr>
                <w:sz w:val="28"/>
                <w:szCs w:val="28"/>
              </w:rPr>
              <w:t>It redirects to charity home.js</w:t>
            </w:r>
          </w:p>
        </w:tc>
        <w:tc>
          <w:tcPr>
            <w:tcW w:w="1701" w:type="dxa"/>
          </w:tcPr>
          <w:p w14:paraId="5CF721AF" w14:textId="77777777" w:rsidR="00827987" w:rsidRPr="005408F6" w:rsidRDefault="005408F6" w:rsidP="005408F6">
            <w:pPr>
              <w:pStyle w:val="ListParagraph"/>
              <w:spacing w:line="480" w:lineRule="auto"/>
              <w:ind w:left="0"/>
              <w:rPr>
                <w:sz w:val="28"/>
                <w:szCs w:val="28"/>
              </w:rPr>
            </w:pPr>
            <w:r>
              <w:rPr>
                <w:sz w:val="28"/>
                <w:szCs w:val="28"/>
              </w:rPr>
              <w:t>Passed</w:t>
            </w:r>
          </w:p>
        </w:tc>
      </w:tr>
      <w:tr w:rsidR="00C23870" w14:paraId="6EE40EC9" w14:textId="77777777" w:rsidTr="000E3CB2">
        <w:tc>
          <w:tcPr>
            <w:tcW w:w="993" w:type="dxa"/>
          </w:tcPr>
          <w:p w14:paraId="57696E74" w14:textId="77777777" w:rsidR="00C23870" w:rsidRPr="000E3CB2" w:rsidRDefault="000E3CB2" w:rsidP="000E3CB2">
            <w:pPr>
              <w:pStyle w:val="ListParagraph"/>
              <w:spacing w:line="480" w:lineRule="auto"/>
              <w:ind w:left="0"/>
              <w:rPr>
                <w:sz w:val="28"/>
                <w:szCs w:val="28"/>
              </w:rPr>
            </w:pPr>
            <w:r>
              <w:rPr>
                <w:sz w:val="28"/>
                <w:szCs w:val="28"/>
              </w:rPr>
              <w:t>3.</w:t>
            </w:r>
          </w:p>
        </w:tc>
        <w:tc>
          <w:tcPr>
            <w:tcW w:w="1843" w:type="dxa"/>
          </w:tcPr>
          <w:p w14:paraId="02BF2FBC" w14:textId="77777777" w:rsidR="00C23870" w:rsidRPr="000E3CB2" w:rsidRDefault="000E3CB2" w:rsidP="000E3CB2">
            <w:pPr>
              <w:pStyle w:val="ListParagraph"/>
              <w:spacing w:line="480" w:lineRule="auto"/>
              <w:ind w:left="0"/>
              <w:rPr>
                <w:sz w:val="28"/>
                <w:szCs w:val="28"/>
              </w:rPr>
            </w:pPr>
            <w:r w:rsidRPr="000E3CB2">
              <w:rPr>
                <w:sz w:val="28"/>
                <w:szCs w:val="28"/>
              </w:rPr>
              <w:t xml:space="preserve">Compare </w:t>
            </w:r>
            <w:r>
              <w:rPr>
                <w:sz w:val="28"/>
                <w:szCs w:val="28"/>
              </w:rPr>
              <w:t>username and password with registered field</w:t>
            </w:r>
          </w:p>
        </w:tc>
        <w:tc>
          <w:tcPr>
            <w:tcW w:w="2268" w:type="dxa"/>
          </w:tcPr>
          <w:p w14:paraId="7B96FFBB" w14:textId="77777777" w:rsidR="00C23870" w:rsidRDefault="000E3CB2" w:rsidP="000E3CB2">
            <w:pPr>
              <w:pStyle w:val="ListParagraph"/>
              <w:spacing w:line="480" w:lineRule="auto"/>
              <w:ind w:left="0"/>
              <w:rPr>
                <w:sz w:val="28"/>
                <w:szCs w:val="28"/>
              </w:rPr>
            </w:pPr>
            <w:r>
              <w:rPr>
                <w:sz w:val="28"/>
                <w:szCs w:val="28"/>
              </w:rPr>
              <w:t xml:space="preserve">Username: </w:t>
            </w:r>
            <w:proofErr w:type="spellStart"/>
            <w:r>
              <w:rPr>
                <w:sz w:val="28"/>
                <w:szCs w:val="28"/>
              </w:rPr>
              <w:t>XXy</w:t>
            </w:r>
            <w:proofErr w:type="spellEnd"/>
          </w:p>
          <w:p w14:paraId="6ADDB13A" w14:textId="77777777" w:rsidR="000E3CB2" w:rsidRPr="000E3CB2" w:rsidRDefault="000E3CB2" w:rsidP="000E3CB2">
            <w:pPr>
              <w:pStyle w:val="ListParagraph"/>
              <w:spacing w:line="480" w:lineRule="auto"/>
              <w:ind w:left="0"/>
              <w:rPr>
                <w:sz w:val="28"/>
                <w:szCs w:val="28"/>
              </w:rPr>
            </w:pPr>
            <w:r>
              <w:rPr>
                <w:sz w:val="28"/>
                <w:szCs w:val="28"/>
              </w:rPr>
              <w:t>Password:  ***</w:t>
            </w:r>
          </w:p>
        </w:tc>
        <w:tc>
          <w:tcPr>
            <w:tcW w:w="2126" w:type="dxa"/>
          </w:tcPr>
          <w:p w14:paraId="55E4FE6C" w14:textId="77777777" w:rsidR="00C23870" w:rsidRPr="000E3CB2" w:rsidRDefault="000E3CB2" w:rsidP="000E3CB2">
            <w:pPr>
              <w:pStyle w:val="ListParagraph"/>
              <w:spacing w:line="480" w:lineRule="auto"/>
              <w:ind w:left="0"/>
              <w:rPr>
                <w:sz w:val="28"/>
                <w:szCs w:val="28"/>
              </w:rPr>
            </w:pPr>
            <w:r>
              <w:rPr>
                <w:sz w:val="28"/>
                <w:szCs w:val="28"/>
              </w:rPr>
              <w:t>Invalid username and password</w:t>
            </w:r>
          </w:p>
        </w:tc>
        <w:tc>
          <w:tcPr>
            <w:tcW w:w="2126" w:type="dxa"/>
          </w:tcPr>
          <w:p w14:paraId="4D0154EB" w14:textId="77777777" w:rsidR="00C23870" w:rsidRPr="000E3CB2" w:rsidRDefault="000E3CB2" w:rsidP="000E3CB2">
            <w:pPr>
              <w:pStyle w:val="ListParagraph"/>
              <w:spacing w:line="480" w:lineRule="auto"/>
              <w:ind w:left="0"/>
              <w:rPr>
                <w:sz w:val="28"/>
                <w:szCs w:val="28"/>
              </w:rPr>
            </w:pPr>
            <w:r>
              <w:rPr>
                <w:sz w:val="28"/>
                <w:szCs w:val="28"/>
              </w:rPr>
              <w:t>Invalid username and password</w:t>
            </w:r>
          </w:p>
        </w:tc>
        <w:tc>
          <w:tcPr>
            <w:tcW w:w="1701" w:type="dxa"/>
          </w:tcPr>
          <w:p w14:paraId="4723937D" w14:textId="77777777" w:rsidR="00C23870" w:rsidRDefault="000E3CB2" w:rsidP="000E3CB2">
            <w:pPr>
              <w:pStyle w:val="ListParagraph"/>
              <w:spacing w:line="480" w:lineRule="auto"/>
              <w:ind w:left="0"/>
              <w:rPr>
                <w:sz w:val="28"/>
                <w:szCs w:val="28"/>
              </w:rPr>
            </w:pPr>
            <w:r>
              <w:rPr>
                <w:sz w:val="28"/>
                <w:szCs w:val="28"/>
              </w:rPr>
              <w:t>Passed</w:t>
            </w:r>
          </w:p>
          <w:p w14:paraId="3ADDED44" w14:textId="77777777" w:rsidR="000E3CB2" w:rsidRPr="000E3CB2" w:rsidRDefault="000E3CB2" w:rsidP="000E3CB2">
            <w:pPr>
              <w:pStyle w:val="ListParagraph"/>
              <w:spacing w:line="480" w:lineRule="auto"/>
              <w:ind w:left="0"/>
              <w:rPr>
                <w:sz w:val="28"/>
                <w:szCs w:val="28"/>
              </w:rPr>
            </w:pPr>
          </w:p>
        </w:tc>
      </w:tr>
    </w:tbl>
    <w:p w14:paraId="3E1820FE" w14:textId="08100D39" w:rsidR="00827987" w:rsidRDefault="000B631D" w:rsidP="000B631D">
      <w:pPr>
        <w:pStyle w:val="ListParagraph"/>
        <w:spacing w:line="480" w:lineRule="auto"/>
        <w:ind w:left="1140"/>
        <w:jc w:val="center"/>
        <w:rPr>
          <w:b/>
          <w:bCs/>
          <w:sz w:val="28"/>
          <w:szCs w:val="28"/>
        </w:rPr>
      </w:pPr>
      <w:r>
        <w:rPr>
          <w:b/>
          <w:bCs/>
          <w:sz w:val="28"/>
          <w:szCs w:val="28"/>
        </w:rPr>
        <w:t xml:space="preserve">7.3.1 </w:t>
      </w:r>
      <w:r w:rsidR="00AE1296">
        <w:rPr>
          <w:b/>
          <w:bCs/>
          <w:sz w:val="28"/>
          <w:szCs w:val="28"/>
        </w:rPr>
        <w:t xml:space="preserve">Test case report for </w:t>
      </w:r>
      <w:r w:rsidR="0088536A">
        <w:rPr>
          <w:b/>
          <w:bCs/>
          <w:sz w:val="28"/>
          <w:szCs w:val="28"/>
        </w:rPr>
        <w:t>F</w:t>
      </w:r>
      <w:r w:rsidR="00AE1296">
        <w:rPr>
          <w:b/>
          <w:bCs/>
          <w:sz w:val="28"/>
          <w:szCs w:val="28"/>
        </w:rPr>
        <w:t xml:space="preserve">undraiser registration </w:t>
      </w:r>
    </w:p>
    <w:p w14:paraId="0EE4762C" w14:textId="6DE30E06" w:rsidR="000B631D" w:rsidRDefault="000B631D" w:rsidP="000B631D">
      <w:pPr>
        <w:pStyle w:val="ListParagraph"/>
        <w:spacing w:line="480" w:lineRule="auto"/>
        <w:ind w:left="1140"/>
        <w:jc w:val="center"/>
        <w:rPr>
          <w:b/>
          <w:bCs/>
          <w:sz w:val="28"/>
          <w:szCs w:val="28"/>
        </w:rPr>
      </w:pPr>
    </w:p>
    <w:p w14:paraId="3A9DED66" w14:textId="77777777" w:rsidR="000B631D" w:rsidRPr="00A640FD" w:rsidRDefault="000B631D" w:rsidP="000B631D">
      <w:pPr>
        <w:pStyle w:val="ListParagraph"/>
        <w:spacing w:line="480" w:lineRule="auto"/>
        <w:ind w:left="1140"/>
        <w:jc w:val="center"/>
        <w:rPr>
          <w:b/>
          <w:bCs/>
          <w:sz w:val="28"/>
          <w:szCs w:val="28"/>
        </w:rPr>
      </w:pPr>
    </w:p>
    <w:tbl>
      <w:tblPr>
        <w:tblStyle w:val="TableGrid"/>
        <w:tblW w:w="11057" w:type="dxa"/>
        <w:tblInd w:w="-601" w:type="dxa"/>
        <w:tblLook w:val="04A0" w:firstRow="1" w:lastRow="0" w:firstColumn="1" w:lastColumn="0" w:noHBand="0" w:noVBand="1"/>
      </w:tblPr>
      <w:tblGrid>
        <w:gridCol w:w="993"/>
        <w:gridCol w:w="1984"/>
        <w:gridCol w:w="2410"/>
        <w:gridCol w:w="2126"/>
        <w:gridCol w:w="1843"/>
        <w:gridCol w:w="1701"/>
      </w:tblGrid>
      <w:tr w:rsidR="00F53258" w14:paraId="69F83B3D" w14:textId="77777777" w:rsidTr="00861520">
        <w:trPr>
          <w:trHeight w:val="1123"/>
        </w:trPr>
        <w:tc>
          <w:tcPr>
            <w:tcW w:w="993" w:type="dxa"/>
          </w:tcPr>
          <w:p w14:paraId="3EB6805F" w14:textId="77777777" w:rsidR="000E3CB2" w:rsidRPr="00F53258" w:rsidRDefault="00F53258" w:rsidP="009F1536">
            <w:pPr>
              <w:spacing w:line="480" w:lineRule="auto"/>
              <w:jc w:val="both"/>
              <w:rPr>
                <w:b/>
                <w:bCs/>
                <w:sz w:val="28"/>
                <w:szCs w:val="28"/>
              </w:rPr>
            </w:pPr>
            <w:r>
              <w:rPr>
                <w:b/>
                <w:bCs/>
                <w:sz w:val="28"/>
                <w:szCs w:val="28"/>
              </w:rPr>
              <w:t>S.NO</w:t>
            </w:r>
          </w:p>
        </w:tc>
        <w:tc>
          <w:tcPr>
            <w:tcW w:w="1984" w:type="dxa"/>
          </w:tcPr>
          <w:p w14:paraId="7A679D04" w14:textId="77777777" w:rsidR="000E3CB2" w:rsidRPr="00F53258" w:rsidRDefault="003E2A0F" w:rsidP="000E3CB2">
            <w:pPr>
              <w:spacing w:line="480" w:lineRule="auto"/>
              <w:rPr>
                <w:b/>
                <w:bCs/>
                <w:sz w:val="28"/>
                <w:szCs w:val="28"/>
              </w:rPr>
            </w:pPr>
            <w:r>
              <w:rPr>
                <w:b/>
                <w:bCs/>
                <w:sz w:val="28"/>
                <w:szCs w:val="28"/>
              </w:rPr>
              <w:t>ACTION</w:t>
            </w:r>
          </w:p>
        </w:tc>
        <w:tc>
          <w:tcPr>
            <w:tcW w:w="2410" w:type="dxa"/>
          </w:tcPr>
          <w:p w14:paraId="73FFA0DB" w14:textId="77777777" w:rsidR="000E3CB2" w:rsidRPr="00F53258" w:rsidRDefault="003E2A0F" w:rsidP="009F1536">
            <w:pPr>
              <w:spacing w:line="480" w:lineRule="auto"/>
              <w:jc w:val="both"/>
              <w:rPr>
                <w:b/>
                <w:bCs/>
                <w:sz w:val="28"/>
                <w:szCs w:val="28"/>
              </w:rPr>
            </w:pPr>
            <w:r>
              <w:rPr>
                <w:b/>
                <w:bCs/>
                <w:sz w:val="28"/>
                <w:szCs w:val="28"/>
              </w:rPr>
              <w:t>INPUT</w:t>
            </w:r>
          </w:p>
        </w:tc>
        <w:tc>
          <w:tcPr>
            <w:tcW w:w="2126" w:type="dxa"/>
          </w:tcPr>
          <w:p w14:paraId="30CADBE2" w14:textId="77777777" w:rsidR="000E3CB2" w:rsidRPr="00F53258" w:rsidRDefault="003E2A0F" w:rsidP="009F1536">
            <w:pPr>
              <w:spacing w:line="480" w:lineRule="auto"/>
              <w:jc w:val="both"/>
              <w:rPr>
                <w:b/>
                <w:bCs/>
                <w:sz w:val="28"/>
                <w:szCs w:val="28"/>
              </w:rPr>
            </w:pPr>
            <w:r>
              <w:rPr>
                <w:b/>
                <w:bCs/>
                <w:sz w:val="28"/>
                <w:szCs w:val="28"/>
              </w:rPr>
              <w:t>EXPECTED OUTPUT</w:t>
            </w:r>
          </w:p>
        </w:tc>
        <w:tc>
          <w:tcPr>
            <w:tcW w:w="1843" w:type="dxa"/>
          </w:tcPr>
          <w:p w14:paraId="71623D59" w14:textId="77777777" w:rsidR="000E3CB2" w:rsidRPr="00F53258" w:rsidRDefault="003E2A0F" w:rsidP="009F1536">
            <w:pPr>
              <w:spacing w:line="480" w:lineRule="auto"/>
              <w:jc w:val="both"/>
              <w:rPr>
                <w:b/>
                <w:bCs/>
                <w:sz w:val="28"/>
                <w:szCs w:val="28"/>
              </w:rPr>
            </w:pPr>
            <w:r>
              <w:rPr>
                <w:b/>
                <w:bCs/>
                <w:sz w:val="28"/>
                <w:szCs w:val="28"/>
              </w:rPr>
              <w:t>ACTUAL OUTPUT</w:t>
            </w:r>
          </w:p>
        </w:tc>
        <w:tc>
          <w:tcPr>
            <w:tcW w:w="1701" w:type="dxa"/>
          </w:tcPr>
          <w:p w14:paraId="60D86DC6" w14:textId="77777777" w:rsidR="000E3CB2" w:rsidRPr="00F53258" w:rsidRDefault="003E2A0F" w:rsidP="009F1536">
            <w:pPr>
              <w:spacing w:line="480" w:lineRule="auto"/>
              <w:jc w:val="both"/>
              <w:rPr>
                <w:b/>
                <w:bCs/>
                <w:sz w:val="28"/>
                <w:szCs w:val="28"/>
              </w:rPr>
            </w:pPr>
            <w:r>
              <w:rPr>
                <w:b/>
                <w:bCs/>
                <w:sz w:val="28"/>
                <w:szCs w:val="28"/>
              </w:rPr>
              <w:t>TEST RESULT</w:t>
            </w:r>
          </w:p>
        </w:tc>
      </w:tr>
      <w:tr w:rsidR="00F53258" w14:paraId="2140D0BD" w14:textId="77777777" w:rsidTr="00861520">
        <w:tc>
          <w:tcPr>
            <w:tcW w:w="993" w:type="dxa"/>
          </w:tcPr>
          <w:p w14:paraId="73058C17" w14:textId="77777777" w:rsidR="000E3CB2" w:rsidRDefault="000E3CB2" w:rsidP="00F53258">
            <w:pPr>
              <w:spacing w:line="480" w:lineRule="auto"/>
              <w:rPr>
                <w:sz w:val="28"/>
                <w:szCs w:val="28"/>
              </w:rPr>
            </w:pPr>
            <w:r>
              <w:rPr>
                <w:sz w:val="28"/>
                <w:szCs w:val="28"/>
              </w:rPr>
              <w:t>1.</w:t>
            </w:r>
          </w:p>
        </w:tc>
        <w:tc>
          <w:tcPr>
            <w:tcW w:w="1984" w:type="dxa"/>
          </w:tcPr>
          <w:p w14:paraId="36DC5501" w14:textId="77777777" w:rsidR="000E3CB2" w:rsidRDefault="000E3CB2" w:rsidP="00F53258">
            <w:pPr>
              <w:spacing w:line="480" w:lineRule="auto"/>
              <w:rPr>
                <w:sz w:val="28"/>
                <w:szCs w:val="28"/>
              </w:rPr>
            </w:pPr>
            <w:r>
              <w:rPr>
                <w:sz w:val="28"/>
                <w:szCs w:val="28"/>
              </w:rPr>
              <w:t>Funder should provide account number, amount, mail id</w:t>
            </w:r>
          </w:p>
        </w:tc>
        <w:tc>
          <w:tcPr>
            <w:tcW w:w="2410" w:type="dxa"/>
          </w:tcPr>
          <w:p w14:paraId="3DB5CA93" w14:textId="77777777" w:rsidR="000E3CB2" w:rsidRDefault="00F53258" w:rsidP="00F53258">
            <w:pPr>
              <w:spacing w:line="480" w:lineRule="auto"/>
              <w:rPr>
                <w:sz w:val="28"/>
                <w:szCs w:val="28"/>
              </w:rPr>
            </w:pPr>
            <w:r>
              <w:rPr>
                <w:sz w:val="28"/>
                <w:szCs w:val="28"/>
              </w:rPr>
              <w:t>Account number: 789012345645</w:t>
            </w:r>
          </w:p>
          <w:p w14:paraId="0229409F" w14:textId="77777777" w:rsidR="00F53258" w:rsidRDefault="00F53258" w:rsidP="00F53258">
            <w:pPr>
              <w:spacing w:line="480" w:lineRule="auto"/>
              <w:rPr>
                <w:sz w:val="28"/>
                <w:szCs w:val="28"/>
              </w:rPr>
            </w:pPr>
            <w:r>
              <w:rPr>
                <w:sz w:val="28"/>
                <w:szCs w:val="28"/>
              </w:rPr>
              <w:t>Amount:</w:t>
            </w:r>
          </w:p>
          <w:p w14:paraId="03A0D7BA" w14:textId="77777777" w:rsidR="00F53258" w:rsidRDefault="00F53258" w:rsidP="00F53258">
            <w:pPr>
              <w:spacing w:line="480" w:lineRule="auto"/>
              <w:rPr>
                <w:sz w:val="28"/>
                <w:szCs w:val="28"/>
              </w:rPr>
            </w:pPr>
            <w:r>
              <w:rPr>
                <w:sz w:val="28"/>
                <w:szCs w:val="28"/>
              </w:rPr>
              <w:t>10000</w:t>
            </w:r>
          </w:p>
          <w:p w14:paraId="4C80A462" w14:textId="77777777" w:rsidR="00F53258" w:rsidRDefault="00F53258" w:rsidP="00F53258">
            <w:pPr>
              <w:spacing w:line="480" w:lineRule="auto"/>
              <w:rPr>
                <w:sz w:val="28"/>
                <w:szCs w:val="28"/>
              </w:rPr>
            </w:pPr>
            <w:r>
              <w:rPr>
                <w:sz w:val="28"/>
                <w:szCs w:val="28"/>
              </w:rPr>
              <w:t>Mail id:</w:t>
            </w:r>
          </w:p>
          <w:p w14:paraId="7E2F1BB4" w14:textId="77777777" w:rsidR="00F53258" w:rsidRDefault="00F53258" w:rsidP="00F53258">
            <w:pPr>
              <w:spacing w:line="480" w:lineRule="auto"/>
              <w:rPr>
                <w:sz w:val="28"/>
                <w:szCs w:val="28"/>
              </w:rPr>
            </w:pPr>
            <w:r>
              <w:rPr>
                <w:sz w:val="28"/>
                <w:szCs w:val="28"/>
              </w:rPr>
              <w:t>abc@gmail.com</w:t>
            </w:r>
          </w:p>
        </w:tc>
        <w:tc>
          <w:tcPr>
            <w:tcW w:w="2126" w:type="dxa"/>
          </w:tcPr>
          <w:p w14:paraId="7046D0AF" w14:textId="77777777" w:rsidR="000E3CB2" w:rsidRDefault="00F53258" w:rsidP="00F53258">
            <w:pPr>
              <w:spacing w:line="480" w:lineRule="auto"/>
              <w:rPr>
                <w:sz w:val="28"/>
                <w:szCs w:val="28"/>
              </w:rPr>
            </w:pPr>
            <w:r>
              <w:rPr>
                <w:sz w:val="28"/>
                <w:szCs w:val="28"/>
              </w:rPr>
              <w:t>These details will be stored in fund history</w:t>
            </w:r>
          </w:p>
        </w:tc>
        <w:tc>
          <w:tcPr>
            <w:tcW w:w="1843" w:type="dxa"/>
          </w:tcPr>
          <w:p w14:paraId="67C0B2FF" w14:textId="77777777" w:rsidR="000E3CB2" w:rsidRDefault="00F53258" w:rsidP="00F53258">
            <w:pPr>
              <w:spacing w:line="480" w:lineRule="auto"/>
              <w:rPr>
                <w:sz w:val="28"/>
                <w:szCs w:val="28"/>
              </w:rPr>
            </w:pPr>
            <w:r>
              <w:rPr>
                <w:sz w:val="28"/>
                <w:szCs w:val="28"/>
              </w:rPr>
              <w:t>These details will be stored in fund history</w:t>
            </w:r>
          </w:p>
        </w:tc>
        <w:tc>
          <w:tcPr>
            <w:tcW w:w="1701" w:type="dxa"/>
          </w:tcPr>
          <w:p w14:paraId="669FD05A" w14:textId="77777777" w:rsidR="000E3CB2" w:rsidRDefault="00F53258" w:rsidP="00F53258">
            <w:pPr>
              <w:spacing w:line="480" w:lineRule="auto"/>
              <w:rPr>
                <w:sz w:val="28"/>
                <w:szCs w:val="28"/>
              </w:rPr>
            </w:pPr>
            <w:r>
              <w:rPr>
                <w:sz w:val="28"/>
                <w:szCs w:val="28"/>
              </w:rPr>
              <w:t>Passed</w:t>
            </w:r>
          </w:p>
          <w:p w14:paraId="1C09063B" w14:textId="77777777" w:rsidR="00F53258" w:rsidRDefault="00F53258" w:rsidP="00F53258">
            <w:pPr>
              <w:spacing w:line="480" w:lineRule="auto"/>
              <w:rPr>
                <w:sz w:val="28"/>
                <w:szCs w:val="28"/>
              </w:rPr>
            </w:pPr>
          </w:p>
        </w:tc>
      </w:tr>
      <w:tr w:rsidR="00F53258" w14:paraId="6CCC218B" w14:textId="77777777" w:rsidTr="00861520">
        <w:tc>
          <w:tcPr>
            <w:tcW w:w="993" w:type="dxa"/>
          </w:tcPr>
          <w:p w14:paraId="4E94AB31" w14:textId="77777777" w:rsidR="00F53258" w:rsidRDefault="00F53258" w:rsidP="00F53258">
            <w:pPr>
              <w:spacing w:line="480" w:lineRule="auto"/>
              <w:rPr>
                <w:sz w:val="28"/>
                <w:szCs w:val="28"/>
              </w:rPr>
            </w:pPr>
            <w:r>
              <w:rPr>
                <w:sz w:val="28"/>
                <w:szCs w:val="28"/>
              </w:rPr>
              <w:t>2.</w:t>
            </w:r>
          </w:p>
        </w:tc>
        <w:tc>
          <w:tcPr>
            <w:tcW w:w="1984" w:type="dxa"/>
          </w:tcPr>
          <w:p w14:paraId="38784A0C" w14:textId="77777777" w:rsidR="00F53258" w:rsidRDefault="00F53258" w:rsidP="00F53258">
            <w:pPr>
              <w:spacing w:line="480" w:lineRule="auto"/>
              <w:rPr>
                <w:sz w:val="28"/>
                <w:szCs w:val="28"/>
              </w:rPr>
            </w:pPr>
            <w:r>
              <w:rPr>
                <w:sz w:val="28"/>
                <w:szCs w:val="28"/>
              </w:rPr>
              <w:t xml:space="preserve">Funder should provide </w:t>
            </w:r>
            <w:r>
              <w:rPr>
                <w:sz w:val="28"/>
                <w:szCs w:val="28"/>
              </w:rPr>
              <w:lastRenderedPageBreak/>
              <w:t>account number, amount, mail id</w:t>
            </w:r>
          </w:p>
        </w:tc>
        <w:tc>
          <w:tcPr>
            <w:tcW w:w="2410" w:type="dxa"/>
          </w:tcPr>
          <w:p w14:paraId="79BD80A1" w14:textId="77777777" w:rsidR="00F53258" w:rsidRDefault="00F53258" w:rsidP="00F53258">
            <w:pPr>
              <w:spacing w:line="480" w:lineRule="auto"/>
              <w:rPr>
                <w:sz w:val="28"/>
                <w:szCs w:val="28"/>
              </w:rPr>
            </w:pPr>
            <w:r>
              <w:rPr>
                <w:sz w:val="28"/>
                <w:szCs w:val="28"/>
              </w:rPr>
              <w:lastRenderedPageBreak/>
              <w:t>Account number: 7890123456</w:t>
            </w:r>
          </w:p>
          <w:p w14:paraId="75FC8B42" w14:textId="77777777" w:rsidR="00F53258" w:rsidRDefault="00F53258" w:rsidP="00F53258">
            <w:pPr>
              <w:spacing w:line="480" w:lineRule="auto"/>
              <w:rPr>
                <w:sz w:val="28"/>
                <w:szCs w:val="28"/>
              </w:rPr>
            </w:pPr>
            <w:r>
              <w:rPr>
                <w:sz w:val="28"/>
                <w:szCs w:val="28"/>
              </w:rPr>
              <w:lastRenderedPageBreak/>
              <w:t>Amount:</w:t>
            </w:r>
          </w:p>
          <w:p w14:paraId="74775D08" w14:textId="77777777" w:rsidR="00F53258" w:rsidRDefault="00F53258" w:rsidP="00F53258">
            <w:pPr>
              <w:spacing w:line="480" w:lineRule="auto"/>
              <w:rPr>
                <w:sz w:val="28"/>
                <w:szCs w:val="28"/>
              </w:rPr>
            </w:pPr>
            <w:r>
              <w:rPr>
                <w:sz w:val="28"/>
                <w:szCs w:val="28"/>
              </w:rPr>
              <w:t>10000</w:t>
            </w:r>
          </w:p>
          <w:p w14:paraId="2238F811" w14:textId="77777777" w:rsidR="00F53258" w:rsidRDefault="00F53258" w:rsidP="00F53258">
            <w:pPr>
              <w:spacing w:line="480" w:lineRule="auto"/>
              <w:rPr>
                <w:sz w:val="28"/>
                <w:szCs w:val="28"/>
              </w:rPr>
            </w:pPr>
            <w:r>
              <w:rPr>
                <w:sz w:val="28"/>
                <w:szCs w:val="28"/>
              </w:rPr>
              <w:t>Mail id:</w:t>
            </w:r>
          </w:p>
          <w:p w14:paraId="7E9156E6" w14:textId="77777777" w:rsidR="00F53258" w:rsidRDefault="00F53258" w:rsidP="00F53258">
            <w:pPr>
              <w:spacing w:line="480" w:lineRule="auto"/>
              <w:rPr>
                <w:sz w:val="28"/>
                <w:szCs w:val="28"/>
              </w:rPr>
            </w:pPr>
            <w:r>
              <w:rPr>
                <w:sz w:val="28"/>
                <w:szCs w:val="28"/>
              </w:rPr>
              <w:t>abc@gmail.com</w:t>
            </w:r>
          </w:p>
        </w:tc>
        <w:tc>
          <w:tcPr>
            <w:tcW w:w="2126" w:type="dxa"/>
          </w:tcPr>
          <w:p w14:paraId="28BFB4A3" w14:textId="77777777" w:rsidR="00F53258" w:rsidRDefault="00F53258" w:rsidP="00F53258">
            <w:pPr>
              <w:spacing w:line="480" w:lineRule="auto"/>
              <w:rPr>
                <w:sz w:val="28"/>
                <w:szCs w:val="28"/>
              </w:rPr>
            </w:pPr>
            <w:r>
              <w:rPr>
                <w:sz w:val="28"/>
                <w:szCs w:val="28"/>
              </w:rPr>
              <w:lastRenderedPageBreak/>
              <w:t xml:space="preserve">Please match the requested format </w:t>
            </w:r>
            <w:r>
              <w:rPr>
                <w:sz w:val="28"/>
                <w:szCs w:val="28"/>
              </w:rPr>
              <w:lastRenderedPageBreak/>
              <w:t xml:space="preserve">for account number </w:t>
            </w:r>
          </w:p>
        </w:tc>
        <w:tc>
          <w:tcPr>
            <w:tcW w:w="1843" w:type="dxa"/>
          </w:tcPr>
          <w:p w14:paraId="5D818716" w14:textId="77777777" w:rsidR="00F53258" w:rsidRDefault="00F53258" w:rsidP="00F53258">
            <w:pPr>
              <w:spacing w:line="480" w:lineRule="auto"/>
              <w:rPr>
                <w:sz w:val="28"/>
                <w:szCs w:val="28"/>
              </w:rPr>
            </w:pPr>
            <w:r>
              <w:rPr>
                <w:sz w:val="28"/>
                <w:szCs w:val="28"/>
              </w:rPr>
              <w:lastRenderedPageBreak/>
              <w:t xml:space="preserve">Please match the requested </w:t>
            </w:r>
            <w:r>
              <w:rPr>
                <w:sz w:val="28"/>
                <w:szCs w:val="28"/>
              </w:rPr>
              <w:lastRenderedPageBreak/>
              <w:t xml:space="preserve">format for account number </w:t>
            </w:r>
          </w:p>
        </w:tc>
        <w:tc>
          <w:tcPr>
            <w:tcW w:w="1701" w:type="dxa"/>
          </w:tcPr>
          <w:p w14:paraId="4D2847D5" w14:textId="77777777" w:rsidR="00F53258" w:rsidRDefault="00F53258" w:rsidP="00F53258">
            <w:pPr>
              <w:spacing w:line="480" w:lineRule="auto"/>
              <w:rPr>
                <w:sz w:val="28"/>
                <w:szCs w:val="28"/>
              </w:rPr>
            </w:pPr>
            <w:r>
              <w:rPr>
                <w:sz w:val="28"/>
                <w:szCs w:val="28"/>
              </w:rPr>
              <w:lastRenderedPageBreak/>
              <w:t>Passed</w:t>
            </w:r>
          </w:p>
          <w:p w14:paraId="1D58A55A" w14:textId="77777777" w:rsidR="00F53258" w:rsidRDefault="00F53258" w:rsidP="00F53258">
            <w:pPr>
              <w:spacing w:line="480" w:lineRule="auto"/>
              <w:rPr>
                <w:sz w:val="28"/>
                <w:szCs w:val="28"/>
              </w:rPr>
            </w:pPr>
          </w:p>
        </w:tc>
      </w:tr>
    </w:tbl>
    <w:p w14:paraId="6E2FC602" w14:textId="0626D2CA" w:rsidR="003E2A0F" w:rsidRPr="000B631D" w:rsidRDefault="000B631D" w:rsidP="000B631D">
      <w:pPr>
        <w:spacing w:line="480" w:lineRule="auto"/>
        <w:jc w:val="center"/>
        <w:rPr>
          <w:b/>
          <w:bCs/>
          <w:sz w:val="28"/>
          <w:szCs w:val="28"/>
        </w:rPr>
      </w:pPr>
      <w:r w:rsidRPr="000B631D">
        <w:rPr>
          <w:b/>
          <w:bCs/>
          <w:sz w:val="28"/>
          <w:szCs w:val="28"/>
        </w:rPr>
        <w:t xml:space="preserve">7.3.2 </w:t>
      </w:r>
      <w:r w:rsidR="00F6162C">
        <w:rPr>
          <w:b/>
          <w:bCs/>
          <w:sz w:val="28"/>
          <w:szCs w:val="28"/>
        </w:rPr>
        <w:t xml:space="preserve">Test case report for </w:t>
      </w:r>
      <w:r w:rsidRPr="000B631D">
        <w:rPr>
          <w:b/>
          <w:bCs/>
          <w:sz w:val="28"/>
          <w:szCs w:val="28"/>
        </w:rPr>
        <w:t>Funder registration</w:t>
      </w:r>
    </w:p>
    <w:p w14:paraId="39CC25F3" w14:textId="57A92736" w:rsidR="007B6A35" w:rsidRDefault="007B6A35" w:rsidP="009F1536">
      <w:pPr>
        <w:spacing w:line="480" w:lineRule="auto"/>
        <w:jc w:val="both"/>
        <w:rPr>
          <w:sz w:val="28"/>
          <w:szCs w:val="28"/>
        </w:rPr>
      </w:pPr>
    </w:p>
    <w:p w14:paraId="0F52358F" w14:textId="77777777" w:rsidR="000B631D" w:rsidRDefault="000B631D" w:rsidP="009F1536">
      <w:pPr>
        <w:spacing w:line="480" w:lineRule="auto"/>
        <w:jc w:val="both"/>
        <w:rPr>
          <w:sz w:val="28"/>
          <w:szCs w:val="28"/>
        </w:rPr>
      </w:pPr>
    </w:p>
    <w:tbl>
      <w:tblPr>
        <w:tblStyle w:val="TableGrid"/>
        <w:tblW w:w="11199" w:type="dxa"/>
        <w:tblInd w:w="-601" w:type="dxa"/>
        <w:tblLayout w:type="fixed"/>
        <w:tblLook w:val="04A0" w:firstRow="1" w:lastRow="0" w:firstColumn="1" w:lastColumn="0" w:noHBand="0" w:noVBand="1"/>
      </w:tblPr>
      <w:tblGrid>
        <w:gridCol w:w="993"/>
        <w:gridCol w:w="1843"/>
        <w:gridCol w:w="2835"/>
        <w:gridCol w:w="1984"/>
        <w:gridCol w:w="1985"/>
        <w:gridCol w:w="1559"/>
      </w:tblGrid>
      <w:tr w:rsidR="00BF0A4A" w14:paraId="1407D102" w14:textId="77777777" w:rsidTr="007B6A35">
        <w:tc>
          <w:tcPr>
            <w:tcW w:w="993" w:type="dxa"/>
          </w:tcPr>
          <w:p w14:paraId="67D8B26B" w14:textId="77777777" w:rsidR="00C90918" w:rsidRDefault="00C90918" w:rsidP="00C90918">
            <w:pPr>
              <w:spacing w:line="480" w:lineRule="auto"/>
              <w:rPr>
                <w:b/>
                <w:bCs/>
                <w:sz w:val="28"/>
                <w:szCs w:val="28"/>
              </w:rPr>
            </w:pPr>
            <w:r>
              <w:rPr>
                <w:b/>
                <w:bCs/>
                <w:sz w:val="28"/>
                <w:szCs w:val="28"/>
              </w:rPr>
              <w:t>S.NO</w:t>
            </w:r>
          </w:p>
          <w:p w14:paraId="7F419639" w14:textId="77777777" w:rsidR="007B6A35" w:rsidRPr="00C90918" w:rsidRDefault="007B6A35" w:rsidP="00C90918">
            <w:pPr>
              <w:spacing w:line="480" w:lineRule="auto"/>
              <w:rPr>
                <w:b/>
                <w:bCs/>
                <w:sz w:val="28"/>
                <w:szCs w:val="28"/>
              </w:rPr>
            </w:pPr>
          </w:p>
        </w:tc>
        <w:tc>
          <w:tcPr>
            <w:tcW w:w="1843" w:type="dxa"/>
          </w:tcPr>
          <w:p w14:paraId="122D035E" w14:textId="77777777" w:rsidR="00C90918" w:rsidRPr="003E2A0F" w:rsidRDefault="00C90918" w:rsidP="00C90918">
            <w:pPr>
              <w:spacing w:line="480" w:lineRule="auto"/>
              <w:rPr>
                <w:b/>
                <w:bCs/>
                <w:sz w:val="28"/>
                <w:szCs w:val="28"/>
              </w:rPr>
            </w:pPr>
            <w:r w:rsidRPr="003E2A0F">
              <w:rPr>
                <w:b/>
                <w:bCs/>
                <w:sz w:val="28"/>
                <w:szCs w:val="28"/>
              </w:rPr>
              <w:t>ACTION</w:t>
            </w:r>
          </w:p>
        </w:tc>
        <w:tc>
          <w:tcPr>
            <w:tcW w:w="2835" w:type="dxa"/>
          </w:tcPr>
          <w:p w14:paraId="63E6EDF6" w14:textId="77777777" w:rsidR="00C90918" w:rsidRPr="003E2A0F" w:rsidRDefault="00C90918" w:rsidP="00C90918">
            <w:pPr>
              <w:spacing w:line="480" w:lineRule="auto"/>
              <w:rPr>
                <w:b/>
                <w:bCs/>
                <w:sz w:val="28"/>
                <w:szCs w:val="28"/>
              </w:rPr>
            </w:pPr>
            <w:r w:rsidRPr="003E2A0F">
              <w:rPr>
                <w:b/>
                <w:bCs/>
                <w:sz w:val="28"/>
                <w:szCs w:val="28"/>
              </w:rPr>
              <w:t>INPUT</w:t>
            </w:r>
          </w:p>
        </w:tc>
        <w:tc>
          <w:tcPr>
            <w:tcW w:w="1984" w:type="dxa"/>
          </w:tcPr>
          <w:p w14:paraId="2D43D4C7" w14:textId="77777777" w:rsidR="00C90918" w:rsidRPr="003E2A0F" w:rsidRDefault="00C90918" w:rsidP="00C90918">
            <w:pPr>
              <w:spacing w:line="480" w:lineRule="auto"/>
              <w:rPr>
                <w:b/>
                <w:bCs/>
                <w:sz w:val="28"/>
                <w:szCs w:val="28"/>
              </w:rPr>
            </w:pPr>
            <w:r w:rsidRPr="003E2A0F">
              <w:rPr>
                <w:b/>
                <w:bCs/>
                <w:sz w:val="28"/>
                <w:szCs w:val="28"/>
              </w:rPr>
              <w:t>EXPECTED OUTPUT</w:t>
            </w:r>
          </w:p>
        </w:tc>
        <w:tc>
          <w:tcPr>
            <w:tcW w:w="1985" w:type="dxa"/>
          </w:tcPr>
          <w:p w14:paraId="1E46AB0A" w14:textId="77777777" w:rsidR="00C90918" w:rsidRPr="003E2A0F" w:rsidRDefault="00C90918" w:rsidP="00C90918">
            <w:pPr>
              <w:spacing w:line="480" w:lineRule="auto"/>
              <w:rPr>
                <w:b/>
                <w:bCs/>
                <w:sz w:val="28"/>
                <w:szCs w:val="28"/>
              </w:rPr>
            </w:pPr>
            <w:r w:rsidRPr="003E2A0F">
              <w:rPr>
                <w:b/>
                <w:bCs/>
                <w:sz w:val="28"/>
                <w:szCs w:val="28"/>
              </w:rPr>
              <w:t>ACTUAL OUTPUT</w:t>
            </w:r>
          </w:p>
        </w:tc>
        <w:tc>
          <w:tcPr>
            <w:tcW w:w="1559" w:type="dxa"/>
          </w:tcPr>
          <w:p w14:paraId="181C62D2" w14:textId="77777777" w:rsidR="00C90918" w:rsidRPr="003E2A0F" w:rsidRDefault="00C90918" w:rsidP="00C90918">
            <w:pPr>
              <w:spacing w:line="480" w:lineRule="auto"/>
              <w:rPr>
                <w:b/>
                <w:bCs/>
                <w:sz w:val="28"/>
                <w:szCs w:val="28"/>
              </w:rPr>
            </w:pPr>
            <w:r w:rsidRPr="003E2A0F">
              <w:rPr>
                <w:b/>
                <w:bCs/>
                <w:sz w:val="28"/>
                <w:szCs w:val="28"/>
              </w:rPr>
              <w:t>TEST RESULT</w:t>
            </w:r>
          </w:p>
        </w:tc>
      </w:tr>
      <w:tr w:rsidR="007B6A35" w14:paraId="4EDA8A15" w14:textId="77777777" w:rsidTr="007B6A35">
        <w:tc>
          <w:tcPr>
            <w:tcW w:w="993" w:type="dxa"/>
          </w:tcPr>
          <w:p w14:paraId="0AE9EE7B" w14:textId="77777777" w:rsidR="00C90918" w:rsidRDefault="00C90918" w:rsidP="007B6A35">
            <w:pPr>
              <w:spacing w:line="480" w:lineRule="auto"/>
              <w:rPr>
                <w:sz w:val="28"/>
                <w:szCs w:val="28"/>
              </w:rPr>
            </w:pPr>
            <w:r>
              <w:rPr>
                <w:sz w:val="28"/>
                <w:szCs w:val="28"/>
              </w:rPr>
              <w:t>1.</w:t>
            </w:r>
          </w:p>
        </w:tc>
        <w:tc>
          <w:tcPr>
            <w:tcW w:w="1843" w:type="dxa"/>
          </w:tcPr>
          <w:p w14:paraId="4B6E935D" w14:textId="77777777" w:rsidR="00C90918" w:rsidRDefault="00C90918" w:rsidP="007B6A35">
            <w:pPr>
              <w:spacing w:line="480" w:lineRule="auto"/>
              <w:rPr>
                <w:sz w:val="28"/>
                <w:szCs w:val="28"/>
              </w:rPr>
            </w:pPr>
            <w:r>
              <w:rPr>
                <w:sz w:val="28"/>
                <w:szCs w:val="28"/>
              </w:rPr>
              <w:t>Fundraiser should provide name, mobile number, amount, description, account number</w:t>
            </w:r>
          </w:p>
        </w:tc>
        <w:tc>
          <w:tcPr>
            <w:tcW w:w="2835" w:type="dxa"/>
          </w:tcPr>
          <w:p w14:paraId="6C1836D7" w14:textId="77777777" w:rsidR="00C90918" w:rsidRDefault="00C90918" w:rsidP="007B6A35">
            <w:pPr>
              <w:spacing w:line="480" w:lineRule="auto"/>
              <w:rPr>
                <w:sz w:val="28"/>
                <w:szCs w:val="28"/>
              </w:rPr>
            </w:pPr>
            <w:r>
              <w:rPr>
                <w:sz w:val="28"/>
                <w:szCs w:val="28"/>
              </w:rPr>
              <w:t>Name: john</w:t>
            </w:r>
          </w:p>
          <w:p w14:paraId="77FCD10F" w14:textId="77777777" w:rsidR="00C90918" w:rsidRDefault="00C90918" w:rsidP="007B6A35">
            <w:pPr>
              <w:spacing w:line="480" w:lineRule="auto"/>
              <w:rPr>
                <w:sz w:val="28"/>
                <w:szCs w:val="28"/>
              </w:rPr>
            </w:pPr>
            <w:r>
              <w:rPr>
                <w:sz w:val="28"/>
                <w:szCs w:val="28"/>
              </w:rPr>
              <w:t>Mobile Number: 9876543210</w:t>
            </w:r>
          </w:p>
          <w:p w14:paraId="38ED2F80" w14:textId="77777777" w:rsidR="00C90918" w:rsidRDefault="00C90918" w:rsidP="007B6A35">
            <w:pPr>
              <w:spacing w:line="480" w:lineRule="auto"/>
              <w:rPr>
                <w:sz w:val="28"/>
                <w:szCs w:val="28"/>
              </w:rPr>
            </w:pPr>
            <w:r>
              <w:rPr>
                <w:sz w:val="28"/>
                <w:szCs w:val="28"/>
              </w:rPr>
              <w:t>Amount:</w:t>
            </w:r>
          </w:p>
          <w:p w14:paraId="7E440F7F" w14:textId="77777777" w:rsidR="00C90918" w:rsidRDefault="00C90918" w:rsidP="007B6A35">
            <w:pPr>
              <w:spacing w:line="480" w:lineRule="auto"/>
              <w:rPr>
                <w:sz w:val="28"/>
                <w:szCs w:val="28"/>
              </w:rPr>
            </w:pPr>
            <w:r>
              <w:rPr>
                <w:sz w:val="28"/>
                <w:szCs w:val="28"/>
              </w:rPr>
              <w:t>15000</w:t>
            </w:r>
          </w:p>
          <w:p w14:paraId="14137EB7" w14:textId="77777777" w:rsidR="00C90918" w:rsidRDefault="00C90918" w:rsidP="007B6A35">
            <w:pPr>
              <w:spacing w:line="480" w:lineRule="auto"/>
              <w:rPr>
                <w:sz w:val="28"/>
                <w:szCs w:val="28"/>
              </w:rPr>
            </w:pPr>
            <w:r>
              <w:rPr>
                <w:sz w:val="28"/>
                <w:szCs w:val="28"/>
              </w:rPr>
              <w:t xml:space="preserve">Description: </w:t>
            </w:r>
          </w:p>
          <w:p w14:paraId="4AF0E475" w14:textId="77777777" w:rsidR="00C90918" w:rsidRDefault="00C90918" w:rsidP="007B6A35">
            <w:pPr>
              <w:spacing w:line="480" w:lineRule="auto"/>
              <w:rPr>
                <w:sz w:val="28"/>
                <w:szCs w:val="28"/>
              </w:rPr>
            </w:pPr>
            <w:r>
              <w:rPr>
                <w:sz w:val="28"/>
                <w:szCs w:val="28"/>
              </w:rPr>
              <w:t xml:space="preserve">(reason for the </w:t>
            </w:r>
            <w:proofErr w:type="gramStart"/>
            <w:r>
              <w:rPr>
                <w:sz w:val="28"/>
                <w:szCs w:val="28"/>
              </w:rPr>
              <w:t>fundraising )</w:t>
            </w:r>
            <w:proofErr w:type="gramEnd"/>
            <w:r>
              <w:rPr>
                <w:sz w:val="28"/>
                <w:szCs w:val="28"/>
              </w:rPr>
              <w:t xml:space="preserve"> </w:t>
            </w:r>
          </w:p>
          <w:p w14:paraId="16793C44" w14:textId="77777777" w:rsidR="00C90918" w:rsidRDefault="00C90918" w:rsidP="007B6A35">
            <w:pPr>
              <w:spacing w:line="480" w:lineRule="auto"/>
              <w:rPr>
                <w:sz w:val="28"/>
                <w:szCs w:val="28"/>
              </w:rPr>
            </w:pPr>
            <w:r>
              <w:rPr>
                <w:sz w:val="28"/>
                <w:szCs w:val="28"/>
              </w:rPr>
              <w:t>Account number:</w:t>
            </w:r>
          </w:p>
          <w:p w14:paraId="4409B56D" w14:textId="77777777" w:rsidR="00C90918" w:rsidRDefault="00C90918" w:rsidP="007B6A35">
            <w:pPr>
              <w:spacing w:line="480" w:lineRule="auto"/>
              <w:rPr>
                <w:sz w:val="28"/>
                <w:szCs w:val="28"/>
              </w:rPr>
            </w:pPr>
            <w:r>
              <w:rPr>
                <w:sz w:val="28"/>
                <w:szCs w:val="28"/>
              </w:rPr>
              <w:t>789012345673</w:t>
            </w:r>
          </w:p>
        </w:tc>
        <w:tc>
          <w:tcPr>
            <w:tcW w:w="1984" w:type="dxa"/>
          </w:tcPr>
          <w:p w14:paraId="4381DD54" w14:textId="77777777" w:rsidR="00C90918" w:rsidRDefault="00C90918" w:rsidP="007B6A35">
            <w:pPr>
              <w:spacing w:line="480" w:lineRule="auto"/>
              <w:rPr>
                <w:sz w:val="28"/>
                <w:szCs w:val="28"/>
              </w:rPr>
            </w:pPr>
            <w:r>
              <w:rPr>
                <w:sz w:val="28"/>
                <w:szCs w:val="28"/>
              </w:rPr>
              <w:t>It will be posted in the service provided platform and it can be viewed by the funder and admin.</w:t>
            </w:r>
          </w:p>
        </w:tc>
        <w:tc>
          <w:tcPr>
            <w:tcW w:w="1985" w:type="dxa"/>
          </w:tcPr>
          <w:p w14:paraId="6814CB56" w14:textId="77777777" w:rsidR="00C90918" w:rsidRDefault="00C90918" w:rsidP="007B6A35">
            <w:pPr>
              <w:spacing w:line="480" w:lineRule="auto"/>
              <w:rPr>
                <w:sz w:val="28"/>
                <w:szCs w:val="28"/>
              </w:rPr>
            </w:pPr>
            <w:r>
              <w:rPr>
                <w:sz w:val="28"/>
                <w:szCs w:val="28"/>
              </w:rPr>
              <w:t>It will be posted in the service provided platform and it can be viewed by the funder and admin.</w:t>
            </w:r>
          </w:p>
        </w:tc>
        <w:tc>
          <w:tcPr>
            <w:tcW w:w="1559" w:type="dxa"/>
          </w:tcPr>
          <w:p w14:paraId="00C98AB2" w14:textId="77777777" w:rsidR="00C90918" w:rsidRDefault="00C90918" w:rsidP="007B6A35">
            <w:pPr>
              <w:spacing w:line="480" w:lineRule="auto"/>
              <w:rPr>
                <w:sz w:val="28"/>
                <w:szCs w:val="28"/>
              </w:rPr>
            </w:pPr>
            <w:r>
              <w:rPr>
                <w:sz w:val="28"/>
                <w:szCs w:val="28"/>
              </w:rPr>
              <w:t xml:space="preserve">Passed </w:t>
            </w:r>
          </w:p>
        </w:tc>
      </w:tr>
      <w:tr w:rsidR="007B6A35" w14:paraId="56F91BDC" w14:textId="77777777" w:rsidTr="007B6A35">
        <w:tc>
          <w:tcPr>
            <w:tcW w:w="993" w:type="dxa"/>
          </w:tcPr>
          <w:p w14:paraId="30F0230B" w14:textId="77777777" w:rsidR="003E2A0F" w:rsidRDefault="003E2A0F" w:rsidP="007B6A35">
            <w:pPr>
              <w:spacing w:line="480" w:lineRule="auto"/>
              <w:rPr>
                <w:sz w:val="28"/>
                <w:szCs w:val="28"/>
              </w:rPr>
            </w:pPr>
            <w:r>
              <w:rPr>
                <w:sz w:val="28"/>
                <w:szCs w:val="28"/>
              </w:rPr>
              <w:lastRenderedPageBreak/>
              <w:t>2.</w:t>
            </w:r>
          </w:p>
        </w:tc>
        <w:tc>
          <w:tcPr>
            <w:tcW w:w="1843" w:type="dxa"/>
          </w:tcPr>
          <w:p w14:paraId="077D3304" w14:textId="77777777" w:rsidR="003E2A0F" w:rsidRDefault="003E2A0F" w:rsidP="007B6A35">
            <w:pPr>
              <w:spacing w:line="480" w:lineRule="auto"/>
              <w:rPr>
                <w:sz w:val="28"/>
                <w:szCs w:val="28"/>
              </w:rPr>
            </w:pPr>
            <w:r>
              <w:rPr>
                <w:sz w:val="28"/>
                <w:szCs w:val="28"/>
              </w:rPr>
              <w:t>Fundraiser should provide name, mobile number, amount, description, account number</w:t>
            </w:r>
          </w:p>
        </w:tc>
        <w:tc>
          <w:tcPr>
            <w:tcW w:w="2835" w:type="dxa"/>
          </w:tcPr>
          <w:p w14:paraId="691AE802" w14:textId="77777777" w:rsidR="003E2A0F" w:rsidRDefault="003E2A0F" w:rsidP="007B6A35">
            <w:pPr>
              <w:spacing w:line="480" w:lineRule="auto"/>
              <w:rPr>
                <w:sz w:val="28"/>
                <w:szCs w:val="28"/>
              </w:rPr>
            </w:pPr>
            <w:r>
              <w:rPr>
                <w:sz w:val="28"/>
                <w:szCs w:val="28"/>
              </w:rPr>
              <w:t xml:space="preserve">Name: john </w:t>
            </w:r>
          </w:p>
          <w:p w14:paraId="48438079" w14:textId="77777777" w:rsidR="003E2A0F" w:rsidRDefault="003E2A0F" w:rsidP="007B6A35">
            <w:pPr>
              <w:spacing w:line="480" w:lineRule="auto"/>
              <w:rPr>
                <w:sz w:val="28"/>
                <w:szCs w:val="28"/>
              </w:rPr>
            </w:pPr>
            <w:r>
              <w:rPr>
                <w:sz w:val="28"/>
                <w:szCs w:val="28"/>
              </w:rPr>
              <w:t>Mobile number: 98765432</w:t>
            </w:r>
          </w:p>
          <w:p w14:paraId="60A48370" w14:textId="77777777" w:rsidR="003E2A0F" w:rsidRDefault="003E2A0F" w:rsidP="007B6A35">
            <w:pPr>
              <w:spacing w:line="480" w:lineRule="auto"/>
              <w:rPr>
                <w:sz w:val="28"/>
                <w:szCs w:val="28"/>
              </w:rPr>
            </w:pPr>
            <w:r>
              <w:rPr>
                <w:sz w:val="28"/>
                <w:szCs w:val="28"/>
              </w:rPr>
              <w:t>Amount:</w:t>
            </w:r>
          </w:p>
          <w:p w14:paraId="22534598" w14:textId="77777777" w:rsidR="003E2A0F" w:rsidRDefault="003E2A0F" w:rsidP="007B6A35">
            <w:pPr>
              <w:spacing w:line="480" w:lineRule="auto"/>
              <w:rPr>
                <w:sz w:val="28"/>
                <w:szCs w:val="28"/>
              </w:rPr>
            </w:pPr>
            <w:r>
              <w:rPr>
                <w:sz w:val="28"/>
                <w:szCs w:val="28"/>
              </w:rPr>
              <w:t>15000</w:t>
            </w:r>
          </w:p>
          <w:p w14:paraId="6FA18CE4" w14:textId="77777777" w:rsidR="003E2A0F" w:rsidRDefault="003E2A0F" w:rsidP="007B6A35">
            <w:pPr>
              <w:spacing w:line="480" w:lineRule="auto"/>
              <w:rPr>
                <w:sz w:val="28"/>
                <w:szCs w:val="28"/>
              </w:rPr>
            </w:pPr>
            <w:r>
              <w:rPr>
                <w:sz w:val="28"/>
                <w:szCs w:val="28"/>
              </w:rPr>
              <w:t>Description:</w:t>
            </w:r>
          </w:p>
          <w:p w14:paraId="23A6FB45" w14:textId="77777777" w:rsidR="003E2A0F" w:rsidRDefault="003E2A0F" w:rsidP="007B6A35">
            <w:pPr>
              <w:spacing w:line="480" w:lineRule="auto"/>
              <w:rPr>
                <w:sz w:val="28"/>
                <w:szCs w:val="28"/>
              </w:rPr>
            </w:pPr>
            <w:r>
              <w:rPr>
                <w:sz w:val="28"/>
                <w:szCs w:val="28"/>
              </w:rPr>
              <w:t xml:space="preserve">(reason for the </w:t>
            </w:r>
            <w:proofErr w:type="gramStart"/>
            <w:r>
              <w:rPr>
                <w:sz w:val="28"/>
                <w:szCs w:val="28"/>
              </w:rPr>
              <w:t>fundraising )</w:t>
            </w:r>
            <w:proofErr w:type="gramEnd"/>
            <w:r>
              <w:rPr>
                <w:sz w:val="28"/>
                <w:szCs w:val="28"/>
              </w:rPr>
              <w:t xml:space="preserve"> </w:t>
            </w:r>
          </w:p>
          <w:p w14:paraId="58024408" w14:textId="77777777" w:rsidR="003E2A0F" w:rsidRDefault="003E2A0F" w:rsidP="007B6A35">
            <w:pPr>
              <w:spacing w:line="480" w:lineRule="auto"/>
              <w:rPr>
                <w:sz w:val="28"/>
                <w:szCs w:val="28"/>
              </w:rPr>
            </w:pPr>
            <w:r>
              <w:rPr>
                <w:sz w:val="28"/>
                <w:szCs w:val="28"/>
              </w:rPr>
              <w:t>Account number:</w:t>
            </w:r>
          </w:p>
          <w:p w14:paraId="69F8C90F" w14:textId="77777777" w:rsidR="003E2A0F" w:rsidRDefault="003E2A0F" w:rsidP="007B6A35">
            <w:pPr>
              <w:spacing w:line="480" w:lineRule="auto"/>
              <w:rPr>
                <w:sz w:val="28"/>
                <w:szCs w:val="28"/>
              </w:rPr>
            </w:pPr>
            <w:r>
              <w:rPr>
                <w:sz w:val="28"/>
                <w:szCs w:val="28"/>
              </w:rPr>
              <w:t>7890123444</w:t>
            </w:r>
          </w:p>
          <w:p w14:paraId="084642B5" w14:textId="77777777" w:rsidR="003E2A0F" w:rsidRDefault="003E2A0F" w:rsidP="007B6A35">
            <w:pPr>
              <w:spacing w:line="480" w:lineRule="auto"/>
              <w:rPr>
                <w:sz w:val="28"/>
                <w:szCs w:val="28"/>
              </w:rPr>
            </w:pPr>
          </w:p>
        </w:tc>
        <w:tc>
          <w:tcPr>
            <w:tcW w:w="1984" w:type="dxa"/>
          </w:tcPr>
          <w:p w14:paraId="0A79CFB5" w14:textId="77777777" w:rsidR="003E2A0F" w:rsidRDefault="003E2A0F" w:rsidP="007B6A35">
            <w:pPr>
              <w:spacing w:line="480" w:lineRule="auto"/>
              <w:rPr>
                <w:sz w:val="28"/>
                <w:szCs w:val="28"/>
              </w:rPr>
            </w:pPr>
            <w:r>
              <w:rPr>
                <w:sz w:val="28"/>
                <w:szCs w:val="28"/>
              </w:rPr>
              <w:t>Please match the requested format for account number and mobile number</w:t>
            </w:r>
          </w:p>
        </w:tc>
        <w:tc>
          <w:tcPr>
            <w:tcW w:w="1985" w:type="dxa"/>
          </w:tcPr>
          <w:p w14:paraId="7E21FDD6" w14:textId="77777777" w:rsidR="003E2A0F" w:rsidRDefault="003E2A0F" w:rsidP="007B6A35">
            <w:pPr>
              <w:spacing w:line="480" w:lineRule="auto"/>
              <w:rPr>
                <w:sz w:val="28"/>
                <w:szCs w:val="28"/>
              </w:rPr>
            </w:pPr>
            <w:r>
              <w:rPr>
                <w:sz w:val="28"/>
                <w:szCs w:val="28"/>
              </w:rPr>
              <w:t>Please match the requested format for account number and mobile number</w:t>
            </w:r>
          </w:p>
        </w:tc>
        <w:tc>
          <w:tcPr>
            <w:tcW w:w="1559" w:type="dxa"/>
          </w:tcPr>
          <w:p w14:paraId="7913E596" w14:textId="77777777" w:rsidR="003E2A0F" w:rsidRDefault="003E2A0F" w:rsidP="007B6A35">
            <w:pPr>
              <w:spacing w:line="480" w:lineRule="auto"/>
              <w:rPr>
                <w:sz w:val="28"/>
                <w:szCs w:val="28"/>
              </w:rPr>
            </w:pPr>
            <w:r>
              <w:rPr>
                <w:sz w:val="28"/>
                <w:szCs w:val="28"/>
              </w:rPr>
              <w:t>Passed</w:t>
            </w:r>
          </w:p>
          <w:p w14:paraId="0B5BAC99" w14:textId="77777777" w:rsidR="003E2A0F" w:rsidRDefault="003E2A0F" w:rsidP="007B6A35">
            <w:pPr>
              <w:spacing w:line="480" w:lineRule="auto"/>
              <w:rPr>
                <w:sz w:val="28"/>
                <w:szCs w:val="28"/>
              </w:rPr>
            </w:pPr>
          </w:p>
        </w:tc>
      </w:tr>
    </w:tbl>
    <w:p w14:paraId="7E64B82D" w14:textId="5F8F7F6C" w:rsidR="00F53258" w:rsidRDefault="000B631D" w:rsidP="000B631D">
      <w:pPr>
        <w:spacing w:line="480" w:lineRule="auto"/>
        <w:jc w:val="center"/>
        <w:rPr>
          <w:b/>
          <w:bCs/>
          <w:sz w:val="28"/>
          <w:szCs w:val="28"/>
        </w:rPr>
      </w:pPr>
      <w:r w:rsidRPr="000B631D">
        <w:rPr>
          <w:b/>
          <w:bCs/>
          <w:sz w:val="28"/>
          <w:szCs w:val="28"/>
        </w:rPr>
        <w:t xml:space="preserve">7.3.3 Test case report for </w:t>
      </w:r>
      <w:r w:rsidR="0088536A">
        <w:rPr>
          <w:b/>
          <w:bCs/>
          <w:sz w:val="28"/>
          <w:szCs w:val="28"/>
        </w:rPr>
        <w:t>Post creation</w:t>
      </w:r>
    </w:p>
    <w:p w14:paraId="4EBED71C" w14:textId="0A4F25D1" w:rsidR="000B631D" w:rsidRDefault="000B631D" w:rsidP="000B631D">
      <w:pPr>
        <w:spacing w:line="480" w:lineRule="auto"/>
        <w:jc w:val="center"/>
        <w:rPr>
          <w:b/>
          <w:bCs/>
          <w:sz w:val="28"/>
          <w:szCs w:val="28"/>
        </w:rPr>
      </w:pPr>
    </w:p>
    <w:p w14:paraId="196A71D5" w14:textId="239DC6FB" w:rsidR="000B631D" w:rsidRDefault="000B631D" w:rsidP="000B631D">
      <w:pPr>
        <w:spacing w:line="480" w:lineRule="auto"/>
        <w:jc w:val="center"/>
        <w:rPr>
          <w:b/>
          <w:bCs/>
          <w:sz w:val="28"/>
          <w:szCs w:val="28"/>
        </w:rPr>
      </w:pPr>
    </w:p>
    <w:p w14:paraId="76E75369" w14:textId="2377E73F" w:rsidR="000B631D" w:rsidRDefault="000B631D" w:rsidP="000B631D">
      <w:pPr>
        <w:spacing w:line="480" w:lineRule="auto"/>
        <w:jc w:val="center"/>
        <w:rPr>
          <w:b/>
          <w:bCs/>
          <w:sz w:val="28"/>
          <w:szCs w:val="28"/>
        </w:rPr>
      </w:pPr>
    </w:p>
    <w:p w14:paraId="49EF185B" w14:textId="748624EF" w:rsidR="000B631D" w:rsidRDefault="000B631D" w:rsidP="000B631D">
      <w:pPr>
        <w:spacing w:line="480" w:lineRule="auto"/>
        <w:jc w:val="center"/>
        <w:rPr>
          <w:b/>
          <w:bCs/>
          <w:sz w:val="28"/>
          <w:szCs w:val="28"/>
        </w:rPr>
      </w:pPr>
    </w:p>
    <w:p w14:paraId="5943E8C6" w14:textId="1D45C8D3" w:rsidR="000B631D" w:rsidRDefault="000B631D" w:rsidP="000B631D">
      <w:pPr>
        <w:spacing w:line="480" w:lineRule="auto"/>
        <w:jc w:val="center"/>
        <w:rPr>
          <w:b/>
          <w:bCs/>
          <w:sz w:val="28"/>
          <w:szCs w:val="28"/>
        </w:rPr>
      </w:pPr>
    </w:p>
    <w:p w14:paraId="193618C7" w14:textId="4B6140C4" w:rsidR="000B631D" w:rsidRDefault="000B631D" w:rsidP="000B631D">
      <w:pPr>
        <w:spacing w:line="480" w:lineRule="auto"/>
        <w:jc w:val="center"/>
        <w:rPr>
          <w:b/>
          <w:bCs/>
          <w:sz w:val="28"/>
          <w:szCs w:val="28"/>
        </w:rPr>
      </w:pPr>
    </w:p>
    <w:p w14:paraId="6CFE7B10" w14:textId="79C4092C" w:rsidR="000B631D" w:rsidRDefault="000B631D" w:rsidP="000B631D">
      <w:pPr>
        <w:spacing w:line="480" w:lineRule="auto"/>
        <w:jc w:val="center"/>
        <w:rPr>
          <w:b/>
          <w:bCs/>
          <w:sz w:val="28"/>
          <w:szCs w:val="28"/>
        </w:rPr>
      </w:pPr>
    </w:p>
    <w:p w14:paraId="70A0E0A1" w14:textId="66D6863C" w:rsidR="000B631D" w:rsidRDefault="000B631D" w:rsidP="000B631D">
      <w:pPr>
        <w:spacing w:line="480" w:lineRule="auto"/>
        <w:jc w:val="center"/>
        <w:rPr>
          <w:b/>
          <w:bCs/>
          <w:sz w:val="28"/>
          <w:szCs w:val="28"/>
        </w:rPr>
      </w:pPr>
    </w:p>
    <w:p w14:paraId="4EE88E7A" w14:textId="77777777" w:rsidR="000B631D" w:rsidRPr="000B631D" w:rsidRDefault="000B631D" w:rsidP="000B631D">
      <w:pPr>
        <w:spacing w:line="480" w:lineRule="auto"/>
        <w:jc w:val="center"/>
        <w:rPr>
          <w:b/>
          <w:bCs/>
          <w:sz w:val="28"/>
          <w:szCs w:val="28"/>
        </w:rPr>
      </w:pPr>
    </w:p>
    <w:p w14:paraId="78FAA276" w14:textId="77777777" w:rsidR="009F1536" w:rsidRDefault="006E1A39" w:rsidP="00F1544F">
      <w:pPr>
        <w:pStyle w:val="ListParagraph"/>
        <w:numPr>
          <w:ilvl w:val="0"/>
          <w:numId w:val="26"/>
        </w:numPr>
        <w:spacing w:line="480" w:lineRule="auto"/>
        <w:jc w:val="both"/>
        <w:rPr>
          <w:b/>
          <w:bCs/>
          <w:sz w:val="28"/>
          <w:szCs w:val="28"/>
          <w:lang w:val="en-IN"/>
        </w:rPr>
      </w:pPr>
      <w:r>
        <w:rPr>
          <w:b/>
          <w:bCs/>
          <w:sz w:val="28"/>
          <w:szCs w:val="28"/>
          <w:lang w:val="en-IN"/>
        </w:rPr>
        <w:lastRenderedPageBreak/>
        <w:t>CONCLUSION</w:t>
      </w:r>
    </w:p>
    <w:p w14:paraId="42377C7B" w14:textId="114DFA37" w:rsidR="006E1A39" w:rsidRPr="00F1544F" w:rsidRDefault="00F1544F" w:rsidP="00F1544F">
      <w:pPr>
        <w:pStyle w:val="ListParagraph"/>
        <w:numPr>
          <w:ilvl w:val="1"/>
          <w:numId w:val="28"/>
        </w:numPr>
        <w:spacing w:line="480" w:lineRule="auto"/>
        <w:jc w:val="both"/>
        <w:rPr>
          <w:b/>
          <w:bCs/>
          <w:sz w:val="28"/>
          <w:szCs w:val="28"/>
          <w:lang w:val="en-IN"/>
        </w:rPr>
      </w:pPr>
      <w:r w:rsidRPr="00F1544F">
        <w:rPr>
          <w:b/>
          <w:bCs/>
          <w:sz w:val="28"/>
          <w:szCs w:val="28"/>
          <w:lang w:val="en-IN"/>
        </w:rPr>
        <w:t xml:space="preserve"> </w:t>
      </w:r>
      <w:r w:rsidR="006E1A39" w:rsidRPr="00F1544F">
        <w:rPr>
          <w:b/>
          <w:bCs/>
          <w:sz w:val="28"/>
          <w:szCs w:val="28"/>
          <w:lang w:val="en-IN"/>
        </w:rPr>
        <w:t>CONCLUSION AND FUTURE ENHANCEMENTS</w:t>
      </w:r>
    </w:p>
    <w:p w14:paraId="4DA81C58" w14:textId="5F46B804" w:rsidR="00305B65" w:rsidRPr="00FF2FBC" w:rsidRDefault="00FF2FBC" w:rsidP="00FF2FBC">
      <w:pPr>
        <w:pStyle w:val="ListParagraph"/>
        <w:tabs>
          <w:tab w:val="left" w:pos="2244"/>
        </w:tabs>
        <w:spacing w:after="200" w:line="360" w:lineRule="auto"/>
        <w:ind w:left="375"/>
        <w:jc w:val="both"/>
        <w:rPr>
          <w:sz w:val="28"/>
          <w:szCs w:val="28"/>
          <w:shd w:val="clear" w:color="auto" w:fill="FFFFFF"/>
        </w:rPr>
      </w:pPr>
      <w:r>
        <w:rPr>
          <w:sz w:val="28"/>
          <w:szCs w:val="28"/>
          <w:shd w:val="clear" w:color="auto" w:fill="FFFFFF"/>
        </w:rPr>
        <w:t xml:space="preserve">       </w:t>
      </w:r>
      <w:r w:rsidR="00305B65" w:rsidRPr="00FF2FBC">
        <w:rPr>
          <w:sz w:val="28"/>
          <w:szCs w:val="28"/>
          <w:shd w:val="clear" w:color="auto" w:fill="FFFFFF"/>
        </w:rPr>
        <w:t xml:space="preserve">Finally, the disadvantages faced by the traditional crowdfunding has been overthrown with the help of blockchain technology in crowdfunding. </w:t>
      </w:r>
      <w:r w:rsidR="00305B65" w:rsidRPr="00FF2FBC">
        <w:rPr>
          <w:sz w:val="28"/>
          <w:szCs w:val="28"/>
        </w:rPr>
        <w:t xml:space="preserve">An important factor for the people involved in raising these funds is trust. </w:t>
      </w:r>
      <w:r w:rsidR="00305B65" w:rsidRPr="00FF2FBC">
        <w:rPr>
          <w:sz w:val="28"/>
          <w:szCs w:val="28"/>
          <w:shd w:val="clear" w:color="auto" w:fill="FFFFFF"/>
        </w:rPr>
        <w:t>With the use of the blockchain concept in the crowdfunding, ensures trust of this crowdfunding platform and also reduces the cost of the third party. In future our work can be further enhanced by adding timestamp to the platform i.e., if the funder donates some amount to fundraiser and if the amount doesn’t reach the fundraiser within the timestamp specified, then the amount</w:t>
      </w:r>
      <w:r w:rsidR="007016AA" w:rsidRPr="00FF2FBC">
        <w:rPr>
          <w:sz w:val="28"/>
          <w:szCs w:val="28"/>
          <w:shd w:val="clear" w:color="auto" w:fill="FFFFFF"/>
        </w:rPr>
        <w:t xml:space="preserve"> is returned back to the funder and fundraiser have to upload the file as a proof of their need.</w:t>
      </w:r>
      <w:r w:rsidR="00305B65" w:rsidRPr="00FF2FBC">
        <w:rPr>
          <w:sz w:val="28"/>
          <w:szCs w:val="28"/>
          <w:shd w:val="clear" w:color="auto" w:fill="FFFFFF"/>
        </w:rPr>
        <w:t xml:space="preserve"> With the help of blockchain technology in the crowdfunding platform people trust the crowdfunding platform and be a part in this crowdfunding network. </w:t>
      </w:r>
    </w:p>
    <w:p w14:paraId="743FC652" w14:textId="77777777" w:rsidR="00305B65" w:rsidRPr="00FF2FBC" w:rsidRDefault="00305B65" w:rsidP="00FF2FBC">
      <w:pPr>
        <w:pStyle w:val="ListParagraph"/>
        <w:spacing w:line="360" w:lineRule="auto"/>
        <w:ind w:left="375"/>
        <w:jc w:val="both"/>
        <w:rPr>
          <w:b/>
          <w:bCs/>
          <w:sz w:val="28"/>
          <w:szCs w:val="28"/>
          <w:lang w:val="en-IN"/>
        </w:rPr>
      </w:pPr>
    </w:p>
    <w:p w14:paraId="65AF5F03" w14:textId="77777777" w:rsidR="006E1A39" w:rsidRDefault="006E1A39" w:rsidP="006E1A39">
      <w:pPr>
        <w:spacing w:line="480" w:lineRule="auto"/>
        <w:jc w:val="both"/>
        <w:rPr>
          <w:b/>
          <w:bCs/>
          <w:sz w:val="28"/>
          <w:szCs w:val="28"/>
          <w:lang w:val="en-IN"/>
        </w:rPr>
      </w:pPr>
    </w:p>
    <w:p w14:paraId="370E660B" w14:textId="4AAEC0A0" w:rsidR="00FF2FBC" w:rsidRDefault="00FF2FBC" w:rsidP="006E1A39">
      <w:pPr>
        <w:spacing w:line="480" w:lineRule="auto"/>
        <w:jc w:val="both"/>
        <w:rPr>
          <w:b/>
          <w:bCs/>
          <w:sz w:val="28"/>
          <w:szCs w:val="28"/>
          <w:lang w:val="en-IN"/>
        </w:rPr>
      </w:pPr>
    </w:p>
    <w:p w14:paraId="2D209FF4" w14:textId="57A527B6" w:rsidR="000B631D" w:rsidRDefault="000B631D" w:rsidP="006E1A39">
      <w:pPr>
        <w:spacing w:line="480" w:lineRule="auto"/>
        <w:jc w:val="both"/>
        <w:rPr>
          <w:b/>
          <w:bCs/>
          <w:sz w:val="28"/>
          <w:szCs w:val="28"/>
          <w:lang w:val="en-IN"/>
        </w:rPr>
      </w:pPr>
    </w:p>
    <w:p w14:paraId="75F14350" w14:textId="43B037DE" w:rsidR="000B631D" w:rsidRDefault="000B631D" w:rsidP="006E1A39">
      <w:pPr>
        <w:spacing w:line="480" w:lineRule="auto"/>
        <w:jc w:val="both"/>
        <w:rPr>
          <w:b/>
          <w:bCs/>
          <w:sz w:val="28"/>
          <w:szCs w:val="28"/>
          <w:lang w:val="en-IN"/>
        </w:rPr>
      </w:pPr>
    </w:p>
    <w:p w14:paraId="5A5C1763" w14:textId="19FA25B5" w:rsidR="000B631D" w:rsidRDefault="000B631D" w:rsidP="006E1A39">
      <w:pPr>
        <w:spacing w:line="480" w:lineRule="auto"/>
        <w:jc w:val="both"/>
        <w:rPr>
          <w:b/>
          <w:bCs/>
          <w:sz w:val="28"/>
          <w:szCs w:val="28"/>
          <w:lang w:val="en-IN"/>
        </w:rPr>
      </w:pPr>
    </w:p>
    <w:p w14:paraId="2C854415" w14:textId="0F919D5E" w:rsidR="000B631D" w:rsidRDefault="000B631D" w:rsidP="006E1A39">
      <w:pPr>
        <w:spacing w:line="480" w:lineRule="auto"/>
        <w:jc w:val="both"/>
        <w:rPr>
          <w:b/>
          <w:bCs/>
          <w:sz w:val="28"/>
          <w:szCs w:val="28"/>
          <w:lang w:val="en-IN"/>
        </w:rPr>
      </w:pPr>
    </w:p>
    <w:p w14:paraId="604EDA6A" w14:textId="77777777" w:rsidR="000B631D" w:rsidRDefault="000B631D" w:rsidP="006E1A39">
      <w:pPr>
        <w:spacing w:line="480" w:lineRule="auto"/>
        <w:jc w:val="both"/>
        <w:rPr>
          <w:b/>
          <w:bCs/>
          <w:sz w:val="28"/>
          <w:szCs w:val="28"/>
          <w:lang w:val="en-IN"/>
        </w:rPr>
      </w:pPr>
    </w:p>
    <w:p w14:paraId="3E6D7FC0" w14:textId="77777777" w:rsidR="00FF2FBC" w:rsidRDefault="00FF2FBC" w:rsidP="006E1A39">
      <w:pPr>
        <w:spacing w:line="480" w:lineRule="auto"/>
        <w:jc w:val="both"/>
        <w:rPr>
          <w:b/>
          <w:bCs/>
          <w:sz w:val="28"/>
          <w:szCs w:val="28"/>
          <w:lang w:val="en-IN"/>
        </w:rPr>
      </w:pPr>
    </w:p>
    <w:p w14:paraId="09CAB4BB" w14:textId="4C1E0859" w:rsidR="00FF2FBC" w:rsidRDefault="00FF2FBC" w:rsidP="006E1A39">
      <w:pPr>
        <w:spacing w:line="480" w:lineRule="auto"/>
        <w:jc w:val="both"/>
        <w:rPr>
          <w:b/>
          <w:bCs/>
          <w:sz w:val="28"/>
          <w:szCs w:val="28"/>
          <w:lang w:val="en-IN"/>
        </w:rPr>
      </w:pPr>
    </w:p>
    <w:p w14:paraId="37331121" w14:textId="77777777" w:rsidR="000B631D" w:rsidRDefault="000B631D" w:rsidP="006E1A39">
      <w:pPr>
        <w:spacing w:line="480" w:lineRule="auto"/>
        <w:jc w:val="both"/>
        <w:rPr>
          <w:b/>
          <w:bCs/>
          <w:sz w:val="28"/>
          <w:szCs w:val="28"/>
          <w:lang w:val="en-IN"/>
        </w:rPr>
      </w:pPr>
    </w:p>
    <w:p w14:paraId="13DCD840" w14:textId="77777777" w:rsidR="006E1A39" w:rsidRPr="006E1A39" w:rsidRDefault="006E1A39" w:rsidP="006E1A39">
      <w:pPr>
        <w:spacing w:line="480" w:lineRule="auto"/>
        <w:jc w:val="both"/>
        <w:rPr>
          <w:b/>
          <w:bCs/>
          <w:sz w:val="28"/>
          <w:szCs w:val="28"/>
          <w:lang w:val="en-IN"/>
        </w:rPr>
      </w:pPr>
      <w:r w:rsidRPr="006E1A39">
        <w:rPr>
          <w:b/>
          <w:bCs/>
          <w:sz w:val="28"/>
          <w:szCs w:val="28"/>
          <w:lang w:val="en-IN"/>
        </w:rPr>
        <w:lastRenderedPageBreak/>
        <w:t>APPENDICES</w:t>
      </w:r>
    </w:p>
    <w:p w14:paraId="1A60C0C8" w14:textId="77777777" w:rsidR="002B3809" w:rsidRDefault="006E1A39" w:rsidP="006E1A39">
      <w:pPr>
        <w:pStyle w:val="ListParagraph"/>
        <w:spacing w:line="480" w:lineRule="auto"/>
        <w:jc w:val="both"/>
        <w:rPr>
          <w:b/>
          <w:sz w:val="28"/>
          <w:szCs w:val="28"/>
        </w:rPr>
      </w:pPr>
      <w:r w:rsidRPr="007016AA">
        <w:rPr>
          <w:b/>
          <w:sz w:val="28"/>
          <w:szCs w:val="28"/>
        </w:rPr>
        <w:t>A.1 SAMPLE SCREENS</w:t>
      </w:r>
    </w:p>
    <w:p w14:paraId="5425BE68" w14:textId="3D24EDD0"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1685A554" wp14:editId="034B6A64">
            <wp:extent cx="5931610" cy="3337560"/>
            <wp:effectExtent l="0" t="0" r="0" b="0"/>
            <wp:docPr id="2" name="Picture 2" descr="C:\Users\surya\Downloads\Screenshot (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rya\Downloads\Screenshot (53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7383" cy="3340808"/>
                    </a:xfrm>
                    <a:prstGeom prst="rect">
                      <a:avLst/>
                    </a:prstGeom>
                    <a:noFill/>
                    <a:ln>
                      <a:noFill/>
                    </a:ln>
                  </pic:spPr>
                </pic:pic>
              </a:graphicData>
            </a:graphic>
          </wp:inline>
        </w:drawing>
      </w:r>
    </w:p>
    <w:p w14:paraId="52259625" w14:textId="55050D01" w:rsidR="00C2327E" w:rsidRPr="000B631D" w:rsidRDefault="000B631D" w:rsidP="000B631D">
      <w:pPr>
        <w:pStyle w:val="ListParagraph"/>
        <w:spacing w:line="480" w:lineRule="auto"/>
        <w:jc w:val="center"/>
        <w:rPr>
          <w:b/>
          <w:sz w:val="28"/>
          <w:szCs w:val="28"/>
        </w:rPr>
      </w:pPr>
      <w:r>
        <w:rPr>
          <w:b/>
          <w:sz w:val="28"/>
          <w:szCs w:val="28"/>
        </w:rPr>
        <w:t>Fig A.1.1 Home page</w:t>
      </w:r>
    </w:p>
    <w:p w14:paraId="353DA7A3" w14:textId="3DD0B216"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22DAAF0E" wp14:editId="7BC23390">
            <wp:extent cx="5539740" cy="3117065"/>
            <wp:effectExtent l="0" t="0" r="3810" b="7620"/>
            <wp:docPr id="17" name="Picture 17" descr="C:\Users\surya\Downloads\Screenshot (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rya\Downloads\Screenshot (53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42691" cy="3118725"/>
                    </a:xfrm>
                    <a:prstGeom prst="rect">
                      <a:avLst/>
                    </a:prstGeom>
                    <a:noFill/>
                    <a:ln>
                      <a:noFill/>
                    </a:ln>
                  </pic:spPr>
                </pic:pic>
              </a:graphicData>
            </a:graphic>
          </wp:inline>
        </w:drawing>
      </w:r>
    </w:p>
    <w:p w14:paraId="0A4CBDDA" w14:textId="798A8CDC" w:rsidR="000B631D" w:rsidRDefault="000B631D" w:rsidP="000B631D">
      <w:pPr>
        <w:pStyle w:val="ListParagraph"/>
        <w:spacing w:line="480" w:lineRule="auto"/>
        <w:jc w:val="center"/>
        <w:rPr>
          <w:b/>
          <w:sz w:val="28"/>
          <w:szCs w:val="28"/>
        </w:rPr>
      </w:pPr>
      <w:r>
        <w:rPr>
          <w:b/>
          <w:sz w:val="28"/>
          <w:szCs w:val="28"/>
        </w:rPr>
        <w:t>Fig A.1.2 Fundraiser register and login page</w:t>
      </w:r>
    </w:p>
    <w:p w14:paraId="1D55ACDB" w14:textId="61758274" w:rsidR="00C2327E" w:rsidRDefault="003D450D" w:rsidP="000B631D">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25ED3815" wp14:editId="25E2CDD2">
            <wp:extent cx="6172200" cy="3472934"/>
            <wp:effectExtent l="0" t="0" r="0" b="0"/>
            <wp:docPr id="18" name="Picture 18" descr="C:\Users\surya\Downloads\Screenshot (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rya\Downloads\Screenshot (53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741A75C1" w14:textId="47F69619" w:rsidR="000B631D" w:rsidRPr="000B631D" w:rsidRDefault="000B631D" w:rsidP="000B631D">
      <w:pPr>
        <w:pStyle w:val="ListParagraph"/>
        <w:spacing w:line="480" w:lineRule="auto"/>
        <w:jc w:val="center"/>
        <w:rPr>
          <w:b/>
          <w:sz w:val="28"/>
          <w:szCs w:val="28"/>
        </w:rPr>
      </w:pPr>
      <w:r>
        <w:rPr>
          <w:b/>
          <w:sz w:val="28"/>
          <w:szCs w:val="28"/>
        </w:rPr>
        <w:t>A.1.3 Fundraiser register page</w:t>
      </w:r>
    </w:p>
    <w:p w14:paraId="16534E1C" w14:textId="59E90A1B"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49AC9855" wp14:editId="64682CBB">
            <wp:extent cx="6172200" cy="3472934"/>
            <wp:effectExtent l="0" t="0" r="0" b="0"/>
            <wp:docPr id="19" name="Picture 19" descr="C:\Users\surya\Downloads\Screenshot (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rya\Downloads\Screenshot (53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5C35A385" w14:textId="374C13BF" w:rsidR="000B631D" w:rsidRDefault="000B631D" w:rsidP="000B631D">
      <w:pPr>
        <w:pStyle w:val="ListParagraph"/>
        <w:spacing w:line="480" w:lineRule="auto"/>
        <w:jc w:val="center"/>
        <w:rPr>
          <w:b/>
          <w:sz w:val="28"/>
          <w:szCs w:val="28"/>
        </w:rPr>
      </w:pPr>
      <w:r>
        <w:rPr>
          <w:b/>
          <w:sz w:val="28"/>
          <w:szCs w:val="28"/>
        </w:rPr>
        <w:t>A.1.4 Fundraiser login page</w:t>
      </w:r>
    </w:p>
    <w:p w14:paraId="0B88EAC3" w14:textId="71D277DA" w:rsidR="003D450D" w:rsidRDefault="003D450D" w:rsidP="006E1A39">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3381D129" wp14:editId="49236C54">
            <wp:extent cx="6172200" cy="3472934"/>
            <wp:effectExtent l="0" t="0" r="0" b="0"/>
            <wp:docPr id="20" name="Picture 20" descr="C:\Users\surya\Downloads\Screenshot (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rya\Downloads\Screenshot (53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324CE01B" w14:textId="75E7DF8E" w:rsidR="00C2327E" w:rsidRDefault="000B631D" w:rsidP="000B631D">
      <w:pPr>
        <w:pStyle w:val="ListParagraph"/>
        <w:spacing w:line="480" w:lineRule="auto"/>
        <w:jc w:val="center"/>
        <w:rPr>
          <w:b/>
          <w:sz w:val="28"/>
          <w:szCs w:val="28"/>
        </w:rPr>
      </w:pPr>
      <w:r>
        <w:rPr>
          <w:b/>
          <w:sz w:val="28"/>
          <w:szCs w:val="28"/>
        </w:rPr>
        <w:t>A.1.5 Charity home page</w:t>
      </w:r>
    </w:p>
    <w:p w14:paraId="6EFFAB74" w14:textId="14D94575"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1C8BBAC7" wp14:editId="1D7D8612">
            <wp:extent cx="6172200" cy="3472934"/>
            <wp:effectExtent l="0" t="0" r="0" b="0"/>
            <wp:docPr id="21" name="Picture 21" descr="C:\Users\surya\Downloads\Screenshot (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rya\Downloads\Screenshot (536).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738D0FE4" w14:textId="32B50663" w:rsidR="003D450D" w:rsidRDefault="000B631D" w:rsidP="000B631D">
      <w:pPr>
        <w:pStyle w:val="ListParagraph"/>
        <w:spacing w:line="480" w:lineRule="auto"/>
        <w:jc w:val="center"/>
        <w:rPr>
          <w:b/>
          <w:sz w:val="28"/>
          <w:szCs w:val="28"/>
        </w:rPr>
      </w:pPr>
      <w:r>
        <w:rPr>
          <w:b/>
          <w:sz w:val="28"/>
          <w:szCs w:val="28"/>
        </w:rPr>
        <w:t>A.1.6 Fund raise page</w:t>
      </w:r>
    </w:p>
    <w:p w14:paraId="4F50E204" w14:textId="6CFB8473" w:rsidR="00C2327E" w:rsidRDefault="0006298E" w:rsidP="006E1A39">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0AE1B61C" wp14:editId="700AC2E9">
            <wp:extent cx="6172200" cy="3472815"/>
            <wp:effectExtent l="0" t="0" r="0" b="0"/>
            <wp:docPr id="24" name="Picture 24" descr="C:\Users\surya\Downloads\Screenshot (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rya\Downloads\Screenshot (537).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72200" cy="3472815"/>
                    </a:xfrm>
                    <a:prstGeom prst="rect">
                      <a:avLst/>
                    </a:prstGeom>
                    <a:noFill/>
                    <a:ln>
                      <a:noFill/>
                    </a:ln>
                  </pic:spPr>
                </pic:pic>
              </a:graphicData>
            </a:graphic>
          </wp:inline>
        </w:drawing>
      </w:r>
    </w:p>
    <w:p w14:paraId="0815172F" w14:textId="1FAEE92F" w:rsidR="00C2327E" w:rsidRDefault="000B631D" w:rsidP="000B631D">
      <w:pPr>
        <w:pStyle w:val="ListParagraph"/>
        <w:spacing w:line="480" w:lineRule="auto"/>
        <w:jc w:val="center"/>
        <w:rPr>
          <w:b/>
          <w:sz w:val="28"/>
          <w:szCs w:val="28"/>
        </w:rPr>
      </w:pPr>
      <w:r>
        <w:rPr>
          <w:b/>
          <w:sz w:val="28"/>
          <w:szCs w:val="28"/>
        </w:rPr>
        <w:t>A.1.7 Donor home page</w:t>
      </w:r>
    </w:p>
    <w:p w14:paraId="489C1FA7" w14:textId="4A3E33AA" w:rsidR="003D450D" w:rsidRDefault="0006298E"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42F0995D" wp14:editId="3B0007C0">
            <wp:extent cx="6172200" cy="3472815"/>
            <wp:effectExtent l="0" t="0" r="0" b="0"/>
            <wp:docPr id="22" name="Picture 22" descr="C:\Users\surya\Downloads\Screenshot (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rya\Downloads\Screenshot (53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72200" cy="3472815"/>
                    </a:xfrm>
                    <a:prstGeom prst="rect">
                      <a:avLst/>
                    </a:prstGeom>
                    <a:noFill/>
                    <a:ln>
                      <a:noFill/>
                    </a:ln>
                  </pic:spPr>
                </pic:pic>
              </a:graphicData>
            </a:graphic>
          </wp:inline>
        </w:drawing>
      </w:r>
    </w:p>
    <w:p w14:paraId="573353DC" w14:textId="255DAC84" w:rsidR="00C2327E" w:rsidRDefault="000B631D" w:rsidP="000B631D">
      <w:pPr>
        <w:pStyle w:val="ListParagraph"/>
        <w:spacing w:line="480" w:lineRule="auto"/>
        <w:jc w:val="center"/>
        <w:rPr>
          <w:b/>
          <w:sz w:val="28"/>
          <w:szCs w:val="28"/>
        </w:rPr>
      </w:pPr>
      <w:r>
        <w:rPr>
          <w:b/>
          <w:sz w:val="28"/>
          <w:szCs w:val="28"/>
        </w:rPr>
        <w:t>A.1.8 Fund Information page</w:t>
      </w:r>
    </w:p>
    <w:p w14:paraId="27A16343" w14:textId="7569D6E8" w:rsidR="00C2327E" w:rsidRDefault="00C2327E" w:rsidP="006E1A39">
      <w:pPr>
        <w:pStyle w:val="ListParagraph"/>
        <w:spacing w:line="480" w:lineRule="auto"/>
        <w:jc w:val="both"/>
        <w:rPr>
          <w:b/>
          <w:sz w:val="28"/>
          <w:szCs w:val="28"/>
        </w:rPr>
      </w:pPr>
    </w:p>
    <w:p w14:paraId="78666CC0" w14:textId="0C67064D" w:rsidR="00C2327E" w:rsidRDefault="00C2327E" w:rsidP="006E1A39">
      <w:pPr>
        <w:pStyle w:val="ListParagraph"/>
        <w:spacing w:line="480" w:lineRule="auto"/>
        <w:jc w:val="both"/>
        <w:rPr>
          <w:b/>
          <w:sz w:val="28"/>
          <w:szCs w:val="28"/>
        </w:rPr>
      </w:pPr>
    </w:p>
    <w:p w14:paraId="676977E2" w14:textId="2E689C13" w:rsidR="00C2327E" w:rsidRDefault="00C2327E" w:rsidP="006E1A39">
      <w:pPr>
        <w:pStyle w:val="ListParagraph"/>
        <w:spacing w:line="480" w:lineRule="auto"/>
        <w:jc w:val="both"/>
        <w:rPr>
          <w:b/>
          <w:sz w:val="28"/>
          <w:szCs w:val="28"/>
        </w:rPr>
      </w:pPr>
      <w:r>
        <w:rPr>
          <w:b/>
          <w:noProof/>
          <w:sz w:val="28"/>
          <w:szCs w:val="28"/>
        </w:rPr>
        <w:drawing>
          <wp:inline distT="0" distB="0" distL="0" distR="0" wp14:anchorId="4E732E81" wp14:editId="329F901E">
            <wp:extent cx="6172200" cy="3472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7E38622F" w14:textId="37F4D2D1" w:rsidR="00C2327E" w:rsidRDefault="000B631D" w:rsidP="000B631D">
      <w:pPr>
        <w:pStyle w:val="ListParagraph"/>
        <w:spacing w:line="480" w:lineRule="auto"/>
        <w:jc w:val="center"/>
        <w:rPr>
          <w:b/>
          <w:sz w:val="28"/>
          <w:szCs w:val="28"/>
        </w:rPr>
      </w:pPr>
      <w:r>
        <w:rPr>
          <w:b/>
          <w:sz w:val="28"/>
          <w:szCs w:val="28"/>
        </w:rPr>
        <w:t>A.1.9 Payment page</w:t>
      </w:r>
    </w:p>
    <w:p w14:paraId="42A338AD" w14:textId="46486548" w:rsidR="00C2327E" w:rsidRDefault="00C2327E" w:rsidP="006E1A39">
      <w:pPr>
        <w:pStyle w:val="ListParagraph"/>
        <w:spacing w:line="480" w:lineRule="auto"/>
        <w:jc w:val="both"/>
        <w:rPr>
          <w:b/>
          <w:sz w:val="28"/>
          <w:szCs w:val="28"/>
        </w:rPr>
      </w:pPr>
      <w:r>
        <w:rPr>
          <w:b/>
          <w:noProof/>
          <w:sz w:val="28"/>
          <w:szCs w:val="28"/>
        </w:rPr>
        <w:drawing>
          <wp:inline distT="0" distB="0" distL="0" distR="0" wp14:anchorId="357A44D2" wp14:editId="25BD9B90">
            <wp:extent cx="6172200" cy="34721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62624E53" w14:textId="64D17A46" w:rsidR="000B631D" w:rsidRDefault="000B631D" w:rsidP="000B631D">
      <w:pPr>
        <w:pStyle w:val="ListParagraph"/>
        <w:spacing w:line="480" w:lineRule="auto"/>
        <w:jc w:val="center"/>
        <w:rPr>
          <w:b/>
          <w:sz w:val="28"/>
          <w:szCs w:val="28"/>
        </w:rPr>
      </w:pPr>
      <w:r>
        <w:rPr>
          <w:b/>
          <w:sz w:val="28"/>
          <w:szCs w:val="28"/>
        </w:rPr>
        <w:t>A.1.10 Fund transaction page</w:t>
      </w:r>
    </w:p>
    <w:p w14:paraId="26A5D5AC" w14:textId="32D8008E" w:rsidR="003D450D" w:rsidRDefault="003D450D" w:rsidP="006E1A39">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598F4E62" wp14:editId="0700E69F">
            <wp:extent cx="6172200" cy="3472934"/>
            <wp:effectExtent l="0" t="0" r="0" b="0"/>
            <wp:docPr id="23" name="Picture 23" descr="C:\Users\surya\Downloads\Screenshot (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rya\Downloads\Screenshot (535).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239A1237" w14:textId="7A8E441D" w:rsidR="00C2327E" w:rsidRDefault="000B631D" w:rsidP="00A1270C">
      <w:pPr>
        <w:pStyle w:val="ListParagraph"/>
        <w:spacing w:line="480" w:lineRule="auto"/>
        <w:jc w:val="center"/>
        <w:rPr>
          <w:b/>
          <w:sz w:val="28"/>
          <w:szCs w:val="28"/>
        </w:rPr>
      </w:pPr>
      <w:r>
        <w:rPr>
          <w:b/>
          <w:sz w:val="28"/>
          <w:szCs w:val="28"/>
        </w:rPr>
        <w:t xml:space="preserve">A.1.11 Transaction history </w:t>
      </w:r>
      <w:r w:rsidR="00A1270C">
        <w:rPr>
          <w:b/>
          <w:sz w:val="28"/>
          <w:szCs w:val="28"/>
        </w:rPr>
        <w:t>page</w:t>
      </w:r>
    </w:p>
    <w:p w14:paraId="24C7D28B" w14:textId="1C1DD59F"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641CE901" wp14:editId="6EC74618">
            <wp:extent cx="6172200" cy="3472934"/>
            <wp:effectExtent l="0" t="0" r="0" b="0"/>
            <wp:docPr id="25" name="Picture 25" descr="C:\Users\surya\Downloads\Screenshot (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rya\Downloads\Screenshot (539).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17278BCB" w14:textId="740B8DDF" w:rsidR="007016AA" w:rsidRPr="007016AA" w:rsidRDefault="00A1270C" w:rsidP="00A1270C">
      <w:pPr>
        <w:pStyle w:val="ListParagraph"/>
        <w:spacing w:line="480" w:lineRule="auto"/>
        <w:jc w:val="center"/>
        <w:rPr>
          <w:b/>
          <w:sz w:val="28"/>
          <w:szCs w:val="28"/>
        </w:rPr>
      </w:pPr>
      <w:r>
        <w:rPr>
          <w:b/>
          <w:sz w:val="28"/>
          <w:szCs w:val="28"/>
        </w:rPr>
        <w:t>A.1.12 Admin page</w:t>
      </w:r>
    </w:p>
    <w:p w14:paraId="39AC2054" w14:textId="77777777" w:rsidR="003D450D" w:rsidRDefault="003D450D" w:rsidP="006452B3">
      <w:pPr>
        <w:pStyle w:val="ListParagraph"/>
        <w:spacing w:line="480" w:lineRule="auto"/>
        <w:jc w:val="both"/>
        <w:rPr>
          <w:b/>
          <w:sz w:val="28"/>
          <w:szCs w:val="28"/>
        </w:rPr>
      </w:pPr>
    </w:p>
    <w:p w14:paraId="572D3E10" w14:textId="77777777" w:rsidR="00AD683B" w:rsidRDefault="006E1A39" w:rsidP="00AD683B">
      <w:pPr>
        <w:pStyle w:val="ListParagraph"/>
        <w:spacing w:line="480" w:lineRule="auto"/>
        <w:jc w:val="both"/>
        <w:rPr>
          <w:b/>
          <w:sz w:val="28"/>
          <w:szCs w:val="28"/>
        </w:rPr>
      </w:pPr>
      <w:r w:rsidRPr="007016AA">
        <w:rPr>
          <w:b/>
          <w:sz w:val="28"/>
          <w:szCs w:val="28"/>
        </w:rPr>
        <w:lastRenderedPageBreak/>
        <w:t>A.2 PUBLICATION</w:t>
      </w:r>
      <w:r w:rsidR="00AD76D4">
        <w:rPr>
          <w:b/>
          <w:sz w:val="28"/>
          <w:szCs w:val="28"/>
        </w:rPr>
        <w:t>S</w:t>
      </w:r>
    </w:p>
    <w:p w14:paraId="492F026E" w14:textId="13C75B01" w:rsidR="00AD683B" w:rsidRPr="00AD683B" w:rsidRDefault="003D450D" w:rsidP="00AD683B">
      <w:pPr>
        <w:spacing w:line="360" w:lineRule="auto"/>
        <w:jc w:val="both"/>
        <w:rPr>
          <w:b/>
          <w:sz w:val="28"/>
          <w:szCs w:val="28"/>
        </w:rPr>
      </w:pPr>
      <w:r w:rsidRPr="00AD683B">
        <w:rPr>
          <w:sz w:val="28"/>
          <w:szCs w:val="28"/>
        </w:rPr>
        <w:t xml:space="preserve"> </w:t>
      </w:r>
      <w:r w:rsidR="00AD683B">
        <w:rPr>
          <w:sz w:val="28"/>
          <w:szCs w:val="28"/>
        </w:rPr>
        <w:t xml:space="preserve">          </w:t>
      </w:r>
      <w:proofErr w:type="spellStart"/>
      <w:r w:rsidR="00AD683B" w:rsidRPr="00AD683B">
        <w:rPr>
          <w:sz w:val="28"/>
          <w:szCs w:val="28"/>
          <w:shd w:val="clear" w:color="auto" w:fill="FFFFFF"/>
        </w:rPr>
        <w:t>BenetaGetzie</w:t>
      </w:r>
      <w:proofErr w:type="spellEnd"/>
      <w:r w:rsidR="00AD683B" w:rsidRPr="00AD683B">
        <w:rPr>
          <w:sz w:val="28"/>
          <w:szCs w:val="28"/>
          <w:shd w:val="clear" w:color="auto" w:fill="FFFFFF"/>
        </w:rPr>
        <w:t xml:space="preserve"> M, Deepika T, Harini B, </w:t>
      </w:r>
      <w:proofErr w:type="spellStart"/>
      <w:r w:rsidR="00AD683B" w:rsidRPr="00AD683B">
        <w:rPr>
          <w:sz w:val="28"/>
          <w:szCs w:val="28"/>
          <w:shd w:val="clear" w:color="auto" w:fill="FFFFFF"/>
        </w:rPr>
        <w:t>Anitha</w:t>
      </w:r>
      <w:proofErr w:type="spellEnd"/>
      <w:r w:rsidR="00AD683B" w:rsidRPr="00AD683B">
        <w:rPr>
          <w:sz w:val="28"/>
          <w:szCs w:val="28"/>
          <w:shd w:val="clear" w:color="auto" w:fill="FFFFFF"/>
        </w:rPr>
        <w:t xml:space="preserve"> Moses </w:t>
      </w:r>
      <w:proofErr w:type="gramStart"/>
      <w:r w:rsidR="00AD683B" w:rsidRPr="00AD683B">
        <w:rPr>
          <w:sz w:val="28"/>
          <w:szCs w:val="28"/>
          <w:shd w:val="clear" w:color="auto" w:fill="FFFFFF"/>
        </w:rPr>
        <w:t>V,   </w:t>
      </w:r>
      <w:proofErr w:type="gramEnd"/>
      <w:r w:rsidR="00AD683B" w:rsidRPr="00AD683B">
        <w:rPr>
          <w:b/>
          <w:bCs/>
          <w:sz w:val="28"/>
          <w:szCs w:val="28"/>
          <w:shd w:val="clear" w:color="auto" w:fill="FFFFFF"/>
        </w:rPr>
        <w:t>"DECENTRALIZED FUNDING PLATFORM BASED ON BLOCKCHAIN TECHNOLOGY"</w:t>
      </w:r>
      <w:r w:rsidR="00AD683B" w:rsidRPr="00AD683B">
        <w:rPr>
          <w:sz w:val="28"/>
          <w:szCs w:val="28"/>
          <w:shd w:val="clear" w:color="auto" w:fill="FFFFFF"/>
        </w:rPr>
        <w:t>, International Journal of Creative Research Thoughts (IJCRT), ISSN:2320-2882, Volume.9, Issue 3, pp.4507-4511, March 2021</w:t>
      </w:r>
      <w:r w:rsidR="00A47D8E">
        <w:rPr>
          <w:sz w:val="28"/>
          <w:szCs w:val="28"/>
          <w:shd w:val="clear" w:color="auto" w:fill="FFFFFF"/>
        </w:rPr>
        <w:t>.</w:t>
      </w:r>
    </w:p>
    <w:p w14:paraId="2B7D0875" w14:textId="0448BB8F" w:rsidR="00AD683B" w:rsidRPr="00AD683B" w:rsidRDefault="00AD683B" w:rsidP="00AD683B">
      <w:pPr>
        <w:spacing w:line="360" w:lineRule="auto"/>
        <w:jc w:val="both"/>
        <w:rPr>
          <w:rStyle w:val="Hyperlink"/>
          <w:sz w:val="28"/>
          <w:szCs w:val="28"/>
        </w:rPr>
      </w:pPr>
      <w:r w:rsidRPr="00AD683B">
        <w:rPr>
          <w:b/>
          <w:bCs/>
          <w:sz w:val="28"/>
          <w:szCs w:val="28"/>
        </w:rPr>
        <w:t>DOI Details</w:t>
      </w:r>
      <w:r w:rsidRPr="00AD683B">
        <w:rPr>
          <w:sz w:val="28"/>
          <w:szCs w:val="28"/>
        </w:rPr>
        <w:t xml:space="preserve">: </w:t>
      </w:r>
      <w:hyperlink r:id="rId47" w:history="1">
        <w:r w:rsidRPr="00AD683B">
          <w:rPr>
            <w:rStyle w:val="Hyperlink"/>
            <w:sz w:val="28"/>
            <w:szCs w:val="28"/>
          </w:rPr>
          <w:t>http://doi.one/10.1729/Journal.26363</w:t>
        </w:r>
      </w:hyperlink>
    </w:p>
    <w:p w14:paraId="51C4CE6B" w14:textId="76BA49D1" w:rsidR="006452B3" w:rsidRDefault="006452B3" w:rsidP="00AD683B">
      <w:pPr>
        <w:pStyle w:val="ListParagraph"/>
        <w:spacing w:line="360" w:lineRule="auto"/>
        <w:jc w:val="both"/>
        <w:rPr>
          <w:rStyle w:val="Hyperlink"/>
          <w:sz w:val="28"/>
          <w:szCs w:val="28"/>
        </w:rPr>
      </w:pPr>
    </w:p>
    <w:p w14:paraId="2B2E9AED" w14:textId="77777777" w:rsidR="008E182D" w:rsidRDefault="008E182D" w:rsidP="007016AA">
      <w:pPr>
        <w:tabs>
          <w:tab w:val="left" w:pos="2244"/>
        </w:tabs>
        <w:spacing w:after="200"/>
        <w:jc w:val="both"/>
        <w:rPr>
          <w:b/>
          <w:bCs/>
          <w:shd w:val="clear" w:color="auto" w:fill="FFFFFF"/>
        </w:rPr>
      </w:pPr>
    </w:p>
    <w:p w14:paraId="22E5658B" w14:textId="04E6F416" w:rsidR="007016AA" w:rsidRPr="007016AA" w:rsidRDefault="007016AA" w:rsidP="007016AA">
      <w:pPr>
        <w:tabs>
          <w:tab w:val="left" w:pos="2244"/>
        </w:tabs>
        <w:spacing w:after="200"/>
        <w:jc w:val="both"/>
        <w:rPr>
          <w:b/>
          <w:bCs/>
          <w:shd w:val="clear" w:color="auto" w:fill="FFFFFF"/>
        </w:rPr>
      </w:pPr>
      <w:r w:rsidRPr="007016AA">
        <w:rPr>
          <w:b/>
          <w:bCs/>
          <w:shd w:val="clear" w:color="auto" w:fill="FFFFFF"/>
        </w:rPr>
        <w:t>REFERENCES:</w:t>
      </w:r>
    </w:p>
    <w:p w14:paraId="55755A2A" w14:textId="77777777" w:rsidR="007016AA" w:rsidRPr="003D450D" w:rsidRDefault="007016AA" w:rsidP="003D450D">
      <w:pPr>
        <w:spacing w:line="360" w:lineRule="auto"/>
        <w:jc w:val="both"/>
        <w:rPr>
          <w:bCs/>
          <w:sz w:val="28"/>
          <w:szCs w:val="28"/>
        </w:rPr>
      </w:pPr>
      <w:r w:rsidRPr="003D450D">
        <w:rPr>
          <w:bCs/>
          <w:sz w:val="28"/>
          <w:szCs w:val="28"/>
        </w:rPr>
        <w:t>[1].</w:t>
      </w:r>
      <w:r w:rsidRPr="003D450D">
        <w:rPr>
          <w:rFonts w:eastAsiaTheme="minorEastAsia"/>
          <w:bCs/>
          <w:kern w:val="24"/>
          <w:sz w:val="28"/>
          <w:szCs w:val="28"/>
        </w:rPr>
        <w:t xml:space="preserve"> </w:t>
      </w:r>
      <w:proofErr w:type="spellStart"/>
      <w:r w:rsidRPr="003D450D">
        <w:rPr>
          <w:bCs/>
          <w:sz w:val="28"/>
          <w:szCs w:val="28"/>
        </w:rPr>
        <w:t>Hassija</w:t>
      </w:r>
      <w:proofErr w:type="spellEnd"/>
      <w:r w:rsidRPr="003D450D">
        <w:rPr>
          <w:bCs/>
          <w:sz w:val="28"/>
          <w:szCs w:val="28"/>
        </w:rPr>
        <w:t xml:space="preserve">, Vikas, </w:t>
      </w:r>
      <w:proofErr w:type="spellStart"/>
      <w:r w:rsidRPr="003D450D">
        <w:rPr>
          <w:bCs/>
          <w:sz w:val="28"/>
          <w:szCs w:val="28"/>
        </w:rPr>
        <w:t>Chamola</w:t>
      </w:r>
      <w:proofErr w:type="spellEnd"/>
      <w:r w:rsidRPr="003D450D">
        <w:rPr>
          <w:bCs/>
          <w:sz w:val="28"/>
          <w:szCs w:val="28"/>
        </w:rPr>
        <w:t xml:space="preserve">, Vinay &amp; </w:t>
      </w:r>
      <w:proofErr w:type="spellStart"/>
      <w:r w:rsidRPr="003D450D">
        <w:rPr>
          <w:bCs/>
          <w:sz w:val="28"/>
          <w:szCs w:val="28"/>
        </w:rPr>
        <w:t>Zeadally</w:t>
      </w:r>
      <w:proofErr w:type="spellEnd"/>
      <w:r w:rsidRPr="003D450D">
        <w:rPr>
          <w:bCs/>
          <w:sz w:val="28"/>
          <w:szCs w:val="28"/>
        </w:rPr>
        <w:t xml:space="preserve"> </w:t>
      </w:r>
      <w:proofErr w:type="spellStart"/>
      <w:r w:rsidRPr="003D450D">
        <w:rPr>
          <w:bCs/>
          <w:sz w:val="28"/>
          <w:szCs w:val="28"/>
        </w:rPr>
        <w:t>Sherali</w:t>
      </w:r>
      <w:proofErr w:type="spellEnd"/>
      <w:r w:rsidRPr="003D450D">
        <w:rPr>
          <w:bCs/>
          <w:sz w:val="28"/>
          <w:szCs w:val="28"/>
        </w:rPr>
        <w:t>. (2020). “</w:t>
      </w:r>
      <w:proofErr w:type="spellStart"/>
      <w:r w:rsidRPr="003D450D">
        <w:rPr>
          <w:bCs/>
          <w:sz w:val="28"/>
          <w:szCs w:val="28"/>
        </w:rPr>
        <w:t>BitFund</w:t>
      </w:r>
      <w:proofErr w:type="spellEnd"/>
      <w:r w:rsidRPr="003D450D">
        <w:rPr>
          <w:bCs/>
          <w:sz w:val="28"/>
          <w:szCs w:val="28"/>
        </w:rPr>
        <w:t>: A Blockchain-based Crowd Funding Platform for Future Smart and Connected Nation”. Sustainable Cities and Society. 60. 102145. 10.1016/j.scs.2020.102145, May 2020.</w:t>
      </w:r>
    </w:p>
    <w:p w14:paraId="1210E0D7" w14:textId="77777777" w:rsidR="007016AA" w:rsidRPr="003D450D" w:rsidRDefault="007016AA" w:rsidP="003D450D">
      <w:pPr>
        <w:spacing w:line="360" w:lineRule="auto"/>
        <w:jc w:val="both"/>
        <w:rPr>
          <w:bCs/>
          <w:sz w:val="28"/>
          <w:szCs w:val="28"/>
        </w:rPr>
      </w:pPr>
      <w:r w:rsidRPr="003D450D">
        <w:rPr>
          <w:bCs/>
          <w:sz w:val="28"/>
          <w:szCs w:val="28"/>
        </w:rPr>
        <w:t xml:space="preserve">[2]. Nikhil Yadav and </w:t>
      </w:r>
      <w:proofErr w:type="spellStart"/>
      <w:r w:rsidRPr="003D450D">
        <w:rPr>
          <w:bCs/>
          <w:sz w:val="28"/>
          <w:szCs w:val="28"/>
        </w:rPr>
        <w:t>Sarasvathi</w:t>
      </w:r>
      <w:proofErr w:type="spellEnd"/>
      <w:r w:rsidRPr="003D450D">
        <w:rPr>
          <w:bCs/>
          <w:sz w:val="28"/>
          <w:szCs w:val="28"/>
        </w:rPr>
        <w:t xml:space="preserve"> V.  “Venturing Crowdfunding using Smart Contracts in Blockchain”.  Third International Conference on Smart Systems and Inventive Technology (ICSSIT 2020)), IEEE Xplore Part Number: CFP20P17-ART; ISBN: 978-1-7281-5821-1, November 2020.</w:t>
      </w:r>
    </w:p>
    <w:p w14:paraId="2C8E5AF1" w14:textId="77777777" w:rsidR="007016AA" w:rsidRPr="003D450D" w:rsidRDefault="007016AA" w:rsidP="003D450D">
      <w:pPr>
        <w:spacing w:line="360" w:lineRule="auto"/>
        <w:jc w:val="both"/>
        <w:rPr>
          <w:bCs/>
          <w:sz w:val="28"/>
          <w:szCs w:val="28"/>
          <w:lang w:val="en-IN"/>
        </w:rPr>
      </w:pPr>
      <w:r w:rsidRPr="003D450D">
        <w:rPr>
          <w:bCs/>
          <w:sz w:val="28"/>
          <w:szCs w:val="28"/>
        </w:rPr>
        <w:t xml:space="preserve">[3]. Ms. S. </w:t>
      </w:r>
      <w:proofErr w:type="spellStart"/>
      <w:r w:rsidRPr="003D450D">
        <w:rPr>
          <w:bCs/>
          <w:sz w:val="28"/>
          <w:szCs w:val="28"/>
        </w:rPr>
        <w:t>Benila</w:t>
      </w:r>
      <w:proofErr w:type="spellEnd"/>
      <w:r w:rsidRPr="003D450D">
        <w:rPr>
          <w:bCs/>
          <w:sz w:val="28"/>
          <w:szCs w:val="28"/>
        </w:rPr>
        <w:t>, V. Ajay, K. Hrishikesh, R. Karthick. “</w:t>
      </w:r>
      <w:r w:rsidRPr="003D450D">
        <w:rPr>
          <w:bCs/>
          <w:sz w:val="28"/>
          <w:szCs w:val="28"/>
          <w:lang w:val="en-IN"/>
        </w:rPr>
        <w:t>Crowdfunding using Blockchain”.</w:t>
      </w:r>
      <w:r w:rsidRPr="003D450D">
        <w:rPr>
          <w:bCs/>
          <w:sz w:val="28"/>
          <w:szCs w:val="28"/>
        </w:rPr>
        <w:t xml:space="preserve"> Global Research and Development Journal for Engineering, Volume 4, Issue 4, ISSN: 2455-5703, March 2019.</w:t>
      </w:r>
    </w:p>
    <w:p w14:paraId="6C43AA49" w14:textId="77777777" w:rsidR="007016AA" w:rsidRPr="003D450D" w:rsidRDefault="007016AA" w:rsidP="003D450D">
      <w:pPr>
        <w:pStyle w:val="Default"/>
        <w:spacing w:line="360" w:lineRule="auto"/>
        <w:rPr>
          <w:bCs/>
          <w:color w:val="auto"/>
          <w:sz w:val="28"/>
          <w:szCs w:val="28"/>
        </w:rPr>
      </w:pPr>
      <w:r w:rsidRPr="003D450D">
        <w:rPr>
          <w:bCs/>
          <w:color w:val="auto"/>
          <w:sz w:val="28"/>
          <w:szCs w:val="28"/>
          <w:lang w:val="en-IN"/>
        </w:rPr>
        <w:t xml:space="preserve">[4]. </w:t>
      </w:r>
      <w:proofErr w:type="spellStart"/>
      <w:r w:rsidRPr="003D450D">
        <w:rPr>
          <w:bCs/>
          <w:color w:val="auto"/>
          <w:sz w:val="28"/>
          <w:szCs w:val="28"/>
        </w:rPr>
        <w:t>Hasnan</w:t>
      </w:r>
      <w:proofErr w:type="spellEnd"/>
      <w:r w:rsidRPr="003D450D">
        <w:rPr>
          <w:bCs/>
          <w:color w:val="auto"/>
          <w:sz w:val="28"/>
          <w:szCs w:val="28"/>
        </w:rPr>
        <w:t xml:space="preserve"> Baber. “Blockchain-Based Crowdfunding: A ‘Pay-it-Forward’ Model of WHIRL”.  International Journal of Recent Technology and Engineering (IJRTE), </w:t>
      </w:r>
    </w:p>
    <w:p w14:paraId="7AE8B172" w14:textId="1E3A3278" w:rsidR="007016AA" w:rsidRPr="003D450D" w:rsidRDefault="007016AA" w:rsidP="003D450D">
      <w:pPr>
        <w:spacing w:line="360" w:lineRule="auto"/>
        <w:jc w:val="both"/>
        <w:rPr>
          <w:bCs/>
          <w:sz w:val="28"/>
          <w:szCs w:val="28"/>
          <w:lang w:val="en-IN"/>
        </w:rPr>
      </w:pPr>
      <w:r w:rsidRPr="003D450D">
        <w:rPr>
          <w:bCs/>
          <w:sz w:val="28"/>
          <w:szCs w:val="28"/>
        </w:rPr>
        <w:t xml:space="preserve"> ISSN: 2277-3878, Volume-8 Issue-3, </w:t>
      </w:r>
      <w:r w:rsidRPr="003D450D">
        <w:rPr>
          <w:bCs/>
          <w:sz w:val="28"/>
          <w:szCs w:val="28"/>
          <w:lang w:val="en-IN"/>
        </w:rPr>
        <w:t>September 2019.</w:t>
      </w:r>
    </w:p>
    <w:p w14:paraId="4BEC573A" w14:textId="77777777" w:rsidR="007016AA" w:rsidRPr="003D450D" w:rsidRDefault="007016AA" w:rsidP="003D450D">
      <w:pPr>
        <w:spacing w:line="360" w:lineRule="auto"/>
        <w:jc w:val="both"/>
        <w:rPr>
          <w:bCs/>
          <w:sz w:val="28"/>
          <w:szCs w:val="28"/>
          <w:lang w:val="en-IN"/>
        </w:rPr>
      </w:pPr>
      <w:r w:rsidRPr="003D450D">
        <w:rPr>
          <w:bCs/>
          <w:sz w:val="28"/>
          <w:szCs w:val="28"/>
          <w:lang w:val="en-IN"/>
        </w:rPr>
        <w:t xml:space="preserve">[5]. </w:t>
      </w:r>
      <w:r w:rsidRPr="003D450D">
        <w:rPr>
          <w:bCs/>
          <w:sz w:val="28"/>
          <w:szCs w:val="28"/>
          <w:shd w:val="clear" w:color="auto" w:fill="FFFFFF"/>
        </w:rPr>
        <w:t xml:space="preserve">Er. Waheeda </w:t>
      </w:r>
      <w:proofErr w:type="spellStart"/>
      <w:r w:rsidRPr="003D450D">
        <w:rPr>
          <w:bCs/>
          <w:sz w:val="28"/>
          <w:szCs w:val="28"/>
          <w:shd w:val="clear" w:color="auto" w:fill="FFFFFF"/>
        </w:rPr>
        <w:t>Dhokley</w:t>
      </w:r>
      <w:proofErr w:type="spellEnd"/>
      <w:r w:rsidRPr="003D450D">
        <w:rPr>
          <w:bCs/>
          <w:sz w:val="28"/>
          <w:szCs w:val="28"/>
          <w:shd w:val="clear" w:color="auto" w:fill="FFFFFF"/>
        </w:rPr>
        <w:t>, Saurabh Gupta, Ganesh Pawar, Abrar Shaikh, “Crowdsourcing and Crowdfunding Platform using Blockchain and Collective Intelligence”.  </w:t>
      </w:r>
      <w:r w:rsidRPr="003D450D">
        <w:rPr>
          <w:rStyle w:val="Emphasis"/>
          <w:bCs/>
          <w:sz w:val="28"/>
          <w:szCs w:val="28"/>
          <w:shd w:val="clear" w:color="auto" w:fill="FFFFFF"/>
        </w:rPr>
        <w:t>International Journal of Computer Sciences and Engineering</w:t>
      </w:r>
      <w:r w:rsidRPr="003D450D">
        <w:rPr>
          <w:bCs/>
          <w:i/>
          <w:iCs/>
          <w:sz w:val="28"/>
          <w:szCs w:val="28"/>
          <w:shd w:val="clear" w:color="auto" w:fill="FFFFFF"/>
        </w:rPr>
        <w:t>, Vol.7</w:t>
      </w:r>
      <w:r w:rsidRPr="003D450D">
        <w:rPr>
          <w:bCs/>
          <w:sz w:val="28"/>
          <w:szCs w:val="28"/>
          <w:shd w:val="clear" w:color="auto" w:fill="FFFFFF"/>
        </w:rPr>
        <w:t>, Issue.2, pp.668-673, February 2019.</w:t>
      </w:r>
    </w:p>
    <w:p w14:paraId="44DB2CCE" w14:textId="77777777" w:rsidR="007016AA" w:rsidRPr="003D450D" w:rsidRDefault="007016AA" w:rsidP="003D450D">
      <w:pPr>
        <w:spacing w:line="360" w:lineRule="auto"/>
        <w:jc w:val="both"/>
        <w:rPr>
          <w:bCs/>
          <w:sz w:val="28"/>
          <w:szCs w:val="28"/>
        </w:rPr>
      </w:pPr>
      <w:r w:rsidRPr="003D450D">
        <w:rPr>
          <w:bCs/>
          <w:sz w:val="28"/>
          <w:szCs w:val="28"/>
          <w:lang w:val="en-IN"/>
        </w:rPr>
        <w:lastRenderedPageBreak/>
        <w:t xml:space="preserve">[6]. </w:t>
      </w:r>
      <w:proofErr w:type="spellStart"/>
      <w:r w:rsidRPr="003D450D">
        <w:rPr>
          <w:bCs/>
          <w:sz w:val="28"/>
          <w:szCs w:val="28"/>
        </w:rPr>
        <w:t>Firmansyah</w:t>
      </w:r>
      <w:proofErr w:type="spellEnd"/>
      <w:r w:rsidRPr="003D450D">
        <w:rPr>
          <w:bCs/>
          <w:sz w:val="28"/>
          <w:szCs w:val="28"/>
        </w:rPr>
        <w:t xml:space="preserve"> </w:t>
      </w:r>
      <w:proofErr w:type="spellStart"/>
      <w:r w:rsidRPr="003D450D">
        <w:rPr>
          <w:bCs/>
          <w:sz w:val="28"/>
          <w:szCs w:val="28"/>
        </w:rPr>
        <w:t>Ashari</w:t>
      </w:r>
      <w:proofErr w:type="spellEnd"/>
      <w:r w:rsidRPr="003D450D">
        <w:rPr>
          <w:bCs/>
          <w:sz w:val="28"/>
          <w:szCs w:val="28"/>
        </w:rPr>
        <w:t xml:space="preserve">, </w:t>
      </w:r>
      <w:proofErr w:type="spellStart"/>
      <w:r w:rsidRPr="003D450D">
        <w:rPr>
          <w:bCs/>
          <w:sz w:val="28"/>
          <w:szCs w:val="28"/>
        </w:rPr>
        <w:t>Tetuko</w:t>
      </w:r>
      <w:proofErr w:type="spellEnd"/>
      <w:r w:rsidRPr="003D450D">
        <w:rPr>
          <w:bCs/>
          <w:sz w:val="28"/>
          <w:szCs w:val="28"/>
        </w:rPr>
        <w:t xml:space="preserve"> </w:t>
      </w:r>
      <w:proofErr w:type="spellStart"/>
      <w:r w:rsidRPr="003D450D">
        <w:rPr>
          <w:bCs/>
          <w:sz w:val="28"/>
          <w:szCs w:val="28"/>
        </w:rPr>
        <w:t>Catonsukmoro</w:t>
      </w:r>
      <w:proofErr w:type="spellEnd"/>
      <w:r w:rsidRPr="003D450D">
        <w:rPr>
          <w:bCs/>
          <w:sz w:val="28"/>
          <w:szCs w:val="28"/>
        </w:rPr>
        <w:t xml:space="preserve">, </w:t>
      </w:r>
      <w:proofErr w:type="spellStart"/>
      <w:r w:rsidRPr="003D450D">
        <w:rPr>
          <w:bCs/>
          <w:sz w:val="28"/>
          <w:szCs w:val="28"/>
        </w:rPr>
        <w:t>Wilyu</w:t>
      </w:r>
      <w:proofErr w:type="spellEnd"/>
      <w:r w:rsidRPr="003D450D">
        <w:rPr>
          <w:bCs/>
          <w:sz w:val="28"/>
          <w:szCs w:val="28"/>
        </w:rPr>
        <w:t xml:space="preserve"> </w:t>
      </w:r>
      <w:proofErr w:type="spellStart"/>
      <w:r w:rsidRPr="003D450D">
        <w:rPr>
          <w:bCs/>
          <w:sz w:val="28"/>
          <w:szCs w:val="28"/>
        </w:rPr>
        <w:t>Mahendra</w:t>
      </w:r>
      <w:proofErr w:type="spellEnd"/>
      <w:r w:rsidRPr="003D450D">
        <w:rPr>
          <w:bCs/>
          <w:sz w:val="28"/>
          <w:szCs w:val="28"/>
        </w:rPr>
        <w:t xml:space="preserve"> Bad, </w:t>
      </w:r>
      <w:proofErr w:type="spellStart"/>
      <w:r w:rsidRPr="003D450D">
        <w:rPr>
          <w:bCs/>
          <w:sz w:val="28"/>
          <w:szCs w:val="28"/>
        </w:rPr>
        <w:t>Sfenranto</w:t>
      </w:r>
      <w:proofErr w:type="spellEnd"/>
      <w:r w:rsidRPr="003D450D">
        <w:rPr>
          <w:bCs/>
          <w:sz w:val="28"/>
          <w:szCs w:val="28"/>
        </w:rPr>
        <w:t xml:space="preserve">, </w:t>
      </w:r>
      <w:proofErr w:type="spellStart"/>
      <w:r w:rsidRPr="003D450D">
        <w:rPr>
          <w:bCs/>
          <w:sz w:val="28"/>
          <w:szCs w:val="28"/>
        </w:rPr>
        <w:t>Gunawan</w:t>
      </w:r>
      <w:proofErr w:type="spellEnd"/>
      <w:r w:rsidRPr="003D450D">
        <w:rPr>
          <w:bCs/>
          <w:sz w:val="28"/>
          <w:szCs w:val="28"/>
        </w:rPr>
        <w:t xml:space="preserve"> Wang (2020). “Smart Contract and Blockchain for Crowdfunding Platform”.  International Journal of Advanced Trends in Computer Science and Engineering. 9.3036-3041.10.30534/</w:t>
      </w:r>
      <w:proofErr w:type="spellStart"/>
      <w:r w:rsidRPr="003D450D">
        <w:rPr>
          <w:bCs/>
          <w:sz w:val="28"/>
          <w:szCs w:val="28"/>
        </w:rPr>
        <w:t>ijatcse</w:t>
      </w:r>
      <w:proofErr w:type="spellEnd"/>
      <w:r w:rsidRPr="003D450D">
        <w:rPr>
          <w:bCs/>
          <w:sz w:val="28"/>
          <w:szCs w:val="28"/>
        </w:rPr>
        <w:t>/ 2020/83932020, June 2020.</w:t>
      </w:r>
    </w:p>
    <w:p w14:paraId="2752A16C" w14:textId="77777777" w:rsidR="007016AA" w:rsidRPr="003D450D" w:rsidRDefault="007016AA" w:rsidP="003D450D">
      <w:pPr>
        <w:spacing w:line="360" w:lineRule="auto"/>
        <w:jc w:val="both"/>
        <w:rPr>
          <w:bCs/>
          <w:sz w:val="28"/>
          <w:szCs w:val="28"/>
        </w:rPr>
      </w:pPr>
      <w:r w:rsidRPr="003D450D">
        <w:rPr>
          <w:bCs/>
          <w:sz w:val="28"/>
          <w:szCs w:val="28"/>
        </w:rPr>
        <w:t xml:space="preserve">[7]. André Schweizer, Vincent </w:t>
      </w:r>
      <w:proofErr w:type="spellStart"/>
      <w:r w:rsidRPr="003D450D">
        <w:rPr>
          <w:bCs/>
          <w:sz w:val="28"/>
          <w:szCs w:val="28"/>
        </w:rPr>
        <w:t>Schlatt</w:t>
      </w:r>
      <w:proofErr w:type="spellEnd"/>
      <w:r w:rsidRPr="003D450D">
        <w:rPr>
          <w:bCs/>
          <w:sz w:val="28"/>
          <w:szCs w:val="28"/>
        </w:rPr>
        <w:t xml:space="preserve">, Nils </w:t>
      </w:r>
      <w:proofErr w:type="spellStart"/>
      <w:r w:rsidRPr="003D450D">
        <w:rPr>
          <w:bCs/>
          <w:sz w:val="28"/>
          <w:szCs w:val="28"/>
        </w:rPr>
        <w:t>Urbach</w:t>
      </w:r>
      <w:proofErr w:type="spellEnd"/>
      <w:r w:rsidRPr="003D450D">
        <w:rPr>
          <w:bCs/>
          <w:sz w:val="28"/>
          <w:szCs w:val="28"/>
        </w:rPr>
        <w:t xml:space="preserve">, Gilbert </w:t>
      </w:r>
      <w:proofErr w:type="spellStart"/>
      <w:r w:rsidRPr="003D450D">
        <w:rPr>
          <w:bCs/>
          <w:sz w:val="28"/>
          <w:szCs w:val="28"/>
        </w:rPr>
        <w:t>Fridgen</w:t>
      </w:r>
      <w:proofErr w:type="spellEnd"/>
      <w:r w:rsidRPr="003D450D">
        <w:rPr>
          <w:bCs/>
          <w:sz w:val="28"/>
          <w:szCs w:val="28"/>
        </w:rPr>
        <w:t>. “Unchaining Social Businesses - Blockchain as the Basic Technology of a Crowdlending Platform”.  Proceedings of the 38th International Conference on Information Systems (ICIS), Seoul, South Korea, December 2017.</w:t>
      </w:r>
    </w:p>
    <w:p w14:paraId="280763C2" w14:textId="77777777" w:rsidR="007016AA" w:rsidRPr="003D450D" w:rsidRDefault="007016AA" w:rsidP="003D450D">
      <w:pPr>
        <w:spacing w:line="360" w:lineRule="auto"/>
        <w:jc w:val="both"/>
        <w:rPr>
          <w:bCs/>
          <w:sz w:val="28"/>
          <w:szCs w:val="28"/>
        </w:rPr>
      </w:pPr>
      <w:r w:rsidRPr="003D450D">
        <w:rPr>
          <w:bCs/>
          <w:sz w:val="28"/>
          <w:szCs w:val="28"/>
        </w:rPr>
        <w:t xml:space="preserve">[8]. Zhu, </w:t>
      </w:r>
      <w:proofErr w:type="spellStart"/>
      <w:r w:rsidRPr="003D450D">
        <w:rPr>
          <w:bCs/>
          <w:sz w:val="28"/>
          <w:szCs w:val="28"/>
        </w:rPr>
        <w:t>Huasheng</w:t>
      </w:r>
      <w:proofErr w:type="spellEnd"/>
      <w:r w:rsidRPr="003D450D">
        <w:rPr>
          <w:bCs/>
          <w:sz w:val="28"/>
          <w:szCs w:val="28"/>
        </w:rPr>
        <w:t xml:space="preserve">; Zhou, Zach </w:t>
      </w:r>
      <w:proofErr w:type="spellStart"/>
      <w:r w:rsidRPr="003D450D">
        <w:rPr>
          <w:bCs/>
          <w:sz w:val="28"/>
          <w:szCs w:val="28"/>
        </w:rPr>
        <w:t>Zhizhong</w:t>
      </w:r>
      <w:proofErr w:type="spellEnd"/>
      <w:r w:rsidRPr="003D450D">
        <w:rPr>
          <w:bCs/>
          <w:sz w:val="28"/>
          <w:szCs w:val="28"/>
        </w:rPr>
        <w:t xml:space="preserve"> (2016). “Analysis and outlook of applications of blockchain technology to equity crowdfunding in China”. Financial Innovation, ISSN 2199-4730, Springer, Heidelberg, Vol. 2, </w:t>
      </w:r>
      <w:proofErr w:type="spellStart"/>
      <w:r w:rsidRPr="003D450D">
        <w:rPr>
          <w:bCs/>
          <w:sz w:val="28"/>
          <w:szCs w:val="28"/>
        </w:rPr>
        <w:t>Iss</w:t>
      </w:r>
      <w:proofErr w:type="spellEnd"/>
      <w:r w:rsidRPr="003D450D">
        <w:rPr>
          <w:bCs/>
          <w:sz w:val="28"/>
          <w:szCs w:val="28"/>
        </w:rPr>
        <w:t>. 29, pp. 1-11, 2016.</w:t>
      </w:r>
    </w:p>
    <w:p w14:paraId="3E8AD3CE" w14:textId="77777777" w:rsidR="007016AA" w:rsidRPr="003D450D" w:rsidRDefault="007016AA" w:rsidP="003D450D">
      <w:pPr>
        <w:spacing w:line="360" w:lineRule="auto"/>
        <w:jc w:val="both"/>
        <w:rPr>
          <w:bCs/>
          <w:sz w:val="28"/>
          <w:szCs w:val="28"/>
        </w:rPr>
      </w:pPr>
      <w:r w:rsidRPr="003D450D">
        <w:rPr>
          <w:bCs/>
          <w:sz w:val="28"/>
          <w:szCs w:val="28"/>
        </w:rPr>
        <w:t xml:space="preserve">[9]. Zhao </w:t>
      </w:r>
      <w:proofErr w:type="spellStart"/>
      <w:r w:rsidRPr="003D450D">
        <w:rPr>
          <w:bCs/>
          <w:sz w:val="28"/>
          <w:szCs w:val="28"/>
        </w:rPr>
        <w:t>Hongjiang</w:t>
      </w:r>
      <w:proofErr w:type="spellEnd"/>
      <w:r w:rsidRPr="003D450D">
        <w:rPr>
          <w:bCs/>
          <w:sz w:val="28"/>
          <w:szCs w:val="28"/>
        </w:rPr>
        <w:t xml:space="preserve"> &amp; </w:t>
      </w:r>
      <w:proofErr w:type="spellStart"/>
      <w:r w:rsidRPr="003D450D">
        <w:rPr>
          <w:bCs/>
          <w:sz w:val="28"/>
          <w:szCs w:val="28"/>
        </w:rPr>
        <w:t>Coffie</w:t>
      </w:r>
      <w:proofErr w:type="spellEnd"/>
      <w:r w:rsidRPr="003D450D">
        <w:rPr>
          <w:bCs/>
          <w:sz w:val="28"/>
          <w:szCs w:val="28"/>
        </w:rPr>
        <w:t xml:space="preserve"> Cephas. (2018). The Applications of Blockchain Technology in Crowdfunding Contract. SSRN Electronic Journal. 10.2139/ssrn.3133176, January 2018.</w:t>
      </w:r>
    </w:p>
    <w:p w14:paraId="6EEC66DE" w14:textId="77777777" w:rsidR="007016AA" w:rsidRPr="003D450D" w:rsidRDefault="007016AA" w:rsidP="003D450D">
      <w:pPr>
        <w:spacing w:line="360" w:lineRule="auto"/>
        <w:jc w:val="both"/>
        <w:rPr>
          <w:bCs/>
          <w:sz w:val="28"/>
          <w:szCs w:val="28"/>
        </w:rPr>
      </w:pPr>
      <w:r w:rsidRPr="003D450D">
        <w:rPr>
          <w:bCs/>
          <w:sz w:val="28"/>
          <w:szCs w:val="28"/>
        </w:rPr>
        <w:t>[10].</w:t>
      </w:r>
      <w:proofErr w:type="spellStart"/>
      <w:r w:rsidR="00A6227B">
        <w:fldChar w:fldCharType="begin"/>
      </w:r>
      <w:r w:rsidR="00A6227B">
        <w:instrText xml:space="preserve"> HYPERLINK "https://link.springer.com/article/10.1007/s12599-017-0502-4" \l "auth-Hissu-Hyv_rinen" </w:instrText>
      </w:r>
      <w:r w:rsidR="00A6227B">
        <w:fldChar w:fldCharType="separate"/>
      </w:r>
      <w:r w:rsidRPr="00B1645F">
        <w:rPr>
          <w:rStyle w:val="Hyperlink"/>
          <w:bCs/>
          <w:color w:val="auto"/>
          <w:sz w:val="28"/>
          <w:szCs w:val="28"/>
          <w:u w:val="none"/>
        </w:rPr>
        <w:t>Hissu</w:t>
      </w:r>
      <w:proofErr w:type="spellEnd"/>
      <w:r w:rsidRPr="00B1645F">
        <w:rPr>
          <w:rStyle w:val="Hyperlink"/>
          <w:bCs/>
          <w:color w:val="auto"/>
          <w:sz w:val="28"/>
          <w:szCs w:val="28"/>
          <w:u w:val="none"/>
        </w:rPr>
        <w:t xml:space="preserve"> </w:t>
      </w:r>
      <w:proofErr w:type="spellStart"/>
      <w:r w:rsidRPr="00B1645F">
        <w:rPr>
          <w:rStyle w:val="Hyperlink"/>
          <w:bCs/>
          <w:color w:val="auto"/>
          <w:sz w:val="28"/>
          <w:szCs w:val="28"/>
          <w:u w:val="none"/>
        </w:rPr>
        <w:t>Hyvärinen</w:t>
      </w:r>
      <w:proofErr w:type="spellEnd"/>
      <w:r w:rsidR="00A6227B">
        <w:rPr>
          <w:rStyle w:val="Hyperlink"/>
          <w:bCs/>
          <w:color w:val="auto"/>
          <w:sz w:val="28"/>
          <w:szCs w:val="28"/>
          <w:u w:val="none"/>
        </w:rPr>
        <w:fldChar w:fldCharType="end"/>
      </w:r>
      <w:r w:rsidRPr="00B1645F">
        <w:rPr>
          <w:bCs/>
          <w:sz w:val="28"/>
          <w:szCs w:val="28"/>
        </w:rPr>
        <w:t>, </w:t>
      </w:r>
      <w:hyperlink r:id="rId48" w:anchor="auth-Marten-Risius" w:history="1">
        <w:r w:rsidRPr="00B1645F">
          <w:rPr>
            <w:rStyle w:val="Hyperlink"/>
            <w:bCs/>
            <w:color w:val="auto"/>
            <w:sz w:val="28"/>
            <w:szCs w:val="28"/>
            <w:u w:val="none"/>
          </w:rPr>
          <w:t xml:space="preserve">Marten </w:t>
        </w:r>
        <w:proofErr w:type="spellStart"/>
        <w:r w:rsidRPr="00B1645F">
          <w:rPr>
            <w:rStyle w:val="Hyperlink"/>
            <w:bCs/>
            <w:color w:val="auto"/>
            <w:sz w:val="28"/>
            <w:szCs w:val="28"/>
            <w:u w:val="none"/>
          </w:rPr>
          <w:t>Risius</w:t>
        </w:r>
        <w:proofErr w:type="spellEnd"/>
      </w:hyperlink>
      <w:r w:rsidRPr="00B1645F">
        <w:rPr>
          <w:bCs/>
          <w:sz w:val="28"/>
          <w:szCs w:val="28"/>
        </w:rPr>
        <w:t> &amp; </w:t>
      </w:r>
      <w:hyperlink r:id="rId49" w:anchor="auth-Gustav-Friis" w:history="1">
        <w:r w:rsidRPr="00B1645F">
          <w:rPr>
            <w:rStyle w:val="Hyperlink"/>
            <w:bCs/>
            <w:color w:val="auto"/>
            <w:sz w:val="28"/>
            <w:szCs w:val="28"/>
            <w:u w:val="none"/>
          </w:rPr>
          <w:t xml:space="preserve">Gustav </w:t>
        </w:r>
        <w:proofErr w:type="spellStart"/>
        <w:r w:rsidRPr="00B1645F">
          <w:rPr>
            <w:rStyle w:val="Hyperlink"/>
            <w:bCs/>
            <w:color w:val="auto"/>
            <w:sz w:val="28"/>
            <w:szCs w:val="28"/>
            <w:u w:val="none"/>
          </w:rPr>
          <w:t>Friis</w:t>
        </w:r>
        <w:proofErr w:type="spellEnd"/>
      </w:hyperlink>
      <w:r w:rsidRPr="00B1645F">
        <w:rPr>
          <w:rStyle w:val="Hyperlink"/>
          <w:bCs/>
          <w:color w:val="auto"/>
          <w:sz w:val="28"/>
          <w:szCs w:val="28"/>
          <w:u w:val="none"/>
        </w:rPr>
        <w:t>.</w:t>
      </w:r>
      <w:r w:rsidRPr="00B1645F">
        <w:rPr>
          <w:bCs/>
          <w:sz w:val="28"/>
          <w:szCs w:val="28"/>
          <w:shd w:val="clear" w:color="auto" w:fill="FCFCFC"/>
        </w:rPr>
        <w:t xml:space="preserve"> </w:t>
      </w:r>
      <w:r w:rsidRPr="003D450D">
        <w:rPr>
          <w:bCs/>
          <w:sz w:val="28"/>
          <w:szCs w:val="28"/>
          <w:shd w:val="clear" w:color="auto" w:fill="FCFCFC"/>
        </w:rPr>
        <w:t xml:space="preserve">“A Blockchain-Based Approach Towards Overcoming Financial Fraud in Public Sector Services”. Bus Inf Syst </w:t>
      </w:r>
      <w:proofErr w:type="spellStart"/>
      <w:r w:rsidRPr="003D450D">
        <w:rPr>
          <w:bCs/>
          <w:sz w:val="28"/>
          <w:szCs w:val="28"/>
          <w:shd w:val="clear" w:color="auto" w:fill="FCFCFC"/>
        </w:rPr>
        <w:t>Eng</w:t>
      </w:r>
      <w:proofErr w:type="spellEnd"/>
      <w:r w:rsidRPr="003D450D">
        <w:rPr>
          <w:bCs/>
          <w:sz w:val="28"/>
          <w:szCs w:val="28"/>
          <w:shd w:val="clear" w:color="auto" w:fill="FCFCFC"/>
        </w:rPr>
        <w:t xml:space="preserve"> 59, 441–456, 2017. </w:t>
      </w:r>
    </w:p>
    <w:p w14:paraId="7E33351A" w14:textId="77777777" w:rsidR="007016AA" w:rsidRPr="003D450D" w:rsidRDefault="007016AA" w:rsidP="003D450D">
      <w:pPr>
        <w:spacing w:line="360" w:lineRule="auto"/>
        <w:jc w:val="both"/>
        <w:rPr>
          <w:bCs/>
          <w:sz w:val="28"/>
          <w:szCs w:val="28"/>
        </w:rPr>
      </w:pPr>
      <w:r w:rsidRPr="003D450D">
        <w:rPr>
          <w:bCs/>
          <w:sz w:val="28"/>
          <w:szCs w:val="28"/>
        </w:rPr>
        <w:t xml:space="preserve">[11]. Claudia Gabriela </w:t>
      </w:r>
      <w:proofErr w:type="spellStart"/>
      <w:r w:rsidRPr="003D450D">
        <w:rPr>
          <w:bCs/>
          <w:sz w:val="28"/>
          <w:szCs w:val="28"/>
        </w:rPr>
        <w:t>Bîzderea</w:t>
      </w:r>
      <w:proofErr w:type="spellEnd"/>
      <w:r w:rsidRPr="003D450D">
        <w:rPr>
          <w:bCs/>
          <w:sz w:val="28"/>
          <w:szCs w:val="28"/>
        </w:rPr>
        <w:t xml:space="preserve">. "ANALYSIS OF FUNDING ALTERNATIVES THROUGH FINANCIAL TECHNOLOGY SERVICES – FINTECH – THE PHENOMENON OF CROWDFUNDING". </w:t>
      </w:r>
      <w:proofErr w:type="spellStart"/>
      <w:r w:rsidRPr="003D450D">
        <w:rPr>
          <w:bCs/>
          <w:sz w:val="28"/>
          <w:szCs w:val="28"/>
        </w:rPr>
        <w:t>Revista</w:t>
      </w:r>
      <w:proofErr w:type="spellEnd"/>
      <w:r w:rsidRPr="003D450D">
        <w:rPr>
          <w:bCs/>
          <w:sz w:val="28"/>
          <w:szCs w:val="28"/>
        </w:rPr>
        <w:t xml:space="preserve"> de </w:t>
      </w:r>
      <w:proofErr w:type="spellStart"/>
      <w:r w:rsidRPr="003D450D">
        <w:rPr>
          <w:bCs/>
          <w:sz w:val="28"/>
          <w:szCs w:val="28"/>
        </w:rPr>
        <w:t>Studii</w:t>
      </w:r>
      <w:proofErr w:type="spellEnd"/>
      <w:r w:rsidRPr="003D450D">
        <w:rPr>
          <w:bCs/>
          <w:sz w:val="28"/>
          <w:szCs w:val="28"/>
        </w:rPr>
        <w:t xml:space="preserve"> </w:t>
      </w:r>
      <w:proofErr w:type="spellStart"/>
      <w:r w:rsidRPr="003D450D">
        <w:rPr>
          <w:bCs/>
          <w:sz w:val="28"/>
          <w:szCs w:val="28"/>
        </w:rPr>
        <w:t>Financiare</w:t>
      </w:r>
      <w:proofErr w:type="spellEnd"/>
      <w:r w:rsidRPr="003D450D">
        <w:rPr>
          <w:bCs/>
          <w:sz w:val="28"/>
          <w:szCs w:val="28"/>
        </w:rPr>
        <w:t xml:space="preserve"> 3:109-127, November 2017.</w:t>
      </w:r>
    </w:p>
    <w:p w14:paraId="0D891A5D" w14:textId="77777777" w:rsidR="007016AA" w:rsidRPr="003D450D" w:rsidRDefault="007016AA" w:rsidP="003D450D">
      <w:pPr>
        <w:autoSpaceDE w:val="0"/>
        <w:autoSpaceDN w:val="0"/>
        <w:adjustRightInd w:val="0"/>
        <w:spacing w:line="360" w:lineRule="auto"/>
        <w:jc w:val="both"/>
        <w:rPr>
          <w:bCs/>
          <w:sz w:val="28"/>
          <w:szCs w:val="28"/>
        </w:rPr>
      </w:pPr>
      <w:r w:rsidRPr="003D450D">
        <w:rPr>
          <w:bCs/>
          <w:sz w:val="28"/>
          <w:szCs w:val="28"/>
        </w:rPr>
        <w:t xml:space="preserve">[12]. </w:t>
      </w:r>
      <w:proofErr w:type="spellStart"/>
      <w:r w:rsidRPr="003D450D">
        <w:rPr>
          <w:bCs/>
          <w:sz w:val="28"/>
          <w:szCs w:val="28"/>
        </w:rPr>
        <w:t>Fridgen</w:t>
      </w:r>
      <w:proofErr w:type="spellEnd"/>
      <w:r w:rsidRPr="003D450D">
        <w:rPr>
          <w:bCs/>
          <w:sz w:val="28"/>
          <w:szCs w:val="28"/>
        </w:rPr>
        <w:t xml:space="preserve">, Gilbert; </w:t>
      </w:r>
      <w:proofErr w:type="spellStart"/>
      <w:r w:rsidRPr="003D450D">
        <w:rPr>
          <w:bCs/>
          <w:sz w:val="28"/>
          <w:szCs w:val="28"/>
        </w:rPr>
        <w:t>Regner</w:t>
      </w:r>
      <w:proofErr w:type="spellEnd"/>
      <w:r w:rsidRPr="003D450D">
        <w:rPr>
          <w:bCs/>
          <w:sz w:val="28"/>
          <w:szCs w:val="28"/>
        </w:rPr>
        <w:t xml:space="preserve">, Ferdinand; Schweizer, André; and </w:t>
      </w:r>
      <w:proofErr w:type="spellStart"/>
      <w:r w:rsidRPr="003D450D">
        <w:rPr>
          <w:bCs/>
          <w:sz w:val="28"/>
          <w:szCs w:val="28"/>
        </w:rPr>
        <w:t>Urbach</w:t>
      </w:r>
      <w:proofErr w:type="spellEnd"/>
      <w:r w:rsidRPr="003D450D">
        <w:rPr>
          <w:bCs/>
          <w:sz w:val="28"/>
          <w:szCs w:val="28"/>
        </w:rPr>
        <w:t>, Nils, "DON’T SLIP ON THE ICO – A TAXONOMY FOR A BLOCKCHAIN-ENABLED FORM OF CROWDFUNDING" (2018). Research Papers. 83, November 2018.</w:t>
      </w:r>
    </w:p>
    <w:p w14:paraId="40E6D4EE" w14:textId="772A3093" w:rsidR="004E6B89" w:rsidRDefault="004E6B89" w:rsidP="00C2327E">
      <w:pPr>
        <w:spacing w:line="480" w:lineRule="auto"/>
        <w:jc w:val="both"/>
      </w:pPr>
    </w:p>
    <w:sectPr w:rsidR="004E6B89" w:rsidSect="00DB2DF5">
      <w:pgSz w:w="12240" w:h="15840" w:code="1"/>
      <w:pgMar w:top="1260" w:right="1320" w:bottom="900" w:left="12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1F150" w14:textId="77777777" w:rsidR="00987D46" w:rsidRDefault="00987D46" w:rsidP="00E366F1">
      <w:r>
        <w:separator/>
      </w:r>
    </w:p>
  </w:endnote>
  <w:endnote w:type="continuationSeparator" w:id="0">
    <w:p w14:paraId="3499E1FE" w14:textId="77777777" w:rsidR="00987D46" w:rsidRDefault="00987D46" w:rsidP="00E36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8136285"/>
      <w:docPartObj>
        <w:docPartGallery w:val="Page Numbers (Bottom of Page)"/>
        <w:docPartUnique/>
      </w:docPartObj>
    </w:sdtPr>
    <w:sdtEndPr>
      <w:rPr>
        <w:noProof/>
      </w:rPr>
    </w:sdtEndPr>
    <w:sdtContent>
      <w:p w14:paraId="173064EC" w14:textId="31577635" w:rsidR="00AC2B53" w:rsidRDefault="00987D46">
        <w:pPr>
          <w:pStyle w:val="Footer"/>
          <w:jc w:val="center"/>
        </w:pPr>
      </w:p>
    </w:sdtContent>
  </w:sdt>
  <w:p w14:paraId="73672C59" w14:textId="4BF3E1C4" w:rsidR="00B61B7B" w:rsidRDefault="00B61B7B" w:rsidP="00B61B7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2033102"/>
      <w:docPartObj>
        <w:docPartGallery w:val="Page Numbers (Bottom of Page)"/>
        <w:docPartUnique/>
      </w:docPartObj>
    </w:sdtPr>
    <w:sdtEndPr>
      <w:rPr>
        <w:noProof/>
      </w:rPr>
    </w:sdtEndPr>
    <w:sdtContent>
      <w:p w14:paraId="778E49E1" w14:textId="482CC68C" w:rsidR="00AC2B53" w:rsidRDefault="00AC2B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75070C" w14:textId="77777777" w:rsidR="00AC2B53" w:rsidRDefault="00AC2B53" w:rsidP="00B61B7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265C3" w14:textId="77777777" w:rsidR="00987D46" w:rsidRDefault="00987D46" w:rsidP="00E366F1">
      <w:r>
        <w:separator/>
      </w:r>
    </w:p>
  </w:footnote>
  <w:footnote w:type="continuationSeparator" w:id="0">
    <w:p w14:paraId="3973D2A5" w14:textId="77777777" w:rsidR="00987D46" w:rsidRDefault="00987D46" w:rsidP="00E366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B53E1"/>
    <w:multiLevelType w:val="hybridMultilevel"/>
    <w:tmpl w:val="890895B2"/>
    <w:lvl w:ilvl="0" w:tplc="81FC0932">
      <w:start w:val="1"/>
      <w:numFmt w:val="bullet"/>
      <w:lvlText w:val="•"/>
      <w:lvlJc w:val="left"/>
      <w:pPr>
        <w:tabs>
          <w:tab w:val="num" w:pos="720"/>
        </w:tabs>
        <w:ind w:left="720" w:hanging="360"/>
      </w:pPr>
      <w:rPr>
        <w:rFonts w:ascii="Arial" w:hAnsi="Arial" w:hint="default"/>
      </w:rPr>
    </w:lvl>
    <w:lvl w:ilvl="1" w:tplc="23EA3E74" w:tentative="1">
      <w:start w:val="1"/>
      <w:numFmt w:val="bullet"/>
      <w:lvlText w:val="•"/>
      <w:lvlJc w:val="left"/>
      <w:pPr>
        <w:tabs>
          <w:tab w:val="num" w:pos="1440"/>
        </w:tabs>
        <w:ind w:left="1440" w:hanging="360"/>
      </w:pPr>
      <w:rPr>
        <w:rFonts w:ascii="Arial" w:hAnsi="Arial" w:hint="default"/>
      </w:rPr>
    </w:lvl>
    <w:lvl w:ilvl="2" w:tplc="414C68B6" w:tentative="1">
      <w:start w:val="1"/>
      <w:numFmt w:val="bullet"/>
      <w:lvlText w:val="•"/>
      <w:lvlJc w:val="left"/>
      <w:pPr>
        <w:tabs>
          <w:tab w:val="num" w:pos="2160"/>
        </w:tabs>
        <w:ind w:left="2160" w:hanging="360"/>
      </w:pPr>
      <w:rPr>
        <w:rFonts w:ascii="Arial" w:hAnsi="Arial" w:hint="default"/>
      </w:rPr>
    </w:lvl>
    <w:lvl w:ilvl="3" w:tplc="A00C732A" w:tentative="1">
      <w:start w:val="1"/>
      <w:numFmt w:val="bullet"/>
      <w:lvlText w:val="•"/>
      <w:lvlJc w:val="left"/>
      <w:pPr>
        <w:tabs>
          <w:tab w:val="num" w:pos="2880"/>
        </w:tabs>
        <w:ind w:left="2880" w:hanging="360"/>
      </w:pPr>
      <w:rPr>
        <w:rFonts w:ascii="Arial" w:hAnsi="Arial" w:hint="default"/>
      </w:rPr>
    </w:lvl>
    <w:lvl w:ilvl="4" w:tplc="B7780946" w:tentative="1">
      <w:start w:val="1"/>
      <w:numFmt w:val="bullet"/>
      <w:lvlText w:val="•"/>
      <w:lvlJc w:val="left"/>
      <w:pPr>
        <w:tabs>
          <w:tab w:val="num" w:pos="3600"/>
        </w:tabs>
        <w:ind w:left="3600" w:hanging="360"/>
      </w:pPr>
      <w:rPr>
        <w:rFonts w:ascii="Arial" w:hAnsi="Arial" w:hint="default"/>
      </w:rPr>
    </w:lvl>
    <w:lvl w:ilvl="5" w:tplc="05F27C3A" w:tentative="1">
      <w:start w:val="1"/>
      <w:numFmt w:val="bullet"/>
      <w:lvlText w:val="•"/>
      <w:lvlJc w:val="left"/>
      <w:pPr>
        <w:tabs>
          <w:tab w:val="num" w:pos="4320"/>
        </w:tabs>
        <w:ind w:left="4320" w:hanging="360"/>
      </w:pPr>
      <w:rPr>
        <w:rFonts w:ascii="Arial" w:hAnsi="Arial" w:hint="default"/>
      </w:rPr>
    </w:lvl>
    <w:lvl w:ilvl="6" w:tplc="6414E1D8" w:tentative="1">
      <w:start w:val="1"/>
      <w:numFmt w:val="bullet"/>
      <w:lvlText w:val="•"/>
      <w:lvlJc w:val="left"/>
      <w:pPr>
        <w:tabs>
          <w:tab w:val="num" w:pos="5040"/>
        </w:tabs>
        <w:ind w:left="5040" w:hanging="360"/>
      </w:pPr>
      <w:rPr>
        <w:rFonts w:ascii="Arial" w:hAnsi="Arial" w:hint="default"/>
      </w:rPr>
    </w:lvl>
    <w:lvl w:ilvl="7" w:tplc="E1A4D178" w:tentative="1">
      <w:start w:val="1"/>
      <w:numFmt w:val="bullet"/>
      <w:lvlText w:val="•"/>
      <w:lvlJc w:val="left"/>
      <w:pPr>
        <w:tabs>
          <w:tab w:val="num" w:pos="5760"/>
        </w:tabs>
        <w:ind w:left="5760" w:hanging="360"/>
      </w:pPr>
      <w:rPr>
        <w:rFonts w:ascii="Arial" w:hAnsi="Arial" w:hint="default"/>
      </w:rPr>
    </w:lvl>
    <w:lvl w:ilvl="8" w:tplc="69986D1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884068"/>
    <w:multiLevelType w:val="multilevel"/>
    <w:tmpl w:val="66E4C658"/>
    <w:lvl w:ilvl="0">
      <w:start w:val="1"/>
      <w:numFmt w:val="decimal"/>
      <w:lvlText w:val="%1."/>
      <w:lvlJc w:val="left"/>
      <w:pPr>
        <w:tabs>
          <w:tab w:val="num" w:pos="643"/>
        </w:tabs>
        <w:ind w:left="643" w:hanging="360"/>
      </w:pPr>
      <w:rPr>
        <w:rFonts w:ascii="Times New Roman" w:eastAsia="Times New Roman" w:hAnsi="Times New Roman" w:cs="Times New Roman"/>
      </w:rPr>
    </w:lvl>
    <w:lvl w:ilvl="1">
      <w:start w:val="1"/>
      <w:numFmt w:val="decimal"/>
      <w:lvlText w:val="%2."/>
      <w:lvlJc w:val="left"/>
      <w:pPr>
        <w:tabs>
          <w:tab w:val="num" w:pos="643"/>
        </w:tabs>
        <w:ind w:left="643" w:hanging="360"/>
      </w:pPr>
    </w:lvl>
    <w:lvl w:ilvl="2">
      <w:start w:val="3"/>
      <w:numFmt w:val="decimal"/>
      <w:lvlText w:val="%3"/>
      <w:lvlJc w:val="left"/>
      <w:pPr>
        <w:ind w:left="4569" w:hanging="360"/>
      </w:pPr>
      <w:rPr>
        <w:rFonts w:hint="default"/>
      </w:rPr>
    </w:lvl>
    <w:lvl w:ilvl="3" w:tentative="1">
      <w:start w:val="1"/>
      <w:numFmt w:val="decimal"/>
      <w:lvlText w:val="%4."/>
      <w:lvlJc w:val="left"/>
      <w:pPr>
        <w:tabs>
          <w:tab w:val="num" w:pos="5289"/>
        </w:tabs>
        <w:ind w:left="5289" w:hanging="360"/>
      </w:pPr>
    </w:lvl>
    <w:lvl w:ilvl="4" w:tentative="1">
      <w:start w:val="1"/>
      <w:numFmt w:val="decimal"/>
      <w:lvlText w:val="%5."/>
      <w:lvlJc w:val="left"/>
      <w:pPr>
        <w:tabs>
          <w:tab w:val="num" w:pos="6009"/>
        </w:tabs>
        <w:ind w:left="6009" w:hanging="360"/>
      </w:pPr>
    </w:lvl>
    <w:lvl w:ilvl="5" w:tentative="1">
      <w:start w:val="1"/>
      <w:numFmt w:val="decimal"/>
      <w:lvlText w:val="%6."/>
      <w:lvlJc w:val="left"/>
      <w:pPr>
        <w:tabs>
          <w:tab w:val="num" w:pos="6729"/>
        </w:tabs>
        <w:ind w:left="6729" w:hanging="360"/>
      </w:pPr>
    </w:lvl>
    <w:lvl w:ilvl="6" w:tentative="1">
      <w:start w:val="1"/>
      <w:numFmt w:val="decimal"/>
      <w:lvlText w:val="%7."/>
      <w:lvlJc w:val="left"/>
      <w:pPr>
        <w:tabs>
          <w:tab w:val="num" w:pos="7449"/>
        </w:tabs>
        <w:ind w:left="7449" w:hanging="360"/>
      </w:pPr>
    </w:lvl>
    <w:lvl w:ilvl="7" w:tentative="1">
      <w:start w:val="1"/>
      <w:numFmt w:val="decimal"/>
      <w:lvlText w:val="%8."/>
      <w:lvlJc w:val="left"/>
      <w:pPr>
        <w:tabs>
          <w:tab w:val="num" w:pos="8169"/>
        </w:tabs>
        <w:ind w:left="8169" w:hanging="360"/>
      </w:pPr>
    </w:lvl>
    <w:lvl w:ilvl="8" w:tentative="1">
      <w:start w:val="1"/>
      <w:numFmt w:val="decimal"/>
      <w:lvlText w:val="%9."/>
      <w:lvlJc w:val="left"/>
      <w:pPr>
        <w:tabs>
          <w:tab w:val="num" w:pos="8889"/>
        </w:tabs>
        <w:ind w:left="8889" w:hanging="360"/>
      </w:pPr>
    </w:lvl>
  </w:abstractNum>
  <w:abstractNum w:abstractNumId="2" w15:restartNumberingAfterBreak="0">
    <w:nsid w:val="12D06D60"/>
    <w:multiLevelType w:val="hybridMultilevel"/>
    <w:tmpl w:val="9DC651F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15:restartNumberingAfterBreak="0">
    <w:nsid w:val="138176B6"/>
    <w:multiLevelType w:val="multilevel"/>
    <w:tmpl w:val="DF06729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392116"/>
    <w:multiLevelType w:val="hybridMultilevel"/>
    <w:tmpl w:val="88905CF4"/>
    <w:lvl w:ilvl="0" w:tplc="39C4688E">
      <w:start w:val="3"/>
      <w:numFmt w:val="decimal"/>
      <w:lvlText w:val="%1."/>
      <w:lvlJc w:val="left"/>
      <w:pPr>
        <w:ind w:left="1080" w:hanging="360"/>
      </w:pPr>
      <w:rPr>
        <w:rFonts w:hint="default"/>
        <w:color w:val="222222"/>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F843BCA"/>
    <w:multiLevelType w:val="multilevel"/>
    <w:tmpl w:val="FD8C8210"/>
    <w:lvl w:ilvl="0">
      <w:start w:val="7"/>
      <w:numFmt w:val="decimal"/>
      <w:lvlText w:val="%1."/>
      <w:lvlJc w:val="left"/>
      <w:pPr>
        <w:ind w:left="432" w:hanging="432"/>
      </w:pPr>
      <w:rPr>
        <w:rFonts w:hint="default"/>
      </w:rPr>
    </w:lvl>
    <w:lvl w:ilvl="1">
      <w:start w:val="3"/>
      <w:numFmt w:val="decimal"/>
      <w:lvlText w:val="%1.%2."/>
      <w:lvlJc w:val="left"/>
      <w:pPr>
        <w:ind w:left="1423" w:hanging="72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3189" w:hanging="108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955" w:hanging="1440"/>
      </w:pPr>
      <w:rPr>
        <w:rFonts w:hint="default"/>
      </w:rPr>
    </w:lvl>
    <w:lvl w:ilvl="6">
      <w:start w:val="1"/>
      <w:numFmt w:val="decimal"/>
      <w:lvlText w:val="%1.%2.%3.%4.%5.%6.%7."/>
      <w:lvlJc w:val="left"/>
      <w:pPr>
        <w:ind w:left="6018" w:hanging="1800"/>
      </w:pPr>
      <w:rPr>
        <w:rFonts w:hint="default"/>
      </w:rPr>
    </w:lvl>
    <w:lvl w:ilvl="7">
      <w:start w:val="1"/>
      <w:numFmt w:val="decimal"/>
      <w:lvlText w:val="%1.%2.%3.%4.%5.%6.%7.%8."/>
      <w:lvlJc w:val="left"/>
      <w:pPr>
        <w:ind w:left="6721" w:hanging="1800"/>
      </w:pPr>
      <w:rPr>
        <w:rFonts w:hint="default"/>
      </w:rPr>
    </w:lvl>
    <w:lvl w:ilvl="8">
      <w:start w:val="1"/>
      <w:numFmt w:val="decimal"/>
      <w:lvlText w:val="%1.%2.%3.%4.%5.%6.%7.%8.%9."/>
      <w:lvlJc w:val="left"/>
      <w:pPr>
        <w:ind w:left="7784" w:hanging="2160"/>
      </w:pPr>
      <w:rPr>
        <w:rFonts w:hint="default"/>
      </w:rPr>
    </w:lvl>
  </w:abstractNum>
  <w:abstractNum w:abstractNumId="6" w15:restartNumberingAfterBreak="0">
    <w:nsid w:val="20DB1F5E"/>
    <w:multiLevelType w:val="hybridMultilevel"/>
    <w:tmpl w:val="40F0ADFA"/>
    <w:lvl w:ilvl="0" w:tplc="98929E58">
      <w:start w:val="1"/>
      <w:numFmt w:val="decimal"/>
      <w:lvlText w:val="%1."/>
      <w:lvlJc w:val="left"/>
      <w:pPr>
        <w:ind w:left="1065" w:hanging="360"/>
      </w:pPr>
      <w:rPr>
        <w:rFonts w:hint="default"/>
      </w:rPr>
    </w:lvl>
    <w:lvl w:ilvl="1" w:tplc="40090019">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7" w15:restartNumberingAfterBreak="0">
    <w:nsid w:val="2303652E"/>
    <w:multiLevelType w:val="multilevel"/>
    <w:tmpl w:val="D3F284C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A443695"/>
    <w:multiLevelType w:val="hybridMultilevel"/>
    <w:tmpl w:val="68BA03CA"/>
    <w:lvl w:ilvl="0" w:tplc="C5FCC9CA">
      <w:start w:val="1"/>
      <w:numFmt w:val="bullet"/>
      <w:lvlText w:val="•"/>
      <w:lvlJc w:val="left"/>
      <w:pPr>
        <w:tabs>
          <w:tab w:val="num" w:pos="720"/>
        </w:tabs>
        <w:ind w:left="720" w:hanging="360"/>
      </w:pPr>
      <w:rPr>
        <w:rFonts w:ascii="Arial" w:hAnsi="Arial" w:hint="default"/>
      </w:rPr>
    </w:lvl>
    <w:lvl w:ilvl="1" w:tplc="F7DEBDC2" w:tentative="1">
      <w:start w:val="1"/>
      <w:numFmt w:val="bullet"/>
      <w:lvlText w:val="•"/>
      <w:lvlJc w:val="left"/>
      <w:pPr>
        <w:tabs>
          <w:tab w:val="num" w:pos="1440"/>
        </w:tabs>
        <w:ind w:left="1440" w:hanging="360"/>
      </w:pPr>
      <w:rPr>
        <w:rFonts w:ascii="Arial" w:hAnsi="Arial" w:hint="default"/>
      </w:rPr>
    </w:lvl>
    <w:lvl w:ilvl="2" w:tplc="4768E028" w:tentative="1">
      <w:start w:val="1"/>
      <w:numFmt w:val="bullet"/>
      <w:lvlText w:val="•"/>
      <w:lvlJc w:val="left"/>
      <w:pPr>
        <w:tabs>
          <w:tab w:val="num" w:pos="2160"/>
        </w:tabs>
        <w:ind w:left="2160" w:hanging="360"/>
      </w:pPr>
      <w:rPr>
        <w:rFonts w:ascii="Arial" w:hAnsi="Arial" w:hint="default"/>
      </w:rPr>
    </w:lvl>
    <w:lvl w:ilvl="3" w:tplc="EF260EA6" w:tentative="1">
      <w:start w:val="1"/>
      <w:numFmt w:val="bullet"/>
      <w:lvlText w:val="•"/>
      <w:lvlJc w:val="left"/>
      <w:pPr>
        <w:tabs>
          <w:tab w:val="num" w:pos="2880"/>
        </w:tabs>
        <w:ind w:left="2880" w:hanging="360"/>
      </w:pPr>
      <w:rPr>
        <w:rFonts w:ascii="Arial" w:hAnsi="Arial" w:hint="default"/>
      </w:rPr>
    </w:lvl>
    <w:lvl w:ilvl="4" w:tplc="33E4218A" w:tentative="1">
      <w:start w:val="1"/>
      <w:numFmt w:val="bullet"/>
      <w:lvlText w:val="•"/>
      <w:lvlJc w:val="left"/>
      <w:pPr>
        <w:tabs>
          <w:tab w:val="num" w:pos="3600"/>
        </w:tabs>
        <w:ind w:left="3600" w:hanging="360"/>
      </w:pPr>
      <w:rPr>
        <w:rFonts w:ascii="Arial" w:hAnsi="Arial" w:hint="default"/>
      </w:rPr>
    </w:lvl>
    <w:lvl w:ilvl="5" w:tplc="0C741C9A" w:tentative="1">
      <w:start w:val="1"/>
      <w:numFmt w:val="bullet"/>
      <w:lvlText w:val="•"/>
      <w:lvlJc w:val="left"/>
      <w:pPr>
        <w:tabs>
          <w:tab w:val="num" w:pos="4320"/>
        </w:tabs>
        <w:ind w:left="4320" w:hanging="360"/>
      </w:pPr>
      <w:rPr>
        <w:rFonts w:ascii="Arial" w:hAnsi="Arial" w:hint="default"/>
      </w:rPr>
    </w:lvl>
    <w:lvl w:ilvl="6" w:tplc="C2AA9EA6" w:tentative="1">
      <w:start w:val="1"/>
      <w:numFmt w:val="bullet"/>
      <w:lvlText w:val="•"/>
      <w:lvlJc w:val="left"/>
      <w:pPr>
        <w:tabs>
          <w:tab w:val="num" w:pos="5040"/>
        </w:tabs>
        <w:ind w:left="5040" w:hanging="360"/>
      </w:pPr>
      <w:rPr>
        <w:rFonts w:ascii="Arial" w:hAnsi="Arial" w:hint="default"/>
      </w:rPr>
    </w:lvl>
    <w:lvl w:ilvl="7" w:tplc="E7C4D9F6" w:tentative="1">
      <w:start w:val="1"/>
      <w:numFmt w:val="bullet"/>
      <w:lvlText w:val="•"/>
      <w:lvlJc w:val="left"/>
      <w:pPr>
        <w:tabs>
          <w:tab w:val="num" w:pos="5760"/>
        </w:tabs>
        <w:ind w:left="5760" w:hanging="360"/>
      </w:pPr>
      <w:rPr>
        <w:rFonts w:ascii="Arial" w:hAnsi="Arial" w:hint="default"/>
      </w:rPr>
    </w:lvl>
    <w:lvl w:ilvl="8" w:tplc="32C0760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E6635B3"/>
    <w:multiLevelType w:val="hybridMultilevel"/>
    <w:tmpl w:val="B41C18DC"/>
    <w:lvl w:ilvl="0" w:tplc="285822EA">
      <w:start w:val="1"/>
      <w:numFmt w:val="bullet"/>
      <w:lvlText w:val="•"/>
      <w:lvlJc w:val="left"/>
      <w:pPr>
        <w:tabs>
          <w:tab w:val="num" w:pos="720"/>
        </w:tabs>
        <w:ind w:left="720" w:hanging="360"/>
      </w:pPr>
      <w:rPr>
        <w:rFonts w:ascii="Arial" w:hAnsi="Arial" w:hint="default"/>
      </w:rPr>
    </w:lvl>
    <w:lvl w:ilvl="1" w:tplc="CD34D900" w:tentative="1">
      <w:start w:val="1"/>
      <w:numFmt w:val="bullet"/>
      <w:lvlText w:val="•"/>
      <w:lvlJc w:val="left"/>
      <w:pPr>
        <w:tabs>
          <w:tab w:val="num" w:pos="1440"/>
        </w:tabs>
        <w:ind w:left="1440" w:hanging="360"/>
      </w:pPr>
      <w:rPr>
        <w:rFonts w:ascii="Arial" w:hAnsi="Arial" w:hint="default"/>
      </w:rPr>
    </w:lvl>
    <w:lvl w:ilvl="2" w:tplc="97B8D38C" w:tentative="1">
      <w:start w:val="1"/>
      <w:numFmt w:val="bullet"/>
      <w:lvlText w:val="•"/>
      <w:lvlJc w:val="left"/>
      <w:pPr>
        <w:tabs>
          <w:tab w:val="num" w:pos="2160"/>
        </w:tabs>
        <w:ind w:left="2160" w:hanging="360"/>
      </w:pPr>
      <w:rPr>
        <w:rFonts w:ascii="Arial" w:hAnsi="Arial" w:hint="default"/>
      </w:rPr>
    </w:lvl>
    <w:lvl w:ilvl="3" w:tplc="22FA4EB6" w:tentative="1">
      <w:start w:val="1"/>
      <w:numFmt w:val="bullet"/>
      <w:lvlText w:val="•"/>
      <w:lvlJc w:val="left"/>
      <w:pPr>
        <w:tabs>
          <w:tab w:val="num" w:pos="2880"/>
        </w:tabs>
        <w:ind w:left="2880" w:hanging="360"/>
      </w:pPr>
      <w:rPr>
        <w:rFonts w:ascii="Arial" w:hAnsi="Arial" w:hint="default"/>
      </w:rPr>
    </w:lvl>
    <w:lvl w:ilvl="4" w:tplc="27D2142C" w:tentative="1">
      <w:start w:val="1"/>
      <w:numFmt w:val="bullet"/>
      <w:lvlText w:val="•"/>
      <w:lvlJc w:val="left"/>
      <w:pPr>
        <w:tabs>
          <w:tab w:val="num" w:pos="3600"/>
        </w:tabs>
        <w:ind w:left="3600" w:hanging="360"/>
      </w:pPr>
      <w:rPr>
        <w:rFonts w:ascii="Arial" w:hAnsi="Arial" w:hint="default"/>
      </w:rPr>
    </w:lvl>
    <w:lvl w:ilvl="5" w:tplc="3372F6D8" w:tentative="1">
      <w:start w:val="1"/>
      <w:numFmt w:val="bullet"/>
      <w:lvlText w:val="•"/>
      <w:lvlJc w:val="left"/>
      <w:pPr>
        <w:tabs>
          <w:tab w:val="num" w:pos="4320"/>
        </w:tabs>
        <w:ind w:left="4320" w:hanging="360"/>
      </w:pPr>
      <w:rPr>
        <w:rFonts w:ascii="Arial" w:hAnsi="Arial" w:hint="default"/>
      </w:rPr>
    </w:lvl>
    <w:lvl w:ilvl="6" w:tplc="5F8C0338" w:tentative="1">
      <w:start w:val="1"/>
      <w:numFmt w:val="bullet"/>
      <w:lvlText w:val="•"/>
      <w:lvlJc w:val="left"/>
      <w:pPr>
        <w:tabs>
          <w:tab w:val="num" w:pos="5040"/>
        </w:tabs>
        <w:ind w:left="5040" w:hanging="360"/>
      </w:pPr>
      <w:rPr>
        <w:rFonts w:ascii="Arial" w:hAnsi="Arial" w:hint="default"/>
      </w:rPr>
    </w:lvl>
    <w:lvl w:ilvl="7" w:tplc="C82A932A" w:tentative="1">
      <w:start w:val="1"/>
      <w:numFmt w:val="bullet"/>
      <w:lvlText w:val="•"/>
      <w:lvlJc w:val="left"/>
      <w:pPr>
        <w:tabs>
          <w:tab w:val="num" w:pos="5760"/>
        </w:tabs>
        <w:ind w:left="5760" w:hanging="360"/>
      </w:pPr>
      <w:rPr>
        <w:rFonts w:ascii="Arial" w:hAnsi="Arial" w:hint="default"/>
      </w:rPr>
    </w:lvl>
    <w:lvl w:ilvl="8" w:tplc="419A203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1E7307C"/>
    <w:multiLevelType w:val="multilevel"/>
    <w:tmpl w:val="7F86D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1B5C14"/>
    <w:multiLevelType w:val="hybridMultilevel"/>
    <w:tmpl w:val="219A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3C2ECD"/>
    <w:multiLevelType w:val="hybridMultilevel"/>
    <w:tmpl w:val="6FB26DE8"/>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13" w15:restartNumberingAfterBreak="0">
    <w:nsid w:val="490E50AC"/>
    <w:multiLevelType w:val="multilevel"/>
    <w:tmpl w:val="1A105BC6"/>
    <w:lvl w:ilvl="0">
      <w:start w:val="1"/>
      <w:numFmt w:val="decimal"/>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491909F6"/>
    <w:multiLevelType w:val="hybridMultilevel"/>
    <w:tmpl w:val="C93C98E6"/>
    <w:lvl w:ilvl="0" w:tplc="2FB488D0">
      <w:start w:val="1"/>
      <w:numFmt w:val="bullet"/>
      <w:lvlText w:val="•"/>
      <w:lvlJc w:val="left"/>
      <w:pPr>
        <w:tabs>
          <w:tab w:val="num" w:pos="720"/>
        </w:tabs>
        <w:ind w:left="720" w:hanging="360"/>
      </w:pPr>
      <w:rPr>
        <w:rFonts w:ascii="Arial" w:hAnsi="Arial" w:hint="default"/>
      </w:rPr>
    </w:lvl>
    <w:lvl w:ilvl="1" w:tplc="FD3C916A" w:tentative="1">
      <w:start w:val="1"/>
      <w:numFmt w:val="bullet"/>
      <w:lvlText w:val="•"/>
      <w:lvlJc w:val="left"/>
      <w:pPr>
        <w:tabs>
          <w:tab w:val="num" w:pos="1440"/>
        </w:tabs>
        <w:ind w:left="1440" w:hanging="360"/>
      </w:pPr>
      <w:rPr>
        <w:rFonts w:ascii="Arial" w:hAnsi="Arial" w:hint="default"/>
      </w:rPr>
    </w:lvl>
    <w:lvl w:ilvl="2" w:tplc="17D2446E" w:tentative="1">
      <w:start w:val="1"/>
      <w:numFmt w:val="bullet"/>
      <w:lvlText w:val="•"/>
      <w:lvlJc w:val="left"/>
      <w:pPr>
        <w:tabs>
          <w:tab w:val="num" w:pos="2160"/>
        </w:tabs>
        <w:ind w:left="2160" w:hanging="360"/>
      </w:pPr>
      <w:rPr>
        <w:rFonts w:ascii="Arial" w:hAnsi="Arial" w:hint="default"/>
      </w:rPr>
    </w:lvl>
    <w:lvl w:ilvl="3" w:tplc="96DA9C2E" w:tentative="1">
      <w:start w:val="1"/>
      <w:numFmt w:val="bullet"/>
      <w:lvlText w:val="•"/>
      <w:lvlJc w:val="left"/>
      <w:pPr>
        <w:tabs>
          <w:tab w:val="num" w:pos="2880"/>
        </w:tabs>
        <w:ind w:left="2880" w:hanging="360"/>
      </w:pPr>
      <w:rPr>
        <w:rFonts w:ascii="Arial" w:hAnsi="Arial" w:hint="default"/>
      </w:rPr>
    </w:lvl>
    <w:lvl w:ilvl="4" w:tplc="1F3A4286" w:tentative="1">
      <w:start w:val="1"/>
      <w:numFmt w:val="bullet"/>
      <w:lvlText w:val="•"/>
      <w:lvlJc w:val="left"/>
      <w:pPr>
        <w:tabs>
          <w:tab w:val="num" w:pos="3600"/>
        </w:tabs>
        <w:ind w:left="3600" w:hanging="360"/>
      </w:pPr>
      <w:rPr>
        <w:rFonts w:ascii="Arial" w:hAnsi="Arial" w:hint="default"/>
      </w:rPr>
    </w:lvl>
    <w:lvl w:ilvl="5" w:tplc="694C0A94" w:tentative="1">
      <w:start w:val="1"/>
      <w:numFmt w:val="bullet"/>
      <w:lvlText w:val="•"/>
      <w:lvlJc w:val="left"/>
      <w:pPr>
        <w:tabs>
          <w:tab w:val="num" w:pos="4320"/>
        </w:tabs>
        <w:ind w:left="4320" w:hanging="360"/>
      </w:pPr>
      <w:rPr>
        <w:rFonts w:ascii="Arial" w:hAnsi="Arial" w:hint="default"/>
      </w:rPr>
    </w:lvl>
    <w:lvl w:ilvl="6" w:tplc="4762F3B4" w:tentative="1">
      <w:start w:val="1"/>
      <w:numFmt w:val="bullet"/>
      <w:lvlText w:val="•"/>
      <w:lvlJc w:val="left"/>
      <w:pPr>
        <w:tabs>
          <w:tab w:val="num" w:pos="5040"/>
        </w:tabs>
        <w:ind w:left="5040" w:hanging="360"/>
      </w:pPr>
      <w:rPr>
        <w:rFonts w:ascii="Arial" w:hAnsi="Arial" w:hint="default"/>
      </w:rPr>
    </w:lvl>
    <w:lvl w:ilvl="7" w:tplc="08EE0688" w:tentative="1">
      <w:start w:val="1"/>
      <w:numFmt w:val="bullet"/>
      <w:lvlText w:val="•"/>
      <w:lvlJc w:val="left"/>
      <w:pPr>
        <w:tabs>
          <w:tab w:val="num" w:pos="5760"/>
        </w:tabs>
        <w:ind w:left="5760" w:hanging="360"/>
      </w:pPr>
      <w:rPr>
        <w:rFonts w:ascii="Arial" w:hAnsi="Arial" w:hint="default"/>
      </w:rPr>
    </w:lvl>
    <w:lvl w:ilvl="8" w:tplc="0B8A185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91D134D"/>
    <w:multiLevelType w:val="multilevel"/>
    <w:tmpl w:val="59DCC06C"/>
    <w:lvl w:ilvl="0">
      <w:start w:val="7"/>
      <w:numFmt w:val="decimal"/>
      <w:lvlText w:val="%1"/>
      <w:lvlJc w:val="left"/>
      <w:pPr>
        <w:ind w:left="360" w:hanging="360"/>
      </w:pPr>
      <w:rPr>
        <w:rFonts w:hint="default"/>
      </w:rPr>
    </w:lvl>
    <w:lvl w:ilvl="1">
      <w:start w:val="3"/>
      <w:numFmt w:val="decimal"/>
      <w:lvlText w:val="%1.%2"/>
      <w:lvlJc w:val="left"/>
      <w:pPr>
        <w:ind w:left="1063" w:hanging="36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3189" w:hanging="108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955" w:hanging="1440"/>
      </w:pPr>
      <w:rPr>
        <w:rFonts w:hint="default"/>
      </w:rPr>
    </w:lvl>
    <w:lvl w:ilvl="6">
      <w:start w:val="1"/>
      <w:numFmt w:val="decimal"/>
      <w:lvlText w:val="%1.%2.%3.%4.%5.%6.%7"/>
      <w:lvlJc w:val="left"/>
      <w:pPr>
        <w:ind w:left="5658" w:hanging="1440"/>
      </w:pPr>
      <w:rPr>
        <w:rFonts w:hint="default"/>
      </w:rPr>
    </w:lvl>
    <w:lvl w:ilvl="7">
      <w:start w:val="1"/>
      <w:numFmt w:val="decimal"/>
      <w:lvlText w:val="%1.%2.%3.%4.%5.%6.%7.%8"/>
      <w:lvlJc w:val="left"/>
      <w:pPr>
        <w:ind w:left="6721" w:hanging="1800"/>
      </w:pPr>
      <w:rPr>
        <w:rFonts w:hint="default"/>
      </w:rPr>
    </w:lvl>
    <w:lvl w:ilvl="8">
      <w:start w:val="1"/>
      <w:numFmt w:val="decimal"/>
      <w:lvlText w:val="%1.%2.%3.%4.%5.%6.%7.%8.%9"/>
      <w:lvlJc w:val="left"/>
      <w:pPr>
        <w:ind w:left="7784" w:hanging="2160"/>
      </w:pPr>
      <w:rPr>
        <w:rFonts w:hint="default"/>
      </w:rPr>
    </w:lvl>
  </w:abstractNum>
  <w:abstractNum w:abstractNumId="16" w15:restartNumberingAfterBreak="0">
    <w:nsid w:val="4DBF6B09"/>
    <w:multiLevelType w:val="hybridMultilevel"/>
    <w:tmpl w:val="055611F4"/>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15:restartNumberingAfterBreak="0">
    <w:nsid w:val="55950CD7"/>
    <w:multiLevelType w:val="multilevel"/>
    <w:tmpl w:val="84367D7A"/>
    <w:lvl w:ilvl="0">
      <w:start w:val="4"/>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15:restartNumberingAfterBreak="0">
    <w:nsid w:val="56762D59"/>
    <w:multiLevelType w:val="multilevel"/>
    <w:tmpl w:val="BD8AFD1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960" w:hanging="2160"/>
      </w:pPr>
      <w:rPr>
        <w:rFonts w:hint="default"/>
      </w:rPr>
    </w:lvl>
  </w:abstractNum>
  <w:abstractNum w:abstractNumId="19" w15:restartNumberingAfterBreak="0">
    <w:nsid w:val="59CB1C26"/>
    <w:multiLevelType w:val="multilevel"/>
    <w:tmpl w:val="12F48F82"/>
    <w:lvl w:ilvl="0">
      <w:start w:val="3"/>
      <w:numFmt w:val="decimal"/>
      <w:lvlText w:val="%1"/>
      <w:lvlJc w:val="left"/>
      <w:pPr>
        <w:ind w:left="600" w:hanging="600"/>
      </w:pPr>
      <w:rPr>
        <w:rFonts w:hint="default"/>
      </w:rPr>
    </w:lvl>
    <w:lvl w:ilvl="1">
      <w:start w:val="3"/>
      <w:numFmt w:val="decimal"/>
      <w:lvlText w:val="%1.%2"/>
      <w:lvlJc w:val="left"/>
      <w:pPr>
        <w:ind w:left="937" w:hanging="600"/>
      </w:pPr>
      <w:rPr>
        <w:rFonts w:hint="default"/>
      </w:rPr>
    </w:lvl>
    <w:lvl w:ilvl="2">
      <w:start w:val="2"/>
      <w:numFmt w:val="decimal"/>
      <w:lvlText w:val="%1.%2.%3"/>
      <w:lvlJc w:val="left"/>
      <w:pPr>
        <w:ind w:left="1394" w:hanging="720"/>
      </w:pPr>
      <w:rPr>
        <w:rFonts w:hint="default"/>
      </w:rPr>
    </w:lvl>
    <w:lvl w:ilvl="3">
      <w:start w:val="1"/>
      <w:numFmt w:val="decimal"/>
      <w:lvlText w:val="%1.%2.%3.%4"/>
      <w:lvlJc w:val="left"/>
      <w:pPr>
        <w:ind w:left="2091" w:hanging="1080"/>
      </w:pPr>
      <w:rPr>
        <w:rFonts w:hint="default"/>
      </w:rPr>
    </w:lvl>
    <w:lvl w:ilvl="4">
      <w:start w:val="1"/>
      <w:numFmt w:val="decimal"/>
      <w:lvlText w:val="%1.%2.%3.%4.%5"/>
      <w:lvlJc w:val="left"/>
      <w:pPr>
        <w:ind w:left="2428" w:hanging="1080"/>
      </w:pPr>
      <w:rPr>
        <w:rFonts w:hint="default"/>
      </w:rPr>
    </w:lvl>
    <w:lvl w:ilvl="5">
      <w:start w:val="1"/>
      <w:numFmt w:val="decimal"/>
      <w:lvlText w:val="%1.%2.%3.%4.%5.%6"/>
      <w:lvlJc w:val="left"/>
      <w:pPr>
        <w:ind w:left="3125" w:hanging="1440"/>
      </w:pPr>
      <w:rPr>
        <w:rFonts w:hint="default"/>
      </w:rPr>
    </w:lvl>
    <w:lvl w:ilvl="6">
      <w:start w:val="1"/>
      <w:numFmt w:val="decimal"/>
      <w:lvlText w:val="%1.%2.%3.%4.%5.%6.%7"/>
      <w:lvlJc w:val="left"/>
      <w:pPr>
        <w:ind w:left="3462" w:hanging="1440"/>
      </w:pPr>
      <w:rPr>
        <w:rFonts w:hint="default"/>
      </w:rPr>
    </w:lvl>
    <w:lvl w:ilvl="7">
      <w:start w:val="1"/>
      <w:numFmt w:val="decimal"/>
      <w:lvlText w:val="%1.%2.%3.%4.%5.%6.%7.%8"/>
      <w:lvlJc w:val="left"/>
      <w:pPr>
        <w:ind w:left="4159" w:hanging="1800"/>
      </w:pPr>
      <w:rPr>
        <w:rFonts w:hint="default"/>
      </w:rPr>
    </w:lvl>
    <w:lvl w:ilvl="8">
      <w:start w:val="1"/>
      <w:numFmt w:val="decimal"/>
      <w:lvlText w:val="%1.%2.%3.%4.%5.%6.%7.%8.%9"/>
      <w:lvlJc w:val="left"/>
      <w:pPr>
        <w:ind w:left="4856" w:hanging="2160"/>
      </w:pPr>
      <w:rPr>
        <w:rFonts w:hint="default"/>
      </w:rPr>
    </w:lvl>
  </w:abstractNum>
  <w:abstractNum w:abstractNumId="20" w15:restartNumberingAfterBreak="0">
    <w:nsid w:val="637D0F0D"/>
    <w:multiLevelType w:val="hybridMultilevel"/>
    <w:tmpl w:val="34D09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A06651"/>
    <w:multiLevelType w:val="hybridMultilevel"/>
    <w:tmpl w:val="020AB2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AD8258F"/>
    <w:multiLevelType w:val="hybridMultilevel"/>
    <w:tmpl w:val="54383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20622D"/>
    <w:multiLevelType w:val="hybridMultilevel"/>
    <w:tmpl w:val="47528748"/>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24" w15:restartNumberingAfterBreak="0">
    <w:nsid w:val="6C473AEF"/>
    <w:multiLevelType w:val="multilevel"/>
    <w:tmpl w:val="2E10A478"/>
    <w:lvl w:ilvl="0">
      <w:start w:val="8"/>
      <w:numFmt w:val="decimal"/>
      <w:lvlText w:val="%1"/>
      <w:lvlJc w:val="left"/>
      <w:pPr>
        <w:ind w:left="360" w:hanging="360"/>
      </w:pPr>
      <w:rPr>
        <w:rFonts w:hint="default"/>
      </w:rPr>
    </w:lvl>
    <w:lvl w:ilvl="1">
      <w:start w:val="1"/>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25" w15:restartNumberingAfterBreak="0">
    <w:nsid w:val="73042B15"/>
    <w:multiLevelType w:val="multilevel"/>
    <w:tmpl w:val="DF401ED0"/>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BAB1398"/>
    <w:multiLevelType w:val="multilevel"/>
    <w:tmpl w:val="1766E850"/>
    <w:lvl w:ilvl="0">
      <w:start w:val="5"/>
      <w:numFmt w:val="decimal"/>
      <w:lvlText w:val="%1."/>
      <w:lvlJc w:val="left"/>
      <w:pPr>
        <w:ind w:left="360" w:hanging="360"/>
      </w:pPr>
      <w:rPr>
        <w:rFonts w:hint="default"/>
      </w:rPr>
    </w:lvl>
    <w:lvl w:ilvl="1">
      <w:start w:val="1"/>
      <w:numFmt w:val="decimal"/>
      <w:isLgl/>
      <w:lvlText w:val="%1.%2"/>
      <w:lvlJc w:val="left"/>
      <w:pPr>
        <w:ind w:left="703" w:hanging="420"/>
      </w:pPr>
      <w:rPr>
        <w:rFonts w:hint="default"/>
      </w:rPr>
    </w:lvl>
    <w:lvl w:ilvl="2">
      <w:start w:val="1"/>
      <w:numFmt w:val="decimal"/>
      <w:isLgl/>
      <w:lvlText w:val="%1.%2.%3"/>
      <w:lvlJc w:val="left"/>
      <w:pPr>
        <w:ind w:left="2304" w:hanging="720"/>
      </w:pPr>
      <w:rPr>
        <w:rFonts w:hint="default"/>
      </w:rPr>
    </w:lvl>
    <w:lvl w:ilvl="3">
      <w:start w:val="1"/>
      <w:numFmt w:val="decimal"/>
      <w:isLgl/>
      <w:lvlText w:val="%1.%2.%3.%4"/>
      <w:lvlJc w:val="left"/>
      <w:pPr>
        <w:ind w:left="3456" w:hanging="1080"/>
      </w:pPr>
      <w:rPr>
        <w:rFonts w:hint="default"/>
      </w:rPr>
    </w:lvl>
    <w:lvl w:ilvl="4">
      <w:start w:val="1"/>
      <w:numFmt w:val="decimal"/>
      <w:isLgl/>
      <w:lvlText w:val="%1.%2.%3.%4.%5"/>
      <w:lvlJc w:val="left"/>
      <w:pPr>
        <w:ind w:left="4248"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92" w:hanging="1440"/>
      </w:pPr>
      <w:rPr>
        <w:rFonts w:hint="default"/>
      </w:rPr>
    </w:lvl>
    <w:lvl w:ilvl="7">
      <w:start w:val="1"/>
      <w:numFmt w:val="decimal"/>
      <w:isLgl/>
      <w:lvlText w:val="%1.%2.%3.%4.%5.%6.%7.%8"/>
      <w:lvlJc w:val="left"/>
      <w:pPr>
        <w:ind w:left="7344" w:hanging="1800"/>
      </w:pPr>
      <w:rPr>
        <w:rFonts w:hint="default"/>
      </w:rPr>
    </w:lvl>
    <w:lvl w:ilvl="8">
      <w:start w:val="1"/>
      <w:numFmt w:val="decimal"/>
      <w:isLgl/>
      <w:lvlText w:val="%1.%2.%3.%4.%5.%6.%7.%8.%9"/>
      <w:lvlJc w:val="left"/>
      <w:pPr>
        <w:ind w:left="8496" w:hanging="2160"/>
      </w:pPr>
      <w:rPr>
        <w:rFonts w:hint="default"/>
      </w:rPr>
    </w:lvl>
  </w:abstractNum>
  <w:abstractNum w:abstractNumId="27" w15:restartNumberingAfterBreak="0">
    <w:nsid w:val="7CB73F8A"/>
    <w:multiLevelType w:val="hybridMultilevel"/>
    <w:tmpl w:val="A1FE1F36"/>
    <w:lvl w:ilvl="0" w:tplc="BB30BCC2">
      <w:start w:val="1"/>
      <w:numFmt w:val="decimal"/>
      <w:lvlText w:val="%1."/>
      <w:lvlJc w:val="left"/>
      <w:pPr>
        <w:ind w:left="1169" w:hanging="495"/>
      </w:pPr>
      <w:rPr>
        <w:rFonts w:ascii="Times New Roman" w:eastAsia="Times New Roman" w:hAnsi="Times New Roman" w:cs="Times New Roman"/>
      </w:rPr>
    </w:lvl>
    <w:lvl w:ilvl="1" w:tplc="40090019" w:tentative="1">
      <w:start w:val="1"/>
      <w:numFmt w:val="lowerLetter"/>
      <w:lvlText w:val="%2."/>
      <w:lvlJc w:val="left"/>
      <w:pPr>
        <w:ind w:left="1754" w:hanging="360"/>
      </w:pPr>
    </w:lvl>
    <w:lvl w:ilvl="2" w:tplc="4009001B" w:tentative="1">
      <w:start w:val="1"/>
      <w:numFmt w:val="lowerRoman"/>
      <w:lvlText w:val="%3."/>
      <w:lvlJc w:val="right"/>
      <w:pPr>
        <w:ind w:left="2474" w:hanging="180"/>
      </w:pPr>
    </w:lvl>
    <w:lvl w:ilvl="3" w:tplc="4009000F" w:tentative="1">
      <w:start w:val="1"/>
      <w:numFmt w:val="decimal"/>
      <w:lvlText w:val="%4."/>
      <w:lvlJc w:val="left"/>
      <w:pPr>
        <w:ind w:left="3194" w:hanging="360"/>
      </w:pPr>
    </w:lvl>
    <w:lvl w:ilvl="4" w:tplc="40090019" w:tentative="1">
      <w:start w:val="1"/>
      <w:numFmt w:val="lowerLetter"/>
      <w:lvlText w:val="%5."/>
      <w:lvlJc w:val="left"/>
      <w:pPr>
        <w:ind w:left="3914" w:hanging="360"/>
      </w:pPr>
    </w:lvl>
    <w:lvl w:ilvl="5" w:tplc="4009001B" w:tentative="1">
      <w:start w:val="1"/>
      <w:numFmt w:val="lowerRoman"/>
      <w:lvlText w:val="%6."/>
      <w:lvlJc w:val="right"/>
      <w:pPr>
        <w:ind w:left="4634" w:hanging="180"/>
      </w:pPr>
    </w:lvl>
    <w:lvl w:ilvl="6" w:tplc="4009000F" w:tentative="1">
      <w:start w:val="1"/>
      <w:numFmt w:val="decimal"/>
      <w:lvlText w:val="%7."/>
      <w:lvlJc w:val="left"/>
      <w:pPr>
        <w:ind w:left="5354" w:hanging="360"/>
      </w:pPr>
    </w:lvl>
    <w:lvl w:ilvl="7" w:tplc="40090019" w:tentative="1">
      <w:start w:val="1"/>
      <w:numFmt w:val="lowerLetter"/>
      <w:lvlText w:val="%8."/>
      <w:lvlJc w:val="left"/>
      <w:pPr>
        <w:ind w:left="6074" w:hanging="360"/>
      </w:pPr>
    </w:lvl>
    <w:lvl w:ilvl="8" w:tplc="4009001B" w:tentative="1">
      <w:start w:val="1"/>
      <w:numFmt w:val="lowerRoman"/>
      <w:lvlText w:val="%9."/>
      <w:lvlJc w:val="right"/>
      <w:pPr>
        <w:ind w:left="6794" w:hanging="180"/>
      </w:pPr>
    </w:lvl>
  </w:abstractNum>
  <w:num w:numId="1">
    <w:abstractNumId w:val="13"/>
  </w:num>
  <w:num w:numId="2">
    <w:abstractNumId w:val="11"/>
  </w:num>
  <w:num w:numId="3">
    <w:abstractNumId w:val="22"/>
  </w:num>
  <w:num w:numId="4">
    <w:abstractNumId w:val="20"/>
  </w:num>
  <w:num w:numId="5">
    <w:abstractNumId w:val="8"/>
  </w:num>
  <w:num w:numId="6">
    <w:abstractNumId w:val="9"/>
  </w:num>
  <w:num w:numId="7">
    <w:abstractNumId w:val="0"/>
  </w:num>
  <w:num w:numId="8">
    <w:abstractNumId w:val="14"/>
  </w:num>
  <w:num w:numId="9">
    <w:abstractNumId w:val="16"/>
  </w:num>
  <w:num w:numId="10">
    <w:abstractNumId w:val="26"/>
  </w:num>
  <w:num w:numId="11">
    <w:abstractNumId w:val="17"/>
  </w:num>
  <w:num w:numId="12">
    <w:abstractNumId w:val="2"/>
  </w:num>
  <w:num w:numId="13">
    <w:abstractNumId w:val="21"/>
  </w:num>
  <w:num w:numId="14">
    <w:abstractNumId w:val="10"/>
  </w:num>
  <w:num w:numId="15">
    <w:abstractNumId w:val="1"/>
  </w:num>
  <w:num w:numId="16">
    <w:abstractNumId w:val="3"/>
  </w:num>
  <w:num w:numId="17">
    <w:abstractNumId w:val="4"/>
  </w:num>
  <w:num w:numId="18">
    <w:abstractNumId w:val="19"/>
  </w:num>
  <w:num w:numId="19">
    <w:abstractNumId w:val="27"/>
  </w:num>
  <w:num w:numId="20">
    <w:abstractNumId w:val="6"/>
  </w:num>
  <w:num w:numId="21">
    <w:abstractNumId w:val="18"/>
  </w:num>
  <w:num w:numId="22">
    <w:abstractNumId w:val="23"/>
  </w:num>
  <w:num w:numId="23">
    <w:abstractNumId w:val="12"/>
  </w:num>
  <w:num w:numId="24">
    <w:abstractNumId w:val="5"/>
  </w:num>
  <w:num w:numId="25">
    <w:abstractNumId w:val="15"/>
  </w:num>
  <w:num w:numId="26">
    <w:abstractNumId w:val="25"/>
  </w:num>
  <w:num w:numId="27">
    <w:abstractNumId w:val="7"/>
  </w:num>
  <w:num w:numId="28">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4F9"/>
    <w:rsid w:val="0000632C"/>
    <w:rsid w:val="00015ABB"/>
    <w:rsid w:val="00017564"/>
    <w:rsid w:val="000277F4"/>
    <w:rsid w:val="00036289"/>
    <w:rsid w:val="00051195"/>
    <w:rsid w:val="0006298E"/>
    <w:rsid w:val="00087A65"/>
    <w:rsid w:val="000B631D"/>
    <w:rsid w:val="000B7695"/>
    <w:rsid w:val="000C0068"/>
    <w:rsid w:val="000D1304"/>
    <w:rsid w:val="000E3CB2"/>
    <w:rsid w:val="001059B0"/>
    <w:rsid w:val="001448BF"/>
    <w:rsid w:val="001470FB"/>
    <w:rsid w:val="001475E6"/>
    <w:rsid w:val="00151D6E"/>
    <w:rsid w:val="001607C5"/>
    <w:rsid w:val="0017514B"/>
    <w:rsid w:val="00181D75"/>
    <w:rsid w:val="001B6543"/>
    <w:rsid w:val="001C2EC5"/>
    <w:rsid w:val="001E6B61"/>
    <w:rsid w:val="001F4426"/>
    <w:rsid w:val="002072D4"/>
    <w:rsid w:val="0026483D"/>
    <w:rsid w:val="00286465"/>
    <w:rsid w:val="00290E5F"/>
    <w:rsid w:val="002B0D98"/>
    <w:rsid w:val="002B3809"/>
    <w:rsid w:val="002C4509"/>
    <w:rsid w:val="002D173E"/>
    <w:rsid w:val="002E08BA"/>
    <w:rsid w:val="00301DA0"/>
    <w:rsid w:val="00305B65"/>
    <w:rsid w:val="003203B4"/>
    <w:rsid w:val="00322CA1"/>
    <w:rsid w:val="00333001"/>
    <w:rsid w:val="00357521"/>
    <w:rsid w:val="0038041E"/>
    <w:rsid w:val="003912A5"/>
    <w:rsid w:val="00394F0B"/>
    <w:rsid w:val="003B2E30"/>
    <w:rsid w:val="003B54F9"/>
    <w:rsid w:val="003C5AA7"/>
    <w:rsid w:val="003C7884"/>
    <w:rsid w:val="003D450D"/>
    <w:rsid w:val="003D659A"/>
    <w:rsid w:val="003D7893"/>
    <w:rsid w:val="003E2A0F"/>
    <w:rsid w:val="003E4720"/>
    <w:rsid w:val="00414C38"/>
    <w:rsid w:val="0043061E"/>
    <w:rsid w:val="004511FB"/>
    <w:rsid w:val="00453895"/>
    <w:rsid w:val="0045666F"/>
    <w:rsid w:val="00467104"/>
    <w:rsid w:val="00494FF8"/>
    <w:rsid w:val="004C5DBA"/>
    <w:rsid w:val="004D1B6B"/>
    <w:rsid w:val="004D43C8"/>
    <w:rsid w:val="004E6B89"/>
    <w:rsid w:val="0050287A"/>
    <w:rsid w:val="00502B0B"/>
    <w:rsid w:val="00511E5A"/>
    <w:rsid w:val="00531153"/>
    <w:rsid w:val="00533409"/>
    <w:rsid w:val="005408F6"/>
    <w:rsid w:val="00570218"/>
    <w:rsid w:val="0059659C"/>
    <w:rsid w:val="005A7C29"/>
    <w:rsid w:val="005B4730"/>
    <w:rsid w:val="005C2327"/>
    <w:rsid w:val="005E4BAA"/>
    <w:rsid w:val="006218C3"/>
    <w:rsid w:val="00621B47"/>
    <w:rsid w:val="006452B3"/>
    <w:rsid w:val="00674104"/>
    <w:rsid w:val="006A3CBB"/>
    <w:rsid w:val="006D2845"/>
    <w:rsid w:val="006E1A39"/>
    <w:rsid w:val="006F1E76"/>
    <w:rsid w:val="007016AA"/>
    <w:rsid w:val="00702B48"/>
    <w:rsid w:val="00703454"/>
    <w:rsid w:val="00705C98"/>
    <w:rsid w:val="007202EB"/>
    <w:rsid w:val="00727D05"/>
    <w:rsid w:val="00772247"/>
    <w:rsid w:val="007B2553"/>
    <w:rsid w:val="007B51C3"/>
    <w:rsid w:val="007B6A35"/>
    <w:rsid w:val="007B7FA8"/>
    <w:rsid w:val="007D2E95"/>
    <w:rsid w:val="007D4501"/>
    <w:rsid w:val="007F540A"/>
    <w:rsid w:val="008054D1"/>
    <w:rsid w:val="00807055"/>
    <w:rsid w:val="00824505"/>
    <w:rsid w:val="00827987"/>
    <w:rsid w:val="00840D09"/>
    <w:rsid w:val="00842DBC"/>
    <w:rsid w:val="00847DE2"/>
    <w:rsid w:val="00857C4D"/>
    <w:rsid w:val="00861520"/>
    <w:rsid w:val="00861FF1"/>
    <w:rsid w:val="008747A0"/>
    <w:rsid w:val="0088536A"/>
    <w:rsid w:val="00886844"/>
    <w:rsid w:val="008A0032"/>
    <w:rsid w:val="008A15E2"/>
    <w:rsid w:val="008B58DB"/>
    <w:rsid w:val="008E182D"/>
    <w:rsid w:val="00915CC0"/>
    <w:rsid w:val="00951443"/>
    <w:rsid w:val="00987D46"/>
    <w:rsid w:val="009A064C"/>
    <w:rsid w:val="009B06C0"/>
    <w:rsid w:val="009B4074"/>
    <w:rsid w:val="009B65E4"/>
    <w:rsid w:val="009D3B72"/>
    <w:rsid w:val="009D40B3"/>
    <w:rsid w:val="009D5599"/>
    <w:rsid w:val="009D78D1"/>
    <w:rsid w:val="009F1536"/>
    <w:rsid w:val="00A1270C"/>
    <w:rsid w:val="00A22652"/>
    <w:rsid w:val="00A374C7"/>
    <w:rsid w:val="00A47D8E"/>
    <w:rsid w:val="00A6200D"/>
    <w:rsid w:val="00A6227B"/>
    <w:rsid w:val="00A640FD"/>
    <w:rsid w:val="00A8541E"/>
    <w:rsid w:val="00AA17B6"/>
    <w:rsid w:val="00AB00CB"/>
    <w:rsid w:val="00AC2B53"/>
    <w:rsid w:val="00AD1429"/>
    <w:rsid w:val="00AD683B"/>
    <w:rsid w:val="00AD76D4"/>
    <w:rsid w:val="00AE1296"/>
    <w:rsid w:val="00B1645F"/>
    <w:rsid w:val="00B3359D"/>
    <w:rsid w:val="00B61B7B"/>
    <w:rsid w:val="00B70D7B"/>
    <w:rsid w:val="00B83380"/>
    <w:rsid w:val="00B9183C"/>
    <w:rsid w:val="00B92B8B"/>
    <w:rsid w:val="00BA24C6"/>
    <w:rsid w:val="00BB6CBB"/>
    <w:rsid w:val="00BF0A4A"/>
    <w:rsid w:val="00BF0F8E"/>
    <w:rsid w:val="00C134A0"/>
    <w:rsid w:val="00C17954"/>
    <w:rsid w:val="00C221B4"/>
    <w:rsid w:val="00C2327E"/>
    <w:rsid w:val="00C23870"/>
    <w:rsid w:val="00C4634D"/>
    <w:rsid w:val="00C50A1C"/>
    <w:rsid w:val="00C87C3C"/>
    <w:rsid w:val="00C90918"/>
    <w:rsid w:val="00C910BB"/>
    <w:rsid w:val="00C94E9E"/>
    <w:rsid w:val="00C94FA8"/>
    <w:rsid w:val="00CC59DE"/>
    <w:rsid w:val="00CD2AD5"/>
    <w:rsid w:val="00CF7DA6"/>
    <w:rsid w:val="00D05D25"/>
    <w:rsid w:val="00D54EDF"/>
    <w:rsid w:val="00D92C5D"/>
    <w:rsid w:val="00D966D2"/>
    <w:rsid w:val="00DA3D84"/>
    <w:rsid w:val="00DA7CFE"/>
    <w:rsid w:val="00DB2DF5"/>
    <w:rsid w:val="00DC3F6D"/>
    <w:rsid w:val="00DF476B"/>
    <w:rsid w:val="00E010D7"/>
    <w:rsid w:val="00E11B8B"/>
    <w:rsid w:val="00E13B3D"/>
    <w:rsid w:val="00E2062A"/>
    <w:rsid w:val="00E33403"/>
    <w:rsid w:val="00E366F1"/>
    <w:rsid w:val="00E9665E"/>
    <w:rsid w:val="00E97EB7"/>
    <w:rsid w:val="00EA7AB0"/>
    <w:rsid w:val="00EB1001"/>
    <w:rsid w:val="00EC7A2B"/>
    <w:rsid w:val="00EE60B4"/>
    <w:rsid w:val="00EF6F2A"/>
    <w:rsid w:val="00F03D51"/>
    <w:rsid w:val="00F1544F"/>
    <w:rsid w:val="00F331E1"/>
    <w:rsid w:val="00F42FB0"/>
    <w:rsid w:val="00F53258"/>
    <w:rsid w:val="00F5366B"/>
    <w:rsid w:val="00F6162C"/>
    <w:rsid w:val="00F7172D"/>
    <w:rsid w:val="00F820B3"/>
    <w:rsid w:val="00FA1D9E"/>
    <w:rsid w:val="00FD6D8F"/>
    <w:rsid w:val="00FE32AA"/>
    <w:rsid w:val="00FF2FBC"/>
    <w:rsid w:val="00FF79BD"/>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E3EB9"/>
  <w15:docId w15:val="{5E9E2567-2C37-4EE8-9111-CBC863588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1FB"/>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3B54F9"/>
    <w:pPr>
      <w:keepNext/>
      <w:outlineLvl w:val="0"/>
    </w:pPr>
    <w:rPr>
      <w:b/>
      <w:bCs/>
      <w:sz w:val="20"/>
    </w:rPr>
  </w:style>
  <w:style w:type="paragraph" w:styleId="Heading3">
    <w:name w:val="heading 3"/>
    <w:basedOn w:val="Normal"/>
    <w:next w:val="Normal"/>
    <w:link w:val="Heading3Char"/>
    <w:uiPriority w:val="9"/>
    <w:unhideWhenUsed/>
    <w:qFormat/>
    <w:rsid w:val="00B70D7B"/>
    <w:pPr>
      <w:keepNext/>
      <w:keepLines/>
      <w:spacing w:before="40"/>
      <w:outlineLvl w:val="2"/>
    </w:pPr>
    <w:rPr>
      <w:rFonts w:asciiTheme="majorHAnsi" w:eastAsiaTheme="majorEastAsia" w:hAnsiTheme="majorHAnsi" w:cstheme="majorBidi"/>
      <w:color w:val="1F4D78" w:themeColor="accent1" w:themeShade="7F"/>
    </w:rPr>
  </w:style>
  <w:style w:type="paragraph" w:styleId="Heading5">
    <w:name w:val="heading 5"/>
    <w:basedOn w:val="Normal"/>
    <w:next w:val="Normal"/>
    <w:link w:val="Heading5Char"/>
    <w:qFormat/>
    <w:rsid w:val="003B54F9"/>
    <w:pPr>
      <w:keepNext/>
      <w:ind w:left="360"/>
      <w:jc w:val="center"/>
      <w:outlineLvl w:val="4"/>
    </w:pPr>
    <w:rPr>
      <w:b/>
      <w:bCs/>
    </w:rPr>
  </w:style>
  <w:style w:type="paragraph" w:styleId="Heading6">
    <w:name w:val="heading 6"/>
    <w:basedOn w:val="Normal"/>
    <w:next w:val="Normal"/>
    <w:link w:val="Heading6Char"/>
    <w:qFormat/>
    <w:rsid w:val="003B54F9"/>
    <w:pPr>
      <w:keepNext/>
      <w:ind w:left="360"/>
      <w:jc w:val="center"/>
      <w:outlineLvl w:val="5"/>
    </w:pPr>
    <w:rPr>
      <w:u w:val="single"/>
    </w:rPr>
  </w:style>
  <w:style w:type="paragraph" w:styleId="Heading7">
    <w:name w:val="heading 7"/>
    <w:basedOn w:val="Normal"/>
    <w:next w:val="Normal"/>
    <w:link w:val="Heading7Char"/>
    <w:qFormat/>
    <w:rsid w:val="003B54F9"/>
    <w:pPr>
      <w:keepNext/>
      <w:jc w:val="center"/>
      <w:outlineLvl w:val="6"/>
    </w:pPr>
    <w:rPr>
      <w:b/>
      <w:bCs/>
    </w:rPr>
  </w:style>
  <w:style w:type="paragraph" w:styleId="Heading8">
    <w:name w:val="heading 8"/>
    <w:basedOn w:val="Normal"/>
    <w:next w:val="Normal"/>
    <w:link w:val="Heading8Char"/>
    <w:qFormat/>
    <w:rsid w:val="003B54F9"/>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54F9"/>
    <w:rPr>
      <w:rFonts w:ascii="Times New Roman" w:eastAsia="Times New Roman" w:hAnsi="Times New Roman" w:cs="Times New Roman"/>
      <w:b/>
      <w:bCs/>
      <w:sz w:val="20"/>
      <w:szCs w:val="24"/>
      <w:lang w:val="en-US"/>
    </w:rPr>
  </w:style>
  <w:style w:type="character" w:customStyle="1" w:styleId="Heading5Char">
    <w:name w:val="Heading 5 Char"/>
    <w:basedOn w:val="DefaultParagraphFont"/>
    <w:link w:val="Heading5"/>
    <w:rsid w:val="003B54F9"/>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3B54F9"/>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sid w:val="003B54F9"/>
    <w:rPr>
      <w:rFonts w:ascii="Times New Roman" w:eastAsia="Times New Roman" w:hAnsi="Times New Roman" w:cs="Times New Roman"/>
      <w:b/>
      <w:bCs/>
      <w:sz w:val="24"/>
      <w:szCs w:val="24"/>
      <w:lang w:val="en-US"/>
    </w:rPr>
  </w:style>
  <w:style w:type="character" w:customStyle="1" w:styleId="Heading8Char">
    <w:name w:val="Heading 8 Char"/>
    <w:basedOn w:val="DefaultParagraphFont"/>
    <w:link w:val="Heading8"/>
    <w:rsid w:val="003B54F9"/>
    <w:rPr>
      <w:rFonts w:ascii="Times New Roman" w:eastAsia="Times New Roman" w:hAnsi="Times New Roman" w:cs="Times New Roman"/>
      <w:b/>
      <w:bCs/>
      <w:sz w:val="28"/>
      <w:szCs w:val="24"/>
      <w:lang w:val="en-US"/>
    </w:rPr>
  </w:style>
  <w:style w:type="paragraph" w:styleId="BodyText">
    <w:name w:val="Body Text"/>
    <w:basedOn w:val="Normal"/>
    <w:link w:val="BodyTextChar"/>
    <w:rsid w:val="003B54F9"/>
    <w:pPr>
      <w:spacing w:line="480" w:lineRule="auto"/>
      <w:jc w:val="both"/>
    </w:pPr>
  </w:style>
  <w:style w:type="character" w:customStyle="1" w:styleId="BodyTextChar">
    <w:name w:val="Body Text Char"/>
    <w:basedOn w:val="DefaultParagraphFont"/>
    <w:link w:val="BodyText"/>
    <w:rsid w:val="003B54F9"/>
    <w:rPr>
      <w:rFonts w:ascii="Times New Roman" w:eastAsia="Times New Roman" w:hAnsi="Times New Roman" w:cs="Times New Roman"/>
      <w:sz w:val="24"/>
      <w:szCs w:val="24"/>
      <w:lang w:val="en-US"/>
    </w:rPr>
  </w:style>
  <w:style w:type="paragraph" w:styleId="BodyText2">
    <w:name w:val="Body Text 2"/>
    <w:basedOn w:val="Normal"/>
    <w:link w:val="BodyText2Char"/>
    <w:rsid w:val="003B54F9"/>
    <w:pPr>
      <w:spacing w:line="360" w:lineRule="auto"/>
      <w:jc w:val="center"/>
    </w:pPr>
    <w:rPr>
      <w:b/>
      <w:bCs/>
      <w:sz w:val="36"/>
    </w:rPr>
  </w:style>
  <w:style w:type="character" w:customStyle="1" w:styleId="BodyText2Char">
    <w:name w:val="Body Text 2 Char"/>
    <w:basedOn w:val="DefaultParagraphFont"/>
    <w:link w:val="BodyText2"/>
    <w:rsid w:val="003B54F9"/>
    <w:rPr>
      <w:rFonts w:ascii="Times New Roman" w:eastAsia="Times New Roman" w:hAnsi="Times New Roman" w:cs="Times New Roman"/>
      <w:b/>
      <w:bCs/>
      <w:sz w:val="36"/>
      <w:szCs w:val="24"/>
      <w:lang w:val="en-US"/>
    </w:rPr>
  </w:style>
  <w:style w:type="paragraph" w:styleId="Header">
    <w:name w:val="header"/>
    <w:basedOn w:val="Normal"/>
    <w:link w:val="HeaderChar"/>
    <w:uiPriority w:val="99"/>
    <w:unhideWhenUsed/>
    <w:rsid w:val="003B54F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B54F9"/>
    <w:rPr>
      <w:lang w:val="en-US"/>
    </w:rPr>
  </w:style>
  <w:style w:type="paragraph" w:styleId="BalloonText">
    <w:name w:val="Balloon Text"/>
    <w:basedOn w:val="Normal"/>
    <w:link w:val="BalloonTextChar"/>
    <w:uiPriority w:val="99"/>
    <w:semiHidden/>
    <w:unhideWhenUsed/>
    <w:rsid w:val="004E6B8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B89"/>
    <w:rPr>
      <w:rFonts w:ascii="Segoe UI" w:eastAsia="Times New Roman" w:hAnsi="Segoe UI" w:cs="Segoe UI"/>
      <w:sz w:val="18"/>
      <w:szCs w:val="18"/>
      <w:lang w:val="en-US"/>
    </w:rPr>
  </w:style>
  <w:style w:type="paragraph" w:styleId="ListParagraph">
    <w:name w:val="List Paragraph"/>
    <w:basedOn w:val="Normal"/>
    <w:uiPriority w:val="34"/>
    <w:qFormat/>
    <w:rsid w:val="004E6B89"/>
    <w:pPr>
      <w:ind w:left="720"/>
      <w:contextualSpacing/>
    </w:pPr>
  </w:style>
  <w:style w:type="paragraph" w:styleId="NormalWeb">
    <w:name w:val="Normal (Web)"/>
    <w:basedOn w:val="Normal"/>
    <w:link w:val="NormalWebChar"/>
    <w:uiPriority w:val="99"/>
    <w:unhideWhenUsed/>
    <w:rsid w:val="007D2E95"/>
    <w:pPr>
      <w:spacing w:before="100" w:beforeAutospacing="1" w:after="100" w:afterAutospacing="1"/>
    </w:pPr>
    <w:rPr>
      <w:lang w:val="en-IN" w:eastAsia="en-IN"/>
    </w:rPr>
  </w:style>
  <w:style w:type="table" w:styleId="TableGrid">
    <w:name w:val="Table Grid"/>
    <w:basedOn w:val="TableNormal"/>
    <w:uiPriority w:val="39"/>
    <w:rsid w:val="0082798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List1">
    <w:name w:val="Light List1"/>
    <w:basedOn w:val="TableNormal"/>
    <w:uiPriority w:val="61"/>
    <w:rsid w:val="0082798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E97EB7"/>
    <w:rPr>
      <w:color w:val="0563C1" w:themeColor="hyperlink"/>
      <w:u w:val="single"/>
    </w:rPr>
  </w:style>
  <w:style w:type="character" w:styleId="Strong">
    <w:name w:val="Strong"/>
    <w:basedOn w:val="DefaultParagraphFont"/>
    <w:uiPriority w:val="22"/>
    <w:qFormat/>
    <w:rsid w:val="00494FF8"/>
    <w:rPr>
      <w:b/>
      <w:bCs/>
    </w:rPr>
  </w:style>
  <w:style w:type="character" w:customStyle="1" w:styleId="apple-converted-space">
    <w:name w:val="apple-converted-space"/>
    <w:basedOn w:val="DefaultParagraphFont"/>
    <w:rsid w:val="0059659C"/>
  </w:style>
  <w:style w:type="character" w:customStyle="1" w:styleId="Heading3Char">
    <w:name w:val="Heading 3 Char"/>
    <w:basedOn w:val="DefaultParagraphFont"/>
    <w:link w:val="Heading3"/>
    <w:uiPriority w:val="9"/>
    <w:rsid w:val="00B70D7B"/>
    <w:rPr>
      <w:rFonts w:asciiTheme="majorHAnsi" w:eastAsiaTheme="majorEastAsia" w:hAnsiTheme="majorHAnsi" w:cstheme="majorBidi"/>
      <w:color w:val="1F4D78" w:themeColor="accent1" w:themeShade="7F"/>
      <w:sz w:val="24"/>
      <w:szCs w:val="24"/>
      <w:lang w:val="en-US"/>
    </w:rPr>
  </w:style>
  <w:style w:type="character" w:styleId="Emphasis">
    <w:name w:val="Emphasis"/>
    <w:basedOn w:val="DefaultParagraphFont"/>
    <w:uiPriority w:val="20"/>
    <w:qFormat/>
    <w:rsid w:val="00B70D7B"/>
    <w:rPr>
      <w:i/>
      <w:iCs/>
    </w:rPr>
  </w:style>
  <w:style w:type="character" w:styleId="HTMLCode">
    <w:name w:val="HTML Code"/>
    <w:basedOn w:val="DefaultParagraphFont"/>
    <w:semiHidden/>
    <w:unhideWhenUsed/>
    <w:rsid w:val="00B70D7B"/>
    <w:rPr>
      <w:rFonts w:ascii="Courier New" w:eastAsia="Times New Roman" w:hAnsi="Courier New" w:cs="Courier New" w:hint="default"/>
      <w:sz w:val="20"/>
      <w:szCs w:val="20"/>
    </w:rPr>
  </w:style>
  <w:style w:type="paragraph" w:customStyle="1" w:styleId="figurecaption">
    <w:name w:val="figurecaption"/>
    <w:basedOn w:val="Normal"/>
    <w:uiPriority w:val="99"/>
    <w:rsid w:val="00B70D7B"/>
    <w:pPr>
      <w:spacing w:before="100" w:beforeAutospacing="1" w:after="100" w:afterAutospacing="1"/>
      <w:ind w:left="1440" w:right="1440"/>
      <w:jc w:val="both"/>
    </w:pPr>
    <w:rPr>
      <w:rFonts w:ascii="Arial" w:hAnsi="Arial" w:cs="Arial"/>
      <w:sz w:val="20"/>
      <w:szCs w:val="20"/>
    </w:rPr>
  </w:style>
  <w:style w:type="character" w:customStyle="1" w:styleId="NormalWebChar">
    <w:name w:val="Normal (Web) Char"/>
    <w:basedOn w:val="DefaultParagraphFont"/>
    <w:link w:val="NormalWeb"/>
    <w:uiPriority w:val="99"/>
    <w:rsid w:val="00B70D7B"/>
    <w:rPr>
      <w:rFonts w:ascii="Times New Roman" w:eastAsia="Times New Roman" w:hAnsi="Times New Roman" w:cs="Times New Roman"/>
      <w:sz w:val="24"/>
      <w:szCs w:val="24"/>
      <w:lang w:eastAsia="en-IN"/>
    </w:rPr>
  </w:style>
  <w:style w:type="character" w:customStyle="1" w:styleId="mw-headline">
    <w:name w:val="mw-headline"/>
    <w:basedOn w:val="DefaultParagraphFont"/>
    <w:rsid w:val="00B70D7B"/>
  </w:style>
  <w:style w:type="paragraph" w:customStyle="1" w:styleId="Default">
    <w:name w:val="Default"/>
    <w:rsid w:val="007016AA"/>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Footer">
    <w:name w:val="footer"/>
    <w:basedOn w:val="Normal"/>
    <w:link w:val="FooterChar"/>
    <w:uiPriority w:val="99"/>
    <w:unhideWhenUsed/>
    <w:rsid w:val="00E366F1"/>
    <w:pPr>
      <w:tabs>
        <w:tab w:val="center" w:pos="4513"/>
        <w:tab w:val="right" w:pos="9026"/>
      </w:tabs>
    </w:pPr>
  </w:style>
  <w:style w:type="character" w:customStyle="1" w:styleId="FooterChar">
    <w:name w:val="Footer Char"/>
    <w:basedOn w:val="DefaultParagraphFont"/>
    <w:link w:val="Footer"/>
    <w:uiPriority w:val="99"/>
    <w:rsid w:val="00E366F1"/>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7412">
      <w:bodyDiv w:val="1"/>
      <w:marLeft w:val="0"/>
      <w:marRight w:val="0"/>
      <w:marTop w:val="0"/>
      <w:marBottom w:val="0"/>
      <w:divBdr>
        <w:top w:val="none" w:sz="0" w:space="0" w:color="auto"/>
        <w:left w:val="none" w:sz="0" w:space="0" w:color="auto"/>
        <w:bottom w:val="none" w:sz="0" w:space="0" w:color="auto"/>
        <w:right w:val="none" w:sz="0" w:space="0" w:color="auto"/>
      </w:divBdr>
      <w:divsChild>
        <w:div w:id="2097556462">
          <w:marLeft w:val="446"/>
          <w:marRight w:val="0"/>
          <w:marTop w:val="0"/>
          <w:marBottom w:val="0"/>
          <w:divBdr>
            <w:top w:val="none" w:sz="0" w:space="0" w:color="auto"/>
            <w:left w:val="none" w:sz="0" w:space="0" w:color="auto"/>
            <w:bottom w:val="none" w:sz="0" w:space="0" w:color="auto"/>
            <w:right w:val="none" w:sz="0" w:space="0" w:color="auto"/>
          </w:divBdr>
        </w:div>
        <w:div w:id="1468819997">
          <w:marLeft w:val="446"/>
          <w:marRight w:val="0"/>
          <w:marTop w:val="0"/>
          <w:marBottom w:val="0"/>
          <w:divBdr>
            <w:top w:val="none" w:sz="0" w:space="0" w:color="auto"/>
            <w:left w:val="none" w:sz="0" w:space="0" w:color="auto"/>
            <w:bottom w:val="none" w:sz="0" w:space="0" w:color="auto"/>
            <w:right w:val="none" w:sz="0" w:space="0" w:color="auto"/>
          </w:divBdr>
        </w:div>
      </w:divsChild>
    </w:div>
    <w:div w:id="44066485">
      <w:bodyDiv w:val="1"/>
      <w:marLeft w:val="0"/>
      <w:marRight w:val="0"/>
      <w:marTop w:val="0"/>
      <w:marBottom w:val="0"/>
      <w:divBdr>
        <w:top w:val="none" w:sz="0" w:space="0" w:color="auto"/>
        <w:left w:val="none" w:sz="0" w:space="0" w:color="auto"/>
        <w:bottom w:val="none" w:sz="0" w:space="0" w:color="auto"/>
        <w:right w:val="none" w:sz="0" w:space="0" w:color="auto"/>
      </w:divBdr>
    </w:div>
    <w:div w:id="45838110">
      <w:bodyDiv w:val="1"/>
      <w:marLeft w:val="0"/>
      <w:marRight w:val="0"/>
      <w:marTop w:val="0"/>
      <w:marBottom w:val="0"/>
      <w:divBdr>
        <w:top w:val="none" w:sz="0" w:space="0" w:color="auto"/>
        <w:left w:val="none" w:sz="0" w:space="0" w:color="auto"/>
        <w:bottom w:val="none" w:sz="0" w:space="0" w:color="auto"/>
        <w:right w:val="none" w:sz="0" w:space="0" w:color="auto"/>
      </w:divBdr>
    </w:div>
    <w:div w:id="46224634">
      <w:bodyDiv w:val="1"/>
      <w:marLeft w:val="0"/>
      <w:marRight w:val="0"/>
      <w:marTop w:val="0"/>
      <w:marBottom w:val="0"/>
      <w:divBdr>
        <w:top w:val="none" w:sz="0" w:space="0" w:color="auto"/>
        <w:left w:val="none" w:sz="0" w:space="0" w:color="auto"/>
        <w:bottom w:val="none" w:sz="0" w:space="0" w:color="auto"/>
        <w:right w:val="none" w:sz="0" w:space="0" w:color="auto"/>
      </w:divBdr>
    </w:div>
    <w:div w:id="48961882">
      <w:bodyDiv w:val="1"/>
      <w:marLeft w:val="0"/>
      <w:marRight w:val="0"/>
      <w:marTop w:val="0"/>
      <w:marBottom w:val="0"/>
      <w:divBdr>
        <w:top w:val="none" w:sz="0" w:space="0" w:color="auto"/>
        <w:left w:val="none" w:sz="0" w:space="0" w:color="auto"/>
        <w:bottom w:val="none" w:sz="0" w:space="0" w:color="auto"/>
        <w:right w:val="none" w:sz="0" w:space="0" w:color="auto"/>
      </w:divBdr>
    </w:div>
    <w:div w:id="70197662">
      <w:bodyDiv w:val="1"/>
      <w:marLeft w:val="0"/>
      <w:marRight w:val="0"/>
      <w:marTop w:val="0"/>
      <w:marBottom w:val="0"/>
      <w:divBdr>
        <w:top w:val="none" w:sz="0" w:space="0" w:color="auto"/>
        <w:left w:val="none" w:sz="0" w:space="0" w:color="auto"/>
        <w:bottom w:val="none" w:sz="0" w:space="0" w:color="auto"/>
        <w:right w:val="none" w:sz="0" w:space="0" w:color="auto"/>
      </w:divBdr>
    </w:div>
    <w:div w:id="116148064">
      <w:bodyDiv w:val="1"/>
      <w:marLeft w:val="0"/>
      <w:marRight w:val="0"/>
      <w:marTop w:val="0"/>
      <w:marBottom w:val="0"/>
      <w:divBdr>
        <w:top w:val="none" w:sz="0" w:space="0" w:color="auto"/>
        <w:left w:val="none" w:sz="0" w:space="0" w:color="auto"/>
        <w:bottom w:val="none" w:sz="0" w:space="0" w:color="auto"/>
        <w:right w:val="none" w:sz="0" w:space="0" w:color="auto"/>
      </w:divBdr>
    </w:div>
    <w:div w:id="117602658">
      <w:bodyDiv w:val="1"/>
      <w:marLeft w:val="0"/>
      <w:marRight w:val="0"/>
      <w:marTop w:val="0"/>
      <w:marBottom w:val="0"/>
      <w:divBdr>
        <w:top w:val="none" w:sz="0" w:space="0" w:color="auto"/>
        <w:left w:val="none" w:sz="0" w:space="0" w:color="auto"/>
        <w:bottom w:val="none" w:sz="0" w:space="0" w:color="auto"/>
        <w:right w:val="none" w:sz="0" w:space="0" w:color="auto"/>
      </w:divBdr>
    </w:div>
    <w:div w:id="130250583">
      <w:bodyDiv w:val="1"/>
      <w:marLeft w:val="0"/>
      <w:marRight w:val="0"/>
      <w:marTop w:val="0"/>
      <w:marBottom w:val="0"/>
      <w:divBdr>
        <w:top w:val="none" w:sz="0" w:space="0" w:color="auto"/>
        <w:left w:val="none" w:sz="0" w:space="0" w:color="auto"/>
        <w:bottom w:val="none" w:sz="0" w:space="0" w:color="auto"/>
        <w:right w:val="none" w:sz="0" w:space="0" w:color="auto"/>
      </w:divBdr>
    </w:div>
    <w:div w:id="136995977">
      <w:bodyDiv w:val="1"/>
      <w:marLeft w:val="0"/>
      <w:marRight w:val="0"/>
      <w:marTop w:val="0"/>
      <w:marBottom w:val="0"/>
      <w:divBdr>
        <w:top w:val="none" w:sz="0" w:space="0" w:color="auto"/>
        <w:left w:val="none" w:sz="0" w:space="0" w:color="auto"/>
        <w:bottom w:val="none" w:sz="0" w:space="0" w:color="auto"/>
        <w:right w:val="none" w:sz="0" w:space="0" w:color="auto"/>
      </w:divBdr>
      <w:divsChild>
        <w:div w:id="1785810413">
          <w:marLeft w:val="547"/>
          <w:marRight w:val="0"/>
          <w:marTop w:val="200"/>
          <w:marBottom w:val="0"/>
          <w:divBdr>
            <w:top w:val="none" w:sz="0" w:space="0" w:color="auto"/>
            <w:left w:val="none" w:sz="0" w:space="0" w:color="auto"/>
            <w:bottom w:val="none" w:sz="0" w:space="0" w:color="auto"/>
            <w:right w:val="none" w:sz="0" w:space="0" w:color="auto"/>
          </w:divBdr>
        </w:div>
        <w:div w:id="1078556253">
          <w:marLeft w:val="547"/>
          <w:marRight w:val="0"/>
          <w:marTop w:val="200"/>
          <w:marBottom w:val="0"/>
          <w:divBdr>
            <w:top w:val="none" w:sz="0" w:space="0" w:color="auto"/>
            <w:left w:val="none" w:sz="0" w:space="0" w:color="auto"/>
            <w:bottom w:val="none" w:sz="0" w:space="0" w:color="auto"/>
            <w:right w:val="none" w:sz="0" w:space="0" w:color="auto"/>
          </w:divBdr>
        </w:div>
        <w:div w:id="979655174">
          <w:marLeft w:val="547"/>
          <w:marRight w:val="0"/>
          <w:marTop w:val="200"/>
          <w:marBottom w:val="0"/>
          <w:divBdr>
            <w:top w:val="none" w:sz="0" w:space="0" w:color="auto"/>
            <w:left w:val="none" w:sz="0" w:space="0" w:color="auto"/>
            <w:bottom w:val="none" w:sz="0" w:space="0" w:color="auto"/>
            <w:right w:val="none" w:sz="0" w:space="0" w:color="auto"/>
          </w:divBdr>
        </w:div>
        <w:div w:id="1318534898">
          <w:marLeft w:val="547"/>
          <w:marRight w:val="0"/>
          <w:marTop w:val="200"/>
          <w:marBottom w:val="0"/>
          <w:divBdr>
            <w:top w:val="none" w:sz="0" w:space="0" w:color="auto"/>
            <w:left w:val="none" w:sz="0" w:space="0" w:color="auto"/>
            <w:bottom w:val="none" w:sz="0" w:space="0" w:color="auto"/>
            <w:right w:val="none" w:sz="0" w:space="0" w:color="auto"/>
          </w:divBdr>
        </w:div>
        <w:div w:id="513417005">
          <w:marLeft w:val="547"/>
          <w:marRight w:val="0"/>
          <w:marTop w:val="200"/>
          <w:marBottom w:val="0"/>
          <w:divBdr>
            <w:top w:val="none" w:sz="0" w:space="0" w:color="auto"/>
            <w:left w:val="none" w:sz="0" w:space="0" w:color="auto"/>
            <w:bottom w:val="none" w:sz="0" w:space="0" w:color="auto"/>
            <w:right w:val="none" w:sz="0" w:space="0" w:color="auto"/>
          </w:divBdr>
        </w:div>
      </w:divsChild>
    </w:div>
    <w:div w:id="169759428">
      <w:bodyDiv w:val="1"/>
      <w:marLeft w:val="0"/>
      <w:marRight w:val="0"/>
      <w:marTop w:val="0"/>
      <w:marBottom w:val="0"/>
      <w:divBdr>
        <w:top w:val="none" w:sz="0" w:space="0" w:color="auto"/>
        <w:left w:val="none" w:sz="0" w:space="0" w:color="auto"/>
        <w:bottom w:val="none" w:sz="0" w:space="0" w:color="auto"/>
        <w:right w:val="none" w:sz="0" w:space="0" w:color="auto"/>
      </w:divBdr>
    </w:div>
    <w:div w:id="203713720">
      <w:bodyDiv w:val="1"/>
      <w:marLeft w:val="0"/>
      <w:marRight w:val="0"/>
      <w:marTop w:val="0"/>
      <w:marBottom w:val="0"/>
      <w:divBdr>
        <w:top w:val="none" w:sz="0" w:space="0" w:color="auto"/>
        <w:left w:val="none" w:sz="0" w:space="0" w:color="auto"/>
        <w:bottom w:val="none" w:sz="0" w:space="0" w:color="auto"/>
        <w:right w:val="none" w:sz="0" w:space="0" w:color="auto"/>
      </w:divBdr>
    </w:div>
    <w:div w:id="209611320">
      <w:bodyDiv w:val="1"/>
      <w:marLeft w:val="0"/>
      <w:marRight w:val="0"/>
      <w:marTop w:val="0"/>
      <w:marBottom w:val="0"/>
      <w:divBdr>
        <w:top w:val="none" w:sz="0" w:space="0" w:color="auto"/>
        <w:left w:val="none" w:sz="0" w:space="0" w:color="auto"/>
        <w:bottom w:val="none" w:sz="0" w:space="0" w:color="auto"/>
        <w:right w:val="none" w:sz="0" w:space="0" w:color="auto"/>
      </w:divBdr>
    </w:div>
    <w:div w:id="234706559">
      <w:bodyDiv w:val="1"/>
      <w:marLeft w:val="0"/>
      <w:marRight w:val="0"/>
      <w:marTop w:val="0"/>
      <w:marBottom w:val="0"/>
      <w:divBdr>
        <w:top w:val="none" w:sz="0" w:space="0" w:color="auto"/>
        <w:left w:val="none" w:sz="0" w:space="0" w:color="auto"/>
        <w:bottom w:val="none" w:sz="0" w:space="0" w:color="auto"/>
        <w:right w:val="none" w:sz="0" w:space="0" w:color="auto"/>
      </w:divBdr>
    </w:div>
    <w:div w:id="241256620">
      <w:bodyDiv w:val="1"/>
      <w:marLeft w:val="0"/>
      <w:marRight w:val="0"/>
      <w:marTop w:val="0"/>
      <w:marBottom w:val="0"/>
      <w:divBdr>
        <w:top w:val="none" w:sz="0" w:space="0" w:color="auto"/>
        <w:left w:val="none" w:sz="0" w:space="0" w:color="auto"/>
        <w:bottom w:val="none" w:sz="0" w:space="0" w:color="auto"/>
        <w:right w:val="none" w:sz="0" w:space="0" w:color="auto"/>
      </w:divBdr>
    </w:div>
    <w:div w:id="262812016">
      <w:bodyDiv w:val="1"/>
      <w:marLeft w:val="0"/>
      <w:marRight w:val="0"/>
      <w:marTop w:val="0"/>
      <w:marBottom w:val="0"/>
      <w:divBdr>
        <w:top w:val="none" w:sz="0" w:space="0" w:color="auto"/>
        <w:left w:val="none" w:sz="0" w:space="0" w:color="auto"/>
        <w:bottom w:val="none" w:sz="0" w:space="0" w:color="auto"/>
        <w:right w:val="none" w:sz="0" w:space="0" w:color="auto"/>
      </w:divBdr>
    </w:div>
    <w:div w:id="277760806">
      <w:bodyDiv w:val="1"/>
      <w:marLeft w:val="0"/>
      <w:marRight w:val="0"/>
      <w:marTop w:val="0"/>
      <w:marBottom w:val="0"/>
      <w:divBdr>
        <w:top w:val="none" w:sz="0" w:space="0" w:color="auto"/>
        <w:left w:val="none" w:sz="0" w:space="0" w:color="auto"/>
        <w:bottom w:val="none" w:sz="0" w:space="0" w:color="auto"/>
        <w:right w:val="none" w:sz="0" w:space="0" w:color="auto"/>
      </w:divBdr>
    </w:div>
    <w:div w:id="332613038">
      <w:bodyDiv w:val="1"/>
      <w:marLeft w:val="0"/>
      <w:marRight w:val="0"/>
      <w:marTop w:val="0"/>
      <w:marBottom w:val="0"/>
      <w:divBdr>
        <w:top w:val="none" w:sz="0" w:space="0" w:color="auto"/>
        <w:left w:val="none" w:sz="0" w:space="0" w:color="auto"/>
        <w:bottom w:val="none" w:sz="0" w:space="0" w:color="auto"/>
        <w:right w:val="none" w:sz="0" w:space="0" w:color="auto"/>
      </w:divBdr>
    </w:div>
    <w:div w:id="346491828">
      <w:bodyDiv w:val="1"/>
      <w:marLeft w:val="0"/>
      <w:marRight w:val="0"/>
      <w:marTop w:val="0"/>
      <w:marBottom w:val="0"/>
      <w:divBdr>
        <w:top w:val="none" w:sz="0" w:space="0" w:color="auto"/>
        <w:left w:val="none" w:sz="0" w:space="0" w:color="auto"/>
        <w:bottom w:val="none" w:sz="0" w:space="0" w:color="auto"/>
        <w:right w:val="none" w:sz="0" w:space="0" w:color="auto"/>
      </w:divBdr>
    </w:div>
    <w:div w:id="351692626">
      <w:bodyDiv w:val="1"/>
      <w:marLeft w:val="0"/>
      <w:marRight w:val="0"/>
      <w:marTop w:val="0"/>
      <w:marBottom w:val="0"/>
      <w:divBdr>
        <w:top w:val="none" w:sz="0" w:space="0" w:color="auto"/>
        <w:left w:val="none" w:sz="0" w:space="0" w:color="auto"/>
        <w:bottom w:val="none" w:sz="0" w:space="0" w:color="auto"/>
        <w:right w:val="none" w:sz="0" w:space="0" w:color="auto"/>
      </w:divBdr>
    </w:div>
    <w:div w:id="360861049">
      <w:bodyDiv w:val="1"/>
      <w:marLeft w:val="0"/>
      <w:marRight w:val="0"/>
      <w:marTop w:val="0"/>
      <w:marBottom w:val="0"/>
      <w:divBdr>
        <w:top w:val="none" w:sz="0" w:space="0" w:color="auto"/>
        <w:left w:val="none" w:sz="0" w:space="0" w:color="auto"/>
        <w:bottom w:val="none" w:sz="0" w:space="0" w:color="auto"/>
        <w:right w:val="none" w:sz="0" w:space="0" w:color="auto"/>
      </w:divBdr>
    </w:div>
    <w:div w:id="393049477">
      <w:bodyDiv w:val="1"/>
      <w:marLeft w:val="0"/>
      <w:marRight w:val="0"/>
      <w:marTop w:val="0"/>
      <w:marBottom w:val="0"/>
      <w:divBdr>
        <w:top w:val="none" w:sz="0" w:space="0" w:color="auto"/>
        <w:left w:val="none" w:sz="0" w:space="0" w:color="auto"/>
        <w:bottom w:val="none" w:sz="0" w:space="0" w:color="auto"/>
        <w:right w:val="none" w:sz="0" w:space="0" w:color="auto"/>
      </w:divBdr>
      <w:divsChild>
        <w:div w:id="1730227130">
          <w:marLeft w:val="446"/>
          <w:marRight w:val="0"/>
          <w:marTop w:val="0"/>
          <w:marBottom w:val="0"/>
          <w:divBdr>
            <w:top w:val="none" w:sz="0" w:space="0" w:color="auto"/>
            <w:left w:val="none" w:sz="0" w:space="0" w:color="auto"/>
            <w:bottom w:val="none" w:sz="0" w:space="0" w:color="auto"/>
            <w:right w:val="none" w:sz="0" w:space="0" w:color="auto"/>
          </w:divBdr>
        </w:div>
      </w:divsChild>
    </w:div>
    <w:div w:id="411203151">
      <w:bodyDiv w:val="1"/>
      <w:marLeft w:val="0"/>
      <w:marRight w:val="0"/>
      <w:marTop w:val="0"/>
      <w:marBottom w:val="0"/>
      <w:divBdr>
        <w:top w:val="none" w:sz="0" w:space="0" w:color="auto"/>
        <w:left w:val="none" w:sz="0" w:space="0" w:color="auto"/>
        <w:bottom w:val="none" w:sz="0" w:space="0" w:color="auto"/>
        <w:right w:val="none" w:sz="0" w:space="0" w:color="auto"/>
      </w:divBdr>
    </w:div>
    <w:div w:id="435443862">
      <w:bodyDiv w:val="1"/>
      <w:marLeft w:val="0"/>
      <w:marRight w:val="0"/>
      <w:marTop w:val="0"/>
      <w:marBottom w:val="0"/>
      <w:divBdr>
        <w:top w:val="none" w:sz="0" w:space="0" w:color="auto"/>
        <w:left w:val="none" w:sz="0" w:space="0" w:color="auto"/>
        <w:bottom w:val="none" w:sz="0" w:space="0" w:color="auto"/>
        <w:right w:val="none" w:sz="0" w:space="0" w:color="auto"/>
      </w:divBdr>
    </w:div>
    <w:div w:id="442581429">
      <w:bodyDiv w:val="1"/>
      <w:marLeft w:val="0"/>
      <w:marRight w:val="0"/>
      <w:marTop w:val="0"/>
      <w:marBottom w:val="0"/>
      <w:divBdr>
        <w:top w:val="none" w:sz="0" w:space="0" w:color="auto"/>
        <w:left w:val="none" w:sz="0" w:space="0" w:color="auto"/>
        <w:bottom w:val="none" w:sz="0" w:space="0" w:color="auto"/>
        <w:right w:val="none" w:sz="0" w:space="0" w:color="auto"/>
      </w:divBdr>
      <w:divsChild>
        <w:div w:id="607084139">
          <w:marLeft w:val="806"/>
          <w:marRight w:val="0"/>
          <w:marTop w:val="154"/>
          <w:marBottom w:val="0"/>
          <w:divBdr>
            <w:top w:val="none" w:sz="0" w:space="0" w:color="auto"/>
            <w:left w:val="none" w:sz="0" w:space="0" w:color="auto"/>
            <w:bottom w:val="none" w:sz="0" w:space="0" w:color="auto"/>
            <w:right w:val="none" w:sz="0" w:space="0" w:color="auto"/>
          </w:divBdr>
        </w:div>
        <w:div w:id="722098361">
          <w:marLeft w:val="806"/>
          <w:marRight w:val="0"/>
          <w:marTop w:val="154"/>
          <w:marBottom w:val="0"/>
          <w:divBdr>
            <w:top w:val="none" w:sz="0" w:space="0" w:color="auto"/>
            <w:left w:val="none" w:sz="0" w:space="0" w:color="auto"/>
            <w:bottom w:val="none" w:sz="0" w:space="0" w:color="auto"/>
            <w:right w:val="none" w:sz="0" w:space="0" w:color="auto"/>
          </w:divBdr>
        </w:div>
        <w:div w:id="853763876">
          <w:marLeft w:val="806"/>
          <w:marRight w:val="0"/>
          <w:marTop w:val="154"/>
          <w:marBottom w:val="0"/>
          <w:divBdr>
            <w:top w:val="none" w:sz="0" w:space="0" w:color="auto"/>
            <w:left w:val="none" w:sz="0" w:space="0" w:color="auto"/>
            <w:bottom w:val="none" w:sz="0" w:space="0" w:color="auto"/>
            <w:right w:val="none" w:sz="0" w:space="0" w:color="auto"/>
          </w:divBdr>
        </w:div>
        <w:div w:id="1398435274">
          <w:marLeft w:val="806"/>
          <w:marRight w:val="0"/>
          <w:marTop w:val="154"/>
          <w:marBottom w:val="0"/>
          <w:divBdr>
            <w:top w:val="none" w:sz="0" w:space="0" w:color="auto"/>
            <w:left w:val="none" w:sz="0" w:space="0" w:color="auto"/>
            <w:bottom w:val="none" w:sz="0" w:space="0" w:color="auto"/>
            <w:right w:val="none" w:sz="0" w:space="0" w:color="auto"/>
          </w:divBdr>
        </w:div>
        <w:div w:id="1838232156">
          <w:marLeft w:val="806"/>
          <w:marRight w:val="0"/>
          <w:marTop w:val="154"/>
          <w:marBottom w:val="0"/>
          <w:divBdr>
            <w:top w:val="none" w:sz="0" w:space="0" w:color="auto"/>
            <w:left w:val="none" w:sz="0" w:space="0" w:color="auto"/>
            <w:bottom w:val="none" w:sz="0" w:space="0" w:color="auto"/>
            <w:right w:val="none" w:sz="0" w:space="0" w:color="auto"/>
          </w:divBdr>
        </w:div>
      </w:divsChild>
    </w:div>
    <w:div w:id="450057834">
      <w:bodyDiv w:val="1"/>
      <w:marLeft w:val="0"/>
      <w:marRight w:val="0"/>
      <w:marTop w:val="0"/>
      <w:marBottom w:val="0"/>
      <w:divBdr>
        <w:top w:val="none" w:sz="0" w:space="0" w:color="auto"/>
        <w:left w:val="none" w:sz="0" w:space="0" w:color="auto"/>
        <w:bottom w:val="none" w:sz="0" w:space="0" w:color="auto"/>
        <w:right w:val="none" w:sz="0" w:space="0" w:color="auto"/>
      </w:divBdr>
    </w:div>
    <w:div w:id="462699583">
      <w:bodyDiv w:val="1"/>
      <w:marLeft w:val="0"/>
      <w:marRight w:val="0"/>
      <w:marTop w:val="0"/>
      <w:marBottom w:val="0"/>
      <w:divBdr>
        <w:top w:val="none" w:sz="0" w:space="0" w:color="auto"/>
        <w:left w:val="none" w:sz="0" w:space="0" w:color="auto"/>
        <w:bottom w:val="none" w:sz="0" w:space="0" w:color="auto"/>
        <w:right w:val="none" w:sz="0" w:space="0" w:color="auto"/>
      </w:divBdr>
    </w:div>
    <w:div w:id="478378578">
      <w:bodyDiv w:val="1"/>
      <w:marLeft w:val="0"/>
      <w:marRight w:val="0"/>
      <w:marTop w:val="0"/>
      <w:marBottom w:val="0"/>
      <w:divBdr>
        <w:top w:val="none" w:sz="0" w:space="0" w:color="auto"/>
        <w:left w:val="none" w:sz="0" w:space="0" w:color="auto"/>
        <w:bottom w:val="none" w:sz="0" w:space="0" w:color="auto"/>
        <w:right w:val="none" w:sz="0" w:space="0" w:color="auto"/>
      </w:divBdr>
      <w:divsChild>
        <w:div w:id="845559946">
          <w:marLeft w:val="446"/>
          <w:marRight w:val="0"/>
          <w:marTop w:val="0"/>
          <w:marBottom w:val="0"/>
          <w:divBdr>
            <w:top w:val="none" w:sz="0" w:space="0" w:color="auto"/>
            <w:left w:val="none" w:sz="0" w:space="0" w:color="auto"/>
            <w:bottom w:val="none" w:sz="0" w:space="0" w:color="auto"/>
            <w:right w:val="none" w:sz="0" w:space="0" w:color="auto"/>
          </w:divBdr>
        </w:div>
      </w:divsChild>
    </w:div>
    <w:div w:id="479032265">
      <w:bodyDiv w:val="1"/>
      <w:marLeft w:val="0"/>
      <w:marRight w:val="0"/>
      <w:marTop w:val="0"/>
      <w:marBottom w:val="0"/>
      <w:divBdr>
        <w:top w:val="none" w:sz="0" w:space="0" w:color="auto"/>
        <w:left w:val="none" w:sz="0" w:space="0" w:color="auto"/>
        <w:bottom w:val="none" w:sz="0" w:space="0" w:color="auto"/>
        <w:right w:val="none" w:sz="0" w:space="0" w:color="auto"/>
      </w:divBdr>
    </w:div>
    <w:div w:id="482741900">
      <w:bodyDiv w:val="1"/>
      <w:marLeft w:val="0"/>
      <w:marRight w:val="0"/>
      <w:marTop w:val="0"/>
      <w:marBottom w:val="0"/>
      <w:divBdr>
        <w:top w:val="none" w:sz="0" w:space="0" w:color="auto"/>
        <w:left w:val="none" w:sz="0" w:space="0" w:color="auto"/>
        <w:bottom w:val="none" w:sz="0" w:space="0" w:color="auto"/>
        <w:right w:val="none" w:sz="0" w:space="0" w:color="auto"/>
      </w:divBdr>
    </w:div>
    <w:div w:id="501285320">
      <w:bodyDiv w:val="1"/>
      <w:marLeft w:val="0"/>
      <w:marRight w:val="0"/>
      <w:marTop w:val="0"/>
      <w:marBottom w:val="0"/>
      <w:divBdr>
        <w:top w:val="none" w:sz="0" w:space="0" w:color="auto"/>
        <w:left w:val="none" w:sz="0" w:space="0" w:color="auto"/>
        <w:bottom w:val="none" w:sz="0" w:space="0" w:color="auto"/>
        <w:right w:val="none" w:sz="0" w:space="0" w:color="auto"/>
      </w:divBdr>
      <w:divsChild>
        <w:div w:id="998263557">
          <w:marLeft w:val="547"/>
          <w:marRight w:val="0"/>
          <w:marTop w:val="200"/>
          <w:marBottom w:val="0"/>
          <w:divBdr>
            <w:top w:val="none" w:sz="0" w:space="0" w:color="auto"/>
            <w:left w:val="none" w:sz="0" w:space="0" w:color="auto"/>
            <w:bottom w:val="none" w:sz="0" w:space="0" w:color="auto"/>
            <w:right w:val="none" w:sz="0" w:space="0" w:color="auto"/>
          </w:divBdr>
        </w:div>
        <w:div w:id="639188746">
          <w:marLeft w:val="547"/>
          <w:marRight w:val="0"/>
          <w:marTop w:val="200"/>
          <w:marBottom w:val="0"/>
          <w:divBdr>
            <w:top w:val="none" w:sz="0" w:space="0" w:color="auto"/>
            <w:left w:val="none" w:sz="0" w:space="0" w:color="auto"/>
            <w:bottom w:val="none" w:sz="0" w:space="0" w:color="auto"/>
            <w:right w:val="none" w:sz="0" w:space="0" w:color="auto"/>
          </w:divBdr>
        </w:div>
        <w:div w:id="1131052233">
          <w:marLeft w:val="547"/>
          <w:marRight w:val="0"/>
          <w:marTop w:val="200"/>
          <w:marBottom w:val="0"/>
          <w:divBdr>
            <w:top w:val="none" w:sz="0" w:space="0" w:color="auto"/>
            <w:left w:val="none" w:sz="0" w:space="0" w:color="auto"/>
            <w:bottom w:val="none" w:sz="0" w:space="0" w:color="auto"/>
            <w:right w:val="none" w:sz="0" w:space="0" w:color="auto"/>
          </w:divBdr>
        </w:div>
        <w:div w:id="866869580">
          <w:marLeft w:val="547"/>
          <w:marRight w:val="0"/>
          <w:marTop w:val="200"/>
          <w:marBottom w:val="0"/>
          <w:divBdr>
            <w:top w:val="none" w:sz="0" w:space="0" w:color="auto"/>
            <w:left w:val="none" w:sz="0" w:space="0" w:color="auto"/>
            <w:bottom w:val="none" w:sz="0" w:space="0" w:color="auto"/>
            <w:right w:val="none" w:sz="0" w:space="0" w:color="auto"/>
          </w:divBdr>
        </w:div>
        <w:div w:id="2046900896">
          <w:marLeft w:val="547"/>
          <w:marRight w:val="0"/>
          <w:marTop w:val="200"/>
          <w:marBottom w:val="0"/>
          <w:divBdr>
            <w:top w:val="none" w:sz="0" w:space="0" w:color="auto"/>
            <w:left w:val="none" w:sz="0" w:space="0" w:color="auto"/>
            <w:bottom w:val="none" w:sz="0" w:space="0" w:color="auto"/>
            <w:right w:val="none" w:sz="0" w:space="0" w:color="auto"/>
          </w:divBdr>
        </w:div>
      </w:divsChild>
    </w:div>
    <w:div w:id="564223345">
      <w:bodyDiv w:val="1"/>
      <w:marLeft w:val="0"/>
      <w:marRight w:val="0"/>
      <w:marTop w:val="0"/>
      <w:marBottom w:val="0"/>
      <w:divBdr>
        <w:top w:val="none" w:sz="0" w:space="0" w:color="auto"/>
        <w:left w:val="none" w:sz="0" w:space="0" w:color="auto"/>
        <w:bottom w:val="none" w:sz="0" w:space="0" w:color="auto"/>
        <w:right w:val="none" w:sz="0" w:space="0" w:color="auto"/>
      </w:divBdr>
    </w:div>
    <w:div w:id="590967000">
      <w:bodyDiv w:val="1"/>
      <w:marLeft w:val="0"/>
      <w:marRight w:val="0"/>
      <w:marTop w:val="0"/>
      <w:marBottom w:val="0"/>
      <w:divBdr>
        <w:top w:val="none" w:sz="0" w:space="0" w:color="auto"/>
        <w:left w:val="none" w:sz="0" w:space="0" w:color="auto"/>
        <w:bottom w:val="none" w:sz="0" w:space="0" w:color="auto"/>
        <w:right w:val="none" w:sz="0" w:space="0" w:color="auto"/>
      </w:divBdr>
    </w:div>
    <w:div w:id="608271977">
      <w:bodyDiv w:val="1"/>
      <w:marLeft w:val="0"/>
      <w:marRight w:val="0"/>
      <w:marTop w:val="0"/>
      <w:marBottom w:val="0"/>
      <w:divBdr>
        <w:top w:val="none" w:sz="0" w:space="0" w:color="auto"/>
        <w:left w:val="none" w:sz="0" w:space="0" w:color="auto"/>
        <w:bottom w:val="none" w:sz="0" w:space="0" w:color="auto"/>
        <w:right w:val="none" w:sz="0" w:space="0" w:color="auto"/>
      </w:divBdr>
    </w:div>
    <w:div w:id="622927118">
      <w:bodyDiv w:val="1"/>
      <w:marLeft w:val="0"/>
      <w:marRight w:val="0"/>
      <w:marTop w:val="0"/>
      <w:marBottom w:val="0"/>
      <w:divBdr>
        <w:top w:val="none" w:sz="0" w:space="0" w:color="auto"/>
        <w:left w:val="none" w:sz="0" w:space="0" w:color="auto"/>
        <w:bottom w:val="none" w:sz="0" w:space="0" w:color="auto"/>
        <w:right w:val="none" w:sz="0" w:space="0" w:color="auto"/>
      </w:divBdr>
    </w:div>
    <w:div w:id="645861045">
      <w:bodyDiv w:val="1"/>
      <w:marLeft w:val="0"/>
      <w:marRight w:val="0"/>
      <w:marTop w:val="0"/>
      <w:marBottom w:val="0"/>
      <w:divBdr>
        <w:top w:val="none" w:sz="0" w:space="0" w:color="auto"/>
        <w:left w:val="none" w:sz="0" w:space="0" w:color="auto"/>
        <w:bottom w:val="none" w:sz="0" w:space="0" w:color="auto"/>
        <w:right w:val="none" w:sz="0" w:space="0" w:color="auto"/>
      </w:divBdr>
    </w:div>
    <w:div w:id="681081411">
      <w:bodyDiv w:val="1"/>
      <w:marLeft w:val="0"/>
      <w:marRight w:val="0"/>
      <w:marTop w:val="0"/>
      <w:marBottom w:val="0"/>
      <w:divBdr>
        <w:top w:val="none" w:sz="0" w:space="0" w:color="auto"/>
        <w:left w:val="none" w:sz="0" w:space="0" w:color="auto"/>
        <w:bottom w:val="none" w:sz="0" w:space="0" w:color="auto"/>
        <w:right w:val="none" w:sz="0" w:space="0" w:color="auto"/>
      </w:divBdr>
    </w:div>
    <w:div w:id="689337759">
      <w:bodyDiv w:val="1"/>
      <w:marLeft w:val="0"/>
      <w:marRight w:val="0"/>
      <w:marTop w:val="0"/>
      <w:marBottom w:val="0"/>
      <w:divBdr>
        <w:top w:val="none" w:sz="0" w:space="0" w:color="auto"/>
        <w:left w:val="none" w:sz="0" w:space="0" w:color="auto"/>
        <w:bottom w:val="none" w:sz="0" w:space="0" w:color="auto"/>
        <w:right w:val="none" w:sz="0" w:space="0" w:color="auto"/>
      </w:divBdr>
    </w:div>
    <w:div w:id="690497616">
      <w:bodyDiv w:val="1"/>
      <w:marLeft w:val="0"/>
      <w:marRight w:val="0"/>
      <w:marTop w:val="0"/>
      <w:marBottom w:val="0"/>
      <w:divBdr>
        <w:top w:val="none" w:sz="0" w:space="0" w:color="auto"/>
        <w:left w:val="none" w:sz="0" w:space="0" w:color="auto"/>
        <w:bottom w:val="none" w:sz="0" w:space="0" w:color="auto"/>
        <w:right w:val="none" w:sz="0" w:space="0" w:color="auto"/>
      </w:divBdr>
    </w:div>
    <w:div w:id="709964600">
      <w:bodyDiv w:val="1"/>
      <w:marLeft w:val="0"/>
      <w:marRight w:val="0"/>
      <w:marTop w:val="0"/>
      <w:marBottom w:val="0"/>
      <w:divBdr>
        <w:top w:val="none" w:sz="0" w:space="0" w:color="auto"/>
        <w:left w:val="none" w:sz="0" w:space="0" w:color="auto"/>
        <w:bottom w:val="none" w:sz="0" w:space="0" w:color="auto"/>
        <w:right w:val="none" w:sz="0" w:space="0" w:color="auto"/>
      </w:divBdr>
    </w:div>
    <w:div w:id="722874646">
      <w:bodyDiv w:val="1"/>
      <w:marLeft w:val="0"/>
      <w:marRight w:val="0"/>
      <w:marTop w:val="0"/>
      <w:marBottom w:val="0"/>
      <w:divBdr>
        <w:top w:val="none" w:sz="0" w:space="0" w:color="auto"/>
        <w:left w:val="none" w:sz="0" w:space="0" w:color="auto"/>
        <w:bottom w:val="none" w:sz="0" w:space="0" w:color="auto"/>
        <w:right w:val="none" w:sz="0" w:space="0" w:color="auto"/>
      </w:divBdr>
    </w:div>
    <w:div w:id="768745420">
      <w:bodyDiv w:val="1"/>
      <w:marLeft w:val="0"/>
      <w:marRight w:val="0"/>
      <w:marTop w:val="0"/>
      <w:marBottom w:val="0"/>
      <w:divBdr>
        <w:top w:val="none" w:sz="0" w:space="0" w:color="auto"/>
        <w:left w:val="none" w:sz="0" w:space="0" w:color="auto"/>
        <w:bottom w:val="none" w:sz="0" w:space="0" w:color="auto"/>
        <w:right w:val="none" w:sz="0" w:space="0" w:color="auto"/>
      </w:divBdr>
    </w:div>
    <w:div w:id="782119456">
      <w:bodyDiv w:val="1"/>
      <w:marLeft w:val="0"/>
      <w:marRight w:val="0"/>
      <w:marTop w:val="0"/>
      <w:marBottom w:val="0"/>
      <w:divBdr>
        <w:top w:val="none" w:sz="0" w:space="0" w:color="auto"/>
        <w:left w:val="none" w:sz="0" w:space="0" w:color="auto"/>
        <w:bottom w:val="none" w:sz="0" w:space="0" w:color="auto"/>
        <w:right w:val="none" w:sz="0" w:space="0" w:color="auto"/>
      </w:divBdr>
    </w:div>
    <w:div w:id="790248339">
      <w:bodyDiv w:val="1"/>
      <w:marLeft w:val="0"/>
      <w:marRight w:val="0"/>
      <w:marTop w:val="0"/>
      <w:marBottom w:val="0"/>
      <w:divBdr>
        <w:top w:val="none" w:sz="0" w:space="0" w:color="auto"/>
        <w:left w:val="none" w:sz="0" w:space="0" w:color="auto"/>
        <w:bottom w:val="none" w:sz="0" w:space="0" w:color="auto"/>
        <w:right w:val="none" w:sz="0" w:space="0" w:color="auto"/>
      </w:divBdr>
      <w:divsChild>
        <w:div w:id="1766147221">
          <w:marLeft w:val="547"/>
          <w:marRight w:val="0"/>
          <w:marTop w:val="200"/>
          <w:marBottom w:val="0"/>
          <w:divBdr>
            <w:top w:val="none" w:sz="0" w:space="0" w:color="auto"/>
            <w:left w:val="none" w:sz="0" w:space="0" w:color="auto"/>
            <w:bottom w:val="none" w:sz="0" w:space="0" w:color="auto"/>
            <w:right w:val="none" w:sz="0" w:space="0" w:color="auto"/>
          </w:divBdr>
        </w:div>
        <w:div w:id="2106686549">
          <w:marLeft w:val="547"/>
          <w:marRight w:val="0"/>
          <w:marTop w:val="200"/>
          <w:marBottom w:val="0"/>
          <w:divBdr>
            <w:top w:val="none" w:sz="0" w:space="0" w:color="auto"/>
            <w:left w:val="none" w:sz="0" w:space="0" w:color="auto"/>
            <w:bottom w:val="none" w:sz="0" w:space="0" w:color="auto"/>
            <w:right w:val="none" w:sz="0" w:space="0" w:color="auto"/>
          </w:divBdr>
        </w:div>
        <w:div w:id="179898435">
          <w:marLeft w:val="547"/>
          <w:marRight w:val="0"/>
          <w:marTop w:val="200"/>
          <w:marBottom w:val="0"/>
          <w:divBdr>
            <w:top w:val="none" w:sz="0" w:space="0" w:color="auto"/>
            <w:left w:val="none" w:sz="0" w:space="0" w:color="auto"/>
            <w:bottom w:val="none" w:sz="0" w:space="0" w:color="auto"/>
            <w:right w:val="none" w:sz="0" w:space="0" w:color="auto"/>
          </w:divBdr>
        </w:div>
        <w:div w:id="1790078427">
          <w:marLeft w:val="547"/>
          <w:marRight w:val="0"/>
          <w:marTop w:val="200"/>
          <w:marBottom w:val="0"/>
          <w:divBdr>
            <w:top w:val="none" w:sz="0" w:space="0" w:color="auto"/>
            <w:left w:val="none" w:sz="0" w:space="0" w:color="auto"/>
            <w:bottom w:val="none" w:sz="0" w:space="0" w:color="auto"/>
            <w:right w:val="none" w:sz="0" w:space="0" w:color="auto"/>
          </w:divBdr>
        </w:div>
        <w:div w:id="614143499">
          <w:marLeft w:val="547"/>
          <w:marRight w:val="0"/>
          <w:marTop w:val="200"/>
          <w:marBottom w:val="0"/>
          <w:divBdr>
            <w:top w:val="none" w:sz="0" w:space="0" w:color="auto"/>
            <w:left w:val="none" w:sz="0" w:space="0" w:color="auto"/>
            <w:bottom w:val="none" w:sz="0" w:space="0" w:color="auto"/>
            <w:right w:val="none" w:sz="0" w:space="0" w:color="auto"/>
          </w:divBdr>
        </w:div>
      </w:divsChild>
    </w:div>
    <w:div w:id="794832054">
      <w:bodyDiv w:val="1"/>
      <w:marLeft w:val="0"/>
      <w:marRight w:val="0"/>
      <w:marTop w:val="0"/>
      <w:marBottom w:val="0"/>
      <w:divBdr>
        <w:top w:val="none" w:sz="0" w:space="0" w:color="auto"/>
        <w:left w:val="none" w:sz="0" w:space="0" w:color="auto"/>
        <w:bottom w:val="none" w:sz="0" w:space="0" w:color="auto"/>
        <w:right w:val="none" w:sz="0" w:space="0" w:color="auto"/>
      </w:divBdr>
    </w:div>
    <w:div w:id="816730020">
      <w:bodyDiv w:val="1"/>
      <w:marLeft w:val="0"/>
      <w:marRight w:val="0"/>
      <w:marTop w:val="0"/>
      <w:marBottom w:val="0"/>
      <w:divBdr>
        <w:top w:val="none" w:sz="0" w:space="0" w:color="auto"/>
        <w:left w:val="none" w:sz="0" w:space="0" w:color="auto"/>
        <w:bottom w:val="none" w:sz="0" w:space="0" w:color="auto"/>
        <w:right w:val="none" w:sz="0" w:space="0" w:color="auto"/>
      </w:divBdr>
    </w:div>
    <w:div w:id="816919178">
      <w:bodyDiv w:val="1"/>
      <w:marLeft w:val="0"/>
      <w:marRight w:val="0"/>
      <w:marTop w:val="0"/>
      <w:marBottom w:val="0"/>
      <w:divBdr>
        <w:top w:val="none" w:sz="0" w:space="0" w:color="auto"/>
        <w:left w:val="none" w:sz="0" w:space="0" w:color="auto"/>
        <w:bottom w:val="none" w:sz="0" w:space="0" w:color="auto"/>
        <w:right w:val="none" w:sz="0" w:space="0" w:color="auto"/>
      </w:divBdr>
    </w:div>
    <w:div w:id="899249412">
      <w:bodyDiv w:val="1"/>
      <w:marLeft w:val="0"/>
      <w:marRight w:val="0"/>
      <w:marTop w:val="0"/>
      <w:marBottom w:val="0"/>
      <w:divBdr>
        <w:top w:val="none" w:sz="0" w:space="0" w:color="auto"/>
        <w:left w:val="none" w:sz="0" w:space="0" w:color="auto"/>
        <w:bottom w:val="none" w:sz="0" w:space="0" w:color="auto"/>
        <w:right w:val="none" w:sz="0" w:space="0" w:color="auto"/>
      </w:divBdr>
    </w:div>
    <w:div w:id="915633513">
      <w:bodyDiv w:val="1"/>
      <w:marLeft w:val="0"/>
      <w:marRight w:val="0"/>
      <w:marTop w:val="0"/>
      <w:marBottom w:val="0"/>
      <w:divBdr>
        <w:top w:val="none" w:sz="0" w:space="0" w:color="auto"/>
        <w:left w:val="none" w:sz="0" w:space="0" w:color="auto"/>
        <w:bottom w:val="none" w:sz="0" w:space="0" w:color="auto"/>
        <w:right w:val="none" w:sz="0" w:space="0" w:color="auto"/>
      </w:divBdr>
    </w:div>
    <w:div w:id="926308739">
      <w:bodyDiv w:val="1"/>
      <w:marLeft w:val="0"/>
      <w:marRight w:val="0"/>
      <w:marTop w:val="0"/>
      <w:marBottom w:val="0"/>
      <w:divBdr>
        <w:top w:val="none" w:sz="0" w:space="0" w:color="auto"/>
        <w:left w:val="none" w:sz="0" w:space="0" w:color="auto"/>
        <w:bottom w:val="none" w:sz="0" w:space="0" w:color="auto"/>
        <w:right w:val="none" w:sz="0" w:space="0" w:color="auto"/>
      </w:divBdr>
    </w:div>
    <w:div w:id="926380669">
      <w:bodyDiv w:val="1"/>
      <w:marLeft w:val="0"/>
      <w:marRight w:val="0"/>
      <w:marTop w:val="0"/>
      <w:marBottom w:val="0"/>
      <w:divBdr>
        <w:top w:val="none" w:sz="0" w:space="0" w:color="auto"/>
        <w:left w:val="none" w:sz="0" w:space="0" w:color="auto"/>
        <w:bottom w:val="none" w:sz="0" w:space="0" w:color="auto"/>
        <w:right w:val="none" w:sz="0" w:space="0" w:color="auto"/>
      </w:divBdr>
    </w:div>
    <w:div w:id="937979030">
      <w:bodyDiv w:val="1"/>
      <w:marLeft w:val="0"/>
      <w:marRight w:val="0"/>
      <w:marTop w:val="0"/>
      <w:marBottom w:val="0"/>
      <w:divBdr>
        <w:top w:val="none" w:sz="0" w:space="0" w:color="auto"/>
        <w:left w:val="none" w:sz="0" w:space="0" w:color="auto"/>
        <w:bottom w:val="none" w:sz="0" w:space="0" w:color="auto"/>
        <w:right w:val="none" w:sz="0" w:space="0" w:color="auto"/>
      </w:divBdr>
    </w:div>
    <w:div w:id="941914288">
      <w:bodyDiv w:val="1"/>
      <w:marLeft w:val="0"/>
      <w:marRight w:val="0"/>
      <w:marTop w:val="0"/>
      <w:marBottom w:val="0"/>
      <w:divBdr>
        <w:top w:val="none" w:sz="0" w:space="0" w:color="auto"/>
        <w:left w:val="none" w:sz="0" w:space="0" w:color="auto"/>
        <w:bottom w:val="none" w:sz="0" w:space="0" w:color="auto"/>
        <w:right w:val="none" w:sz="0" w:space="0" w:color="auto"/>
      </w:divBdr>
      <w:divsChild>
        <w:div w:id="774130917">
          <w:marLeft w:val="547"/>
          <w:marRight w:val="0"/>
          <w:marTop w:val="106"/>
          <w:marBottom w:val="0"/>
          <w:divBdr>
            <w:top w:val="none" w:sz="0" w:space="0" w:color="auto"/>
            <w:left w:val="none" w:sz="0" w:space="0" w:color="auto"/>
            <w:bottom w:val="none" w:sz="0" w:space="0" w:color="auto"/>
            <w:right w:val="none" w:sz="0" w:space="0" w:color="auto"/>
          </w:divBdr>
        </w:div>
        <w:div w:id="1602294511">
          <w:marLeft w:val="547"/>
          <w:marRight w:val="0"/>
          <w:marTop w:val="106"/>
          <w:marBottom w:val="0"/>
          <w:divBdr>
            <w:top w:val="none" w:sz="0" w:space="0" w:color="auto"/>
            <w:left w:val="none" w:sz="0" w:space="0" w:color="auto"/>
            <w:bottom w:val="none" w:sz="0" w:space="0" w:color="auto"/>
            <w:right w:val="none" w:sz="0" w:space="0" w:color="auto"/>
          </w:divBdr>
        </w:div>
        <w:div w:id="482232730">
          <w:marLeft w:val="547"/>
          <w:marRight w:val="0"/>
          <w:marTop w:val="106"/>
          <w:marBottom w:val="0"/>
          <w:divBdr>
            <w:top w:val="none" w:sz="0" w:space="0" w:color="auto"/>
            <w:left w:val="none" w:sz="0" w:space="0" w:color="auto"/>
            <w:bottom w:val="none" w:sz="0" w:space="0" w:color="auto"/>
            <w:right w:val="none" w:sz="0" w:space="0" w:color="auto"/>
          </w:divBdr>
        </w:div>
      </w:divsChild>
    </w:div>
    <w:div w:id="985664518">
      <w:bodyDiv w:val="1"/>
      <w:marLeft w:val="0"/>
      <w:marRight w:val="0"/>
      <w:marTop w:val="0"/>
      <w:marBottom w:val="0"/>
      <w:divBdr>
        <w:top w:val="none" w:sz="0" w:space="0" w:color="auto"/>
        <w:left w:val="none" w:sz="0" w:space="0" w:color="auto"/>
        <w:bottom w:val="none" w:sz="0" w:space="0" w:color="auto"/>
        <w:right w:val="none" w:sz="0" w:space="0" w:color="auto"/>
      </w:divBdr>
    </w:div>
    <w:div w:id="1014114753">
      <w:bodyDiv w:val="1"/>
      <w:marLeft w:val="0"/>
      <w:marRight w:val="0"/>
      <w:marTop w:val="0"/>
      <w:marBottom w:val="0"/>
      <w:divBdr>
        <w:top w:val="none" w:sz="0" w:space="0" w:color="auto"/>
        <w:left w:val="none" w:sz="0" w:space="0" w:color="auto"/>
        <w:bottom w:val="none" w:sz="0" w:space="0" w:color="auto"/>
        <w:right w:val="none" w:sz="0" w:space="0" w:color="auto"/>
      </w:divBdr>
    </w:div>
    <w:div w:id="1077288500">
      <w:bodyDiv w:val="1"/>
      <w:marLeft w:val="0"/>
      <w:marRight w:val="0"/>
      <w:marTop w:val="0"/>
      <w:marBottom w:val="0"/>
      <w:divBdr>
        <w:top w:val="none" w:sz="0" w:space="0" w:color="auto"/>
        <w:left w:val="none" w:sz="0" w:space="0" w:color="auto"/>
        <w:bottom w:val="none" w:sz="0" w:space="0" w:color="auto"/>
        <w:right w:val="none" w:sz="0" w:space="0" w:color="auto"/>
      </w:divBdr>
    </w:div>
    <w:div w:id="1081950939">
      <w:bodyDiv w:val="1"/>
      <w:marLeft w:val="0"/>
      <w:marRight w:val="0"/>
      <w:marTop w:val="0"/>
      <w:marBottom w:val="0"/>
      <w:divBdr>
        <w:top w:val="none" w:sz="0" w:space="0" w:color="auto"/>
        <w:left w:val="none" w:sz="0" w:space="0" w:color="auto"/>
        <w:bottom w:val="none" w:sz="0" w:space="0" w:color="auto"/>
        <w:right w:val="none" w:sz="0" w:space="0" w:color="auto"/>
      </w:divBdr>
    </w:div>
    <w:div w:id="1088423955">
      <w:bodyDiv w:val="1"/>
      <w:marLeft w:val="0"/>
      <w:marRight w:val="0"/>
      <w:marTop w:val="0"/>
      <w:marBottom w:val="0"/>
      <w:divBdr>
        <w:top w:val="none" w:sz="0" w:space="0" w:color="auto"/>
        <w:left w:val="none" w:sz="0" w:space="0" w:color="auto"/>
        <w:bottom w:val="none" w:sz="0" w:space="0" w:color="auto"/>
        <w:right w:val="none" w:sz="0" w:space="0" w:color="auto"/>
      </w:divBdr>
    </w:div>
    <w:div w:id="1105923082">
      <w:bodyDiv w:val="1"/>
      <w:marLeft w:val="0"/>
      <w:marRight w:val="0"/>
      <w:marTop w:val="0"/>
      <w:marBottom w:val="0"/>
      <w:divBdr>
        <w:top w:val="none" w:sz="0" w:space="0" w:color="auto"/>
        <w:left w:val="none" w:sz="0" w:space="0" w:color="auto"/>
        <w:bottom w:val="none" w:sz="0" w:space="0" w:color="auto"/>
        <w:right w:val="none" w:sz="0" w:space="0" w:color="auto"/>
      </w:divBdr>
    </w:div>
    <w:div w:id="1116632724">
      <w:bodyDiv w:val="1"/>
      <w:marLeft w:val="0"/>
      <w:marRight w:val="0"/>
      <w:marTop w:val="0"/>
      <w:marBottom w:val="0"/>
      <w:divBdr>
        <w:top w:val="none" w:sz="0" w:space="0" w:color="auto"/>
        <w:left w:val="none" w:sz="0" w:space="0" w:color="auto"/>
        <w:bottom w:val="none" w:sz="0" w:space="0" w:color="auto"/>
        <w:right w:val="none" w:sz="0" w:space="0" w:color="auto"/>
      </w:divBdr>
    </w:div>
    <w:div w:id="1122461384">
      <w:bodyDiv w:val="1"/>
      <w:marLeft w:val="0"/>
      <w:marRight w:val="0"/>
      <w:marTop w:val="0"/>
      <w:marBottom w:val="0"/>
      <w:divBdr>
        <w:top w:val="none" w:sz="0" w:space="0" w:color="auto"/>
        <w:left w:val="none" w:sz="0" w:space="0" w:color="auto"/>
        <w:bottom w:val="none" w:sz="0" w:space="0" w:color="auto"/>
        <w:right w:val="none" w:sz="0" w:space="0" w:color="auto"/>
      </w:divBdr>
    </w:div>
    <w:div w:id="1141581664">
      <w:bodyDiv w:val="1"/>
      <w:marLeft w:val="0"/>
      <w:marRight w:val="0"/>
      <w:marTop w:val="0"/>
      <w:marBottom w:val="0"/>
      <w:divBdr>
        <w:top w:val="none" w:sz="0" w:space="0" w:color="auto"/>
        <w:left w:val="none" w:sz="0" w:space="0" w:color="auto"/>
        <w:bottom w:val="none" w:sz="0" w:space="0" w:color="auto"/>
        <w:right w:val="none" w:sz="0" w:space="0" w:color="auto"/>
      </w:divBdr>
    </w:div>
    <w:div w:id="1149664303">
      <w:bodyDiv w:val="1"/>
      <w:marLeft w:val="0"/>
      <w:marRight w:val="0"/>
      <w:marTop w:val="0"/>
      <w:marBottom w:val="0"/>
      <w:divBdr>
        <w:top w:val="none" w:sz="0" w:space="0" w:color="auto"/>
        <w:left w:val="none" w:sz="0" w:space="0" w:color="auto"/>
        <w:bottom w:val="none" w:sz="0" w:space="0" w:color="auto"/>
        <w:right w:val="none" w:sz="0" w:space="0" w:color="auto"/>
      </w:divBdr>
    </w:div>
    <w:div w:id="1168709839">
      <w:bodyDiv w:val="1"/>
      <w:marLeft w:val="0"/>
      <w:marRight w:val="0"/>
      <w:marTop w:val="0"/>
      <w:marBottom w:val="0"/>
      <w:divBdr>
        <w:top w:val="none" w:sz="0" w:space="0" w:color="auto"/>
        <w:left w:val="none" w:sz="0" w:space="0" w:color="auto"/>
        <w:bottom w:val="none" w:sz="0" w:space="0" w:color="auto"/>
        <w:right w:val="none" w:sz="0" w:space="0" w:color="auto"/>
      </w:divBdr>
    </w:div>
    <w:div w:id="1169518737">
      <w:bodyDiv w:val="1"/>
      <w:marLeft w:val="0"/>
      <w:marRight w:val="0"/>
      <w:marTop w:val="0"/>
      <w:marBottom w:val="0"/>
      <w:divBdr>
        <w:top w:val="none" w:sz="0" w:space="0" w:color="auto"/>
        <w:left w:val="none" w:sz="0" w:space="0" w:color="auto"/>
        <w:bottom w:val="none" w:sz="0" w:space="0" w:color="auto"/>
        <w:right w:val="none" w:sz="0" w:space="0" w:color="auto"/>
      </w:divBdr>
    </w:div>
    <w:div w:id="1177889776">
      <w:bodyDiv w:val="1"/>
      <w:marLeft w:val="0"/>
      <w:marRight w:val="0"/>
      <w:marTop w:val="0"/>
      <w:marBottom w:val="0"/>
      <w:divBdr>
        <w:top w:val="none" w:sz="0" w:space="0" w:color="auto"/>
        <w:left w:val="none" w:sz="0" w:space="0" w:color="auto"/>
        <w:bottom w:val="none" w:sz="0" w:space="0" w:color="auto"/>
        <w:right w:val="none" w:sz="0" w:space="0" w:color="auto"/>
      </w:divBdr>
      <w:divsChild>
        <w:div w:id="1896356910">
          <w:marLeft w:val="446"/>
          <w:marRight w:val="0"/>
          <w:marTop w:val="0"/>
          <w:marBottom w:val="0"/>
          <w:divBdr>
            <w:top w:val="none" w:sz="0" w:space="0" w:color="auto"/>
            <w:left w:val="none" w:sz="0" w:space="0" w:color="auto"/>
            <w:bottom w:val="none" w:sz="0" w:space="0" w:color="auto"/>
            <w:right w:val="none" w:sz="0" w:space="0" w:color="auto"/>
          </w:divBdr>
        </w:div>
        <w:div w:id="90778419">
          <w:marLeft w:val="446"/>
          <w:marRight w:val="0"/>
          <w:marTop w:val="0"/>
          <w:marBottom w:val="0"/>
          <w:divBdr>
            <w:top w:val="none" w:sz="0" w:space="0" w:color="auto"/>
            <w:left w:val="none" w:sz="0" w:space="0" w:color="auto"/>
            <w:bottom w:val="none" w:sz="0" w:space="0" w:color="auto"/>
            <w:right w:val="none" w:sz="0" w:space="0" w:color="auto"/>
          </w:divBdr>
        </w:div>
      </w:divsChild>
    </w:div>
    <w:div w:id="1216746157">
      <w:bodyDiv w:val="1"/>
      <w:marLeft w:val="0"/>
      <w:marRight w:val="0"/>
      <w:marTop w:val="0"/>
      <w:marBottom w:val="0"/>
      <w:divBdr>
        <w:top w:val="none" w:sz="0" w:space="0" w:color="auto"/>
        <w:left w:val="none" w:sz="0" w:space="0" w:color="auto"/>
        <w:bottom w:val="none" w:sz="0" w:space="0" w:color="auto"/>
        <w:right w:val="none" w:sz="0" w:space="0" w:color="auto"/>
      </w:divBdr>
    </w:div>
    <w:div w:id="1245916031">
      <w:bodyDiv w:val="1"/>
      <w:marLeft w:val="0"/>
      <w:marRight w:val="0"/>
      <w:marTop w:val="0"/>
      <w:marBottom w:val="0"/>
      <w:divBdr>
        <w:top w:val="none" w:sz="0" w:space="0" w:color="auto"/>
        <w:left w:val="none" w:sz="0" w:space="0" w:color="auto"/>
        <w:bottom w:val="none" w:sz="0" w:space="0" w:color="auto"/>
        <w:right w:val="none" w:sz="0" w:space="0" w:color="auto"/>
      </w:divBdr>
    </w:div>
    <w:div w:id="1274241275">
      <w:bodyDiv w:val="1"/>
      <w:marLeft w:val="0"/>
      <w:marRight w:val="0"/>
      <w:marTop w:val="0"/>
      <w:marBottom w:val="0"/>
      <w:divBdr>
        <w:top w:val="none" w:sz="0" w:space="0" w:color="auto"/>
        <w:left w:val="none" w:sz="0" w:space="0" w:color="auto"/>
        <w:bottom w:val="none" w:sz="0" w:space="0" w:color="auto"/>
        <w:right w:val="none" w:sz="0" w:space="0" w:color="auto"/>
      </w:divBdr>
    </w:div>
    <w:div w:id="1279066445">
      <w:bodyDiv w:val="1"/>
      <w:marLeft w:val="0"/>
      <w:marRight w:val="0"/>
      <w:marTop w:val="0"/>
      <w:marBottom w:val="0"/>
      <w:divBdr>
        <w:top w:val="none" w:sz="0" w:space="0" w:color="auto"/>
        <w:left w:val="none" w:sz="0" w:space="0" w:color="auto"/>
        <w:bottom w:val="none" w:sz="0" w:space="0" w:color="auto"/>
        <w:right w:val="none" w:sz="0" w:space="0" w:color="auto"/>
      </w:divBdr>
    </w:div>
    <w:div w:id="1282147124">
      <w:bodyDiv w:val="1"/>
      <w:marLeft w:val="0"/>
      <w:marRight w:val="0"/>
      <w:marTop w:val="0"/>
      <w:marBottom w:val="0"/>
      <w:divBdr>
        <w:top w:val="none" w:sz="0" w:space="0" w:color="auto"/>
        <w:left w:val="none" w:sz="0" w:space="0" w:color="auto"/>
        <w:bottom w:val="none" w:sz="0" w:space="0" w:color="auto"/>
        <w:right w:val="none" w:sz="0" w:space="0" w:color="auto"/>
      </w:divBdr>
      <w:divsChild>
        <w:div w:id="849685946">
          <w:marLeft w:val="446"/>
          <w:marRight w:val="0"/>
          <w:marTop w:val="0"/>
          <w:marBottom w:val="0"/>
          <w:divBdr>
            <w:top w:val="none" w:sz="0" w:space="0" w:color="auto"/>
            <w:left w:val="none" w:sz="0" w:space="0" w:color="auto"/>
            <w:bottom w:val="none" w:sz="0" w:space="0" w:color="auto"/>
            <w:right w:val="none" w:sz="0" w:space="0" w:color="auto"/>
          </w:divBdr>
        </w:div>
      </w:divsChild>
    </w:div>
    <w:div w:id="1284463409">
      <w:bodyDiv w:val="1"/>
      <w:marLeft w:val="0"/>
      <w:marRight w:val="0"/>
      <w:marTop w:val="0"/>
      <w:marBottom w:val="0"/>
      <w:divBdr>
        <w:top w:val="none" w:sz="0" w:space="0" w:color="auto"/>
        <w:left w:val="none" w:sz="0" w:space="0" w:color="auto"/>
        <w:bottom w:val="none" w:sz="0" w:space="0" w:color="auto"/>
        <w:right w:val="none" w:sz="0" w:space="0" w:color="auto"/>
      </w:divBdr>
    </w:div>
    <w:div w:id="1307007723">
      <w:bodyDiv w:val="1"/>
      <w:marLeft w:val="0"/>
      <w:marRight w:val="0"/>
      <w:marTop w:val="0"/>
      <w:marBottom w:val="0"/>
      <w:divBdr>
        <w:top w:val="none" w:sz="0" w:space="0" w:color="auto"/>
        <w:left w:val="none" w:sz="0" w:space="0" w:color="auto"/>
        <w:bottom w:val="none" w:sz="0" w:space="0" w:color="auto"/>
        <w:right w:val="none" w:sz="0" w:space="0" w:color="auto"/>
      </w:divBdr>
    </w:div>
    <w:div w:id="1310162684">
      <w:bodyDiv w:val="1"/>
      <w:marLeft w:val="0"/>
      <w:marRight w:val="0"/>
      <w:marTop w:val="0"/>
      <w:marBottom w:val="0"/>
      <w:divBdr>
        <w:top w:val="none" w:sz="0" w:space="0" w:color="auto"/>
        <w:left w:val="none" w:sz="0" w:space="0" w:color="auto"/>
        <w:bottom w:val="none" w:sz="0" w:space="0" w:color="auto"/>
        <w:right w:val="none" w:sz="0" w:space="0" w:color="auto"/>
      </w:divBdr>
    </w:div>
    <w:div w:id="1323391891">
      <w:bodyDiv w:val="1"/>
      <w:marLeft w:val="0"/>
      <w:marRight w:val="0"/>
      <w:marTop w:val="0"/>
      <w:marBottom w:val="0"/>
      <w:divBdr>
        <w:top w:val="none" w:sz="0" w:space="0" w:color="auto"/>
        <w:left w:val="none" w:sz="0" w:space="0" w:color="auto"/>
        <w:bottom w:val="none" w:sz="0" w:space="0" w:color="auto"/>
        <w:right w:val="none" w:sz="0" w:space="0" w:color="auto"/>
      </w:divBdr>
    </w:div>
    <w:div w:id="1329096957">
      <w:bodyDiv w:val="1"/>
      <w:marLeft w:val="0"/>
      <w:marRight w:val="0"/>
      <w:marTop w:val="0"/>
      <w:marBottom w:val="0"/>
      <w:divBdr>
        <w:top w:val="none" w:sz="0" w:space="0" w:color="auto"/>
        <w:left w:val="none" w:sz="0" w:space="0" w:color="auto"/>
        <w:bottom w:val="none" w:sz="0" w:space="0" w:color="auto"/>
        <w:right w:val="none" w:sz="0" w:space="0" w:color="auto"/>
      </w:divBdr>
    </w:div>
    <w:div w:id="1333289884">
      <w:bodyDiv w:val="1"/>
      <w:marLeft w:val="0"/>
      <w:marRight w:val="0"/>
      <w:marTop w:val="0"/>
      <w:marBottom w:val="0"/>
      <w:divBdr>
        <w:top w:val="none" w:sz="0" w:space="0" w:color="auto"/>
        <w:left w:val="none" w:sz="0" w:space="0" w:color="auto"/>
        <w:bottom w:val="none" w:sz="0" w:space="0" w:color="auto"/>
        <w:right w:val="none" w:sz="0" w:space="0" w:color="auto"/>
      </w:divBdr>
    </w:div>
    <w:div w:id="1345473685">
      <w:bodyDiv w:val="1"/>
      <w:marLeft w:val="0"/>
      <w:marRight w:val="0"/>
      <w:marTop w:val="0"/>
      <w:marBottom w:val="0"/>
      <w:divBdr>
        <w:top w:val="none" w:sz="0" w:space="0" w:color="auto"/>
        <w:left w:val="none" w:sz="0" w:space="0" w:color="auto"/>
        <w:bottom w:val="none" w:sz="0" w:space="0" w:color="auto"/>
        <w:right w:val="none" w:sz="0" w:space="0" w:color="auto"/>
      </w:divBdr>
    </w:div>
    <w:div w:id="1345934153">
      <w:bodyDiv w:val="1"/>
      <w:marLeft w:val="0"/>
      <w:marRight w:val="0"/>
      <w:marTop w:val="0"/>
      <w:marBottom w:val="0"/>
      <w:divBdr>
        <w:top w:val="none" w:sz="0" w:space="0" w:color="auto"/>
        <w:left w:val="none" w:sz="0" w:space="0" w:color="auto"/>
        <w:bottom w:val="none" w:sz="0" w:space="0" w:color="auto"/>
        <w:right w:val="none" w:sz="0" w:space="0" w:color="auto"/>
      </w:divBdr>
    </w:div>
    <w:div w:id="1370573153">
      <w:bodyDiv w:val="1"/>
      <w:marLeft w:val="0"/>
      <w:marRight w:val="0"/>
      <w:marTop w:val="0"/>
      <w:marBottom w:val="0"/>
      <w:divBdr>
        <w:top w:val="none" w:sz="0" w:space="0" w:color="auto"/>
        <w:left w:val="none" w:sz="0" w:space="0" w:color="auto"/>
        <w:bottom w:val="none" w:sz="0" w:space="0" w:color="auto"/>
        <w:right w:val="none" w:sz="0" w:space="0" w:color="auto"/>
      </w:divBdr>
      <w:divsChild>
        <w:div w:id="1446577565">
          <w:marLeft w:val="446"/>
          <w:marRight w:val="0"/>
          <w:marTop w:val="0"/>
          <w:marBottom w:val="0"/>
          <w:divBdr>
            <w:top w:val="none" w:sz="0" w:space="0" w:color="auto"/>
            <w:left w:val="none" w:sz="0" w:space="0" w:color="auto"/>
            <w:bottom w:val="none" w:sz="0" w:space="0" w:color="auto"/>
            <w:right w:val="none" w:sz="0" w:space="0" w:color="auto"/>
          </w:divBdr>
        </w:div>
      </w:divsChild>
    </w:div>
    <w:div w:id="1385987552">
      <w:bodyDiv w:val="1"/>
      <w:marLeft w:val="0"/>
      <w:marRight w:val="0"/>
      <w:marTop w:val="0"/>
      <w:marBottom w:val="0"/>
      <w:divBdr>
        <w:top w:val="none" w:sz="0" w:space="0" w:color="auto"/>
        <w:left w:val="none" w:sz="0" w:space="0" w:color="auto"/>
        <w:bottom w:val="none" w:sz="0" w:space="0" w:color="auto"/>
        <w:right w:val="none" w:sz="0" w:space="0" w:color="auto"/>
      </w:divBdr>
    </w:div>
    <w:div w:id="1396973528">
      <w:bodyDiv w:val="1"/>
      <w:marLeft w:val="0"/>
      <w:marRight w:val="0"/>
      <w:marTop w:val="0"/>
      <w:marBottom w:val="0"/>
      <w:divBdr>
        <w:top w:val="none" w:sz="0" w:space="0" w:color="auto"/>
        <w:left w:val="none" w:sz="0" w:space="0" w:color="auto"/>
        <w:bottom w:val="none" w:sz="0" w:space="0" w:color="auto"/>
        <w:right w:val="none" w:sz="0" w:space="0" w:color="auto"/>
      </w:divBdr>
      <w:divsChild>
        <w:div w:id="86653207">
          <w:marLeft w:val="446"/>
          <w:marRight w:val="0"/>
          <w:marTop w:val="0"/>
          <w:marBottom w:val="0"/>
          <w:divBdr>
            <w:top w:val="none" w:sz="0" w:space="0" w:color="auto"/>
            <w:left w:val="none" w:sz="0" w:space="0" w:color="auto"/>
            <w:bottom w:val="none" w:sz="0" w:space="0" w:color="auto"/>
            <w:right w:val="none" w:sz="0" w:space="0" w:color="auto"/>
          </w:divBdr>
        </w:div>
      </w:divsChild>
    </w:div>
    <w:div w:id="1414085829">
      <w:bodyDiv w:val="1"/>
      <w:marLeft w:val="0"/>
      <w:marRight w:val="0"/>
      <w:marTop w:val="0"/>
      <w:marBottom w:val="0"/>
      <w:divBdr>
        <w:top w:val="none" w:sz="0" w:space="0" w:color="auto"/>
        <w:left w:val="none" w:sz="0" w:space="0" w:color="auto"/>
        <w:bottom w:val="none" w:sz="0" w:space="0" w:color="auto"/>
        <w:right w:val="none" w:sz="0" w:space="0" w:color="auto"/>
      </w:divBdr>
    </w:div>
    <w:div w:id="1423837864">
      <w:bodyDiv w:val="1"/>
      <w:marLeft w:val="0"/>
      <w:marRight w:val="0"/>
      <w:marTop w:val="0"/>
      <w:marBottom w:val="0"/>
      <w:divBdr>
        <w:top w:val="none" w:sz="0" w:space="0" w:color="auto"/>
        <w:left w:val="none" w:sz="0" w:space="0" w:color="auto"/>
        <w:bottom w:val="none" w:sz="0" w:space="0" w:color="auto"/>
        <w:right w:val="none" w:sz="0" w:space="0" w:color="auto"/>
      </w:divBdr>
    </w:div>
    <w:div w:id="1432896071">
      <w:bodyDiv w:val="1"/>
      <w:marLeft w:val="0"/>
      <w:marRight w:val="0"/>
      <w:marTop w:val="0"/>
      <w:marBottom w:val="0"/>
      <w:divBdr>
        <w:top w:val="none" w:sz="0" w:space="0" w:color="auto"/>
        <w:left w:val="none" w:sz="0" w:space="0" w:color="auto"/>
        <w:bottom w:val="none" w:sz="0" w:space="0" w:color="auto"/>
        <w:right w:val="none" w:sz="0" w:space="0" w:color="auto"/>
      </w:divBdr>
    </w:div>
    <w:div w:id="1444685912">
      <w:bodyDiv w:val="1"/>
      <w:marLeft w:val="0"/>
      <w:marRight w:val="0"/>
      <w:marTop w:val="0"/>
      <w:marBottom w:val="0"/>
      <w:divBdr>
        <w:top w:val="none" w:sz="0" w:space="0" w:color="auto"/>
        <w:left w:val="none" w:sz="0" w:space="0" w:color="auto"/>
        <w:bottom w:val="none" w:sz="0" w:space="0" w:color="auto"/>
        <w:right w:val="none" w:sz="0" w:space="0" w:color="auto"/>
      </w:divBdr>
    </w:div>
    <w:div w:id="1471896073">
      <w:bodyDiv w:val="1"/>
      <w:marLeft w:val="0"/>
      <w:marRight w:val="0"/>
      <w:marTop w:val="0"/>
      <w:marBottom w:val="0"/>
      <w:divBdr>
        <w:top w:val="none" w:sz="0" w:space="0" w:color="auto"/>
        <w:left w:val="none" w:sz="0" w:space="0" w:color="auto"/>
        <w:bottom w:val="none" w:sz="0" w:space="0" w:color="auto"/>
        <w:right w:val="none" w:sz="0" w:space="0" w:color="auto"/>
      </w:divBdr>
    </w:div>
    <w:div w:id="1533304370">
      <w:bodyDiv w:val="1"/>
      <w:marLeft w:val="0"/>
      <w:marRight w:val="0"/>
      <w:marTop w:val="0"/>
      <w:marBottom w:val="0"/>
      <w:divBdr>
        <w:top w:val="none" w:sz="0" w:space="0" w:color="auto"/>
        <w:left w:val="none" w:sz="0" w:space="0" w:color="auto"/>
        <w:bottom w:val="none" w:sz="0" w:space="0" w:color="auto"/>
        <w:right w:val="none" w:sz="0" w:space="0" w:color="auto"/>
      </w:divBdr>
    </w:div>
    <w:div w:id="1548495185">
      <w:bodyDiv w:val="1"/>
      <w:marLeft w:val="0"/>
      <w:marRight w:val="0"/>
      <w:marTop w:val="0"/>
      <w:marBottom w:val="0"/>
      <w:divBdr>
        <w:top w:val="none" w:sz="0" w:space="0" w:color="auto"/>
        <w:left w:val="none" w:sz="0" w:space="0" w:color="auto"/>
        <w:bottom w:val="none" w:sz="0" w:space="0" w:color="auto"/>
        <w:right w:val="none" w:sz="0" w:space="0" w:color="auto"/>
      </w:divBdr>
    </w:div>
    <w:div w:id="1568758253">
      <w:bodyDiv w:val="1"/>
      <w:marLeft w:val="0"/>
      <w:marRight w:val="0"/>
      <w:marTop w:val="0"/>
      <w:marBottom w:val="0"/>
      <w:divBdr>
        <w:top w:val="none" w:sz="0" w:space="0" w:color="auto"/>
        <w:left w:val="none" w:sz="0" w:space="0" w:color="auto"/>
        <w:bottom w:val="none" w:sz="0" w:space="0" w:color="auto"/>
        <w:right w:val="none" w:sz="0" w:space="0" w:color="auto"/>
      </w:divBdr>
    </w:div>
    <w:div w:id="1604608843">
      <w:bodyDiv w:val="1"/>
      <w:marLeft w:val="0"/>
      <w:marRight w:val="0"/>
      <w:marTop w:val="0"/>
      <w:marBottom w:val="0"/>
      <w:divBdr>
        <w:top w:val="none" w:sz="0" w:space="0" w:color="auto"/>
        <w:left w:val="none" w:sz="0" w:space="0" w:color="auto"/>
        <w:bottom w:val="none" w:sz="0" w:space="0" w:color="auto"/>
        <w:right w:val="none" w:sz="0" w:space="0" w:color="auto"/>
      </w:divBdr>
    </w:div>
    <w:div w:id="1631128669">
      <w:bodyDiv w:val="1"/>
      <w:marLeft w:val="0"/>
      <w:marRight w:val="0"/>
      <w:marTop w:val="0"/>
      <w:marBottom w:val="0"/>
      <w:divBdr>
        <w:top w:val="none" w:sz="0" w:space="0" w:color="auto"/>
        <w:left w:val="none" w:sz="0" w:space="0" w:color="auto"/>
        <w:bottom w:val="none" w:sz="0" w:space="0" w:color="auto"/>
        <w:right w:val="none" w:sz="0" w:space="0" w:color="auto"/>
      </w:divBdr>
    </w:div>
    <w:div w:id="1631785285">
      <w:bodyDiv w:val="1"/>
      <w:marLeft w:val="0"/>
      <w:marRight w:val="0"/>
      <w:marTop w:val="0"/>
      <w:marBottom w:val="0"/>
      <w:divBdr>
        <w:top w:val="none" w:sz="0" w:space="0" w:color="auto"/>
        <w:left w:val="none" w:sz="0" w:space="0" w:color="auto"/>
        <w:bottom w:val="none" w:sz="0" w:space="0" w:color="auto"/>
        <w:right w:val="none" w:sz="0" w:space="0" w:color="auto"/>
      </w:divBdr>
    </w:div>
    <w:div w:id="1639650655">
      <w:bodyDiv w:val="1"/>
      <w:marLeft w:val="0"/>
      <w:marRight w:val="0"/>
      <w:marTop w:val="0"/>
      <w:marBottom w:val="0"/>
      <w:divBdr>
        <w:top w:val="none" w:sz="0" w:space="0" w:color="auto"/>
        <w:left w:val="none" w:sz="0" w:space="0" w:color="auto"/>
        <w:bottom w:val="none" w:sz="0" w:space="0" w:color="auto"/>
        <w:right w:val="none" w:sz="0" w:space="0" w:color="auto"/>
      </w:divBdr>
      <w:divsChild>
        <w:div w:id="2017220743">
          <w:marLeft w:val="446"/>
          <w:marRight w:val="0"/>
          <w:marTop w:val="0"/>
          <w:marBottom w:val="0"/>
          <w:divBdr>
            <w:top w:val="none" w:sz="0" w:space="0" w:color="auto"/>
            <w:left w:val="none" w:sz="0" w:space="0" w:color="auto"/>
            <w:bottom w:val="none" w:sz="0" w:space="0" w:color="auto"/>
            <w:right w:val="none" w:sz="0" w:space="0" w:color="auto"/>
          </w:divBdr>
        </w:div>
      </w:divsChild>
    </w:div>
    <w:div w:id="1665014373">
      <w:bodyDiv w:val="1"/>
      <w:marLeft w:val="0"/>
      <w:marRight w:val="0"/>
      <w:marTop w:val="0"/>
      <w:marBottom w:val="0"/>
      <w:divBdr>
        <w:top w:val="none" w:sz="0" w:space="0" w:color="auto"/>
        <w:left w:val="none" w:sz="0" w:space="0" w:color="auto"/>
        <w:bottom w:val="none" w:sz="0" w:space="0" w:color="auto"/>
        <w:right w:val="none" w:sz="0" w:space="0" w:color="auto"/>
      </w:divBdr>
    </w:div>
    <w:div w:id="1703363020">
      <w:bodyDiv w:val="1"/>
      <w:marLeft w:val="0"/>
      <w:marRight w:val="0"/>
      <w:marTop w:val="0"/>
      <w:marBottom w:val="0"/>
      <w:divBdr>
        <w:top w:val="none" w:sz="0" w:space="0" w:color="auto"/>
        <w:left w:val="none" w:sz="0" w:space="0" w:color="auto"/>
        <w:bottom w:val="none" w:sz="0" w:space="0" w:color="auto"/>
        <w:right w:val="none" w:sz="0" w:space="0" w:color="auto"/>
      </w:divBdr>
    </w:div>
    <w:div w:id="1712341704">
      <w:bodyDiv w:val="1"/>
      <w:marLeft w:val="0"/>
      <w:marRight w:val="0"/>
      <w:marTop w:val="0"/>
      <w:marBottom w:val="0"/>
      <w:divBdr>
        <w:top w:val="none" w:sz="0" w:space="0" w:color="auto"/>
        <w:left w:val="none" w:sz="0" w:space="0" w:color="auto"/>
        <w:bottom w:val="none" w:sz="0" w:space="0" w:color="auto"/>
        <w:right w:val="none" w:sz="0" w:space="0" w:color="auto"/>
      </w:divBdr>
    </w:div>
    <w:div w:id="1727484927">
      <w:bodyDiv w:val="1"/>
      <w:marLeft w:val="0"/>
      <w:marRight w:val="0"/>
      <w:marTop w:val="0"/>
      <w:marBottom w:val="0"/>
      <w:divBdr>
        <w:top w:val="none" w:sz="0" w:space="0" w:color="auto"/>
        <w:left w:val="none" w:sz="0" w:space="0" w:color="auto"/>
        <w:bottom w:val="none" w:sz="0" w:space="0" w:color="auto"/>
        <w:right w:val="none" w:sz="0" w:space="0" w:color="auto"/>
      </w:divBdr>
      <w:divsChild>
        <w:div w:id="74087569">
          <w:marLeft w:val="446"/>
          <w:marRight w:val="0"/>
          <w:marTop w:val="0"/>
          <w:marBottom w:val="0"/>
          <w:divBdr>
            <w:top w:val="none" w:sz="0" w:space="0" w:color="auto"/>
            <w:left w:val="none" w:sz="0" w:space="0" w:color="auto"/>
            <w:bottom w:val="none" w:sz="0" w:space="0" w:color="auto"/>
            <w:right w:val="none" w:sz="0" w:space="0" w:color="auto"/>
          </w:divBdr>
        </w:div>
      </w:divsChild>
    </w:div>
    <w:div w:id="1746955496">
      <w:bodyDiv w:val="1"/>
      <w:marLeft w:val="0"/>
      <w:marRight w:val="0"/>
      <w:marTop w:val="0"/>
      <w:marBottom w:val="0"/>
      <w:divBdr>
        <w:top w:val="none" w:sz="0" w:space="0" w:color="auto"/>
        <w:left w:val="none" w:sz="0" w:space="0" w:color="auto"/>
        <w:bottom w:val="none" w:sz="0" w:space="0" w:color="auto"/>
        <w:right w:val="none" w:sz="0" w:space="0" w:color="auto"/>
      </w:divBdr>
    </w:div>
    <w:div w:id="1787234200">
      <w:bodyDiv w:val="1"/>
      <w:marLeft w:val="0"/>
      <w:marRight w:val="0"/>
      <w:marTop w:val="0"/>
      <w:marBottom w:val="0"/>
      <w:divBdr>
        <w:top w:val="none" w:sz="0" w:space="0" w:color="auto"/>
        <w:left w:val="none" w:sz="0" w:space="0" w:color="auto"/>
        <w:bottom w:val="none" w:sz="0" w:space="0" w:color="auto"/>
        <w:right w:val="none" w:sz="0" w:space="0" w:color="auto"/>
      </w:divBdr>
    </w:div>
    <w:div w:id="1790318154">
      <w:bodyDiv w:val="1"/>
      <w:marLeft w:val="0"/>
      <w:marRight w:val="0"/>
      <w:marTop w:val="0"/>
      <w:marBottom w:val="0"/>
      <w:divBdr>
        <w:top w:val="none" w:sz="0" w:space="0" w:color="auto"/>
        <w:left w:val="none" w:sz="0" w:space="0" w:color="auto"/>
        <w:bottom w:val="none" w:sz="0" w:space="0" w:color="auto"/>
        <w:right w:val="none" w:sz="0" w:space="0" w:color="auto"/>
      </w:divBdr>
    </w:div>
    <w:div w:id="1803427189">
      <w:bodyDiv w:val="1"/>
      <w:marLeft w:val="0"/>
      <w:marRight w:val="0"/>
      <w:marTop w:val="0"/>
      <w:marBottom w:val="0"/>
      <w:divBdr>
        <w:top w:val="none" w:sz="0" w:space="0" w:color="auto"/>
        <w:left w:val="none" w:sz="0" w:space="0" w:color="auto"/>
        <w:bottom w:val="none" w:sz="0" w:space="0" w:color="auto"/>
        <w:right w:val="none" w:sz="0" w:space="0" w:color="auto"/>
      </w:divBdr>
    </w:div>
    <w:div w:id="1867137385">
      <w:bodyDiv w:val="1"/>
      <w:marLeft w:val="0"/>
      <w:marRight w:val="0"/>
      <w:marTop w:val="0"/>
      <w:marBottom w:val="0"/>
      <w:divBdr>
        <w:top w:val="none" w:sz="0" w:space="0" w:color="auto"/>
        <w:left w:val="none" w:sz="0" w:space="0" w:color="auto"/>
        <w:bottom w:val="none" w:sz="0" w:space="0" w:color="auto"/>
        <w:right w:val="none" w:sz="0" w:space="0" w:color="auto"/>
      </w:divBdr>
    </w:div>
    <w:div w:id="1923180519">
      <w:bodyDiv w:val="1"/>
      <w:marLeft w:val="0"/>
      <w:marRight w:val="0"/>
      <w:marTop w:val="0"/>
      <w:marBottom w:val="0"/>
      <w:divBdr>
        <w:top w:val="none" w:sz="0" w:space="0" w:color="auto"/>
        <w:left w:val="none" w:sz="0" w:space="0" w:color="auto"/>
        <w:bottom w:val="none" w:sz="0" w:space="0" w:color="auto"/>
        <w:right w:val="none" w:sz="0" w:space="0" w:color="auto"/>
      </w:divBdr>
      <w:divsChild>
        <w:div w:id="2099864442">
          <w:marLeft w:val="446"/>
          <w:marRight w:val="0"/>
          <w:marTop w:val="0"/>
          <w:marBottom w:val="0"/>
          <w:divBdr>
            <w:top w:val="none" w:sz="0" w:space="0" w:color="auto"/>
            <w:left w:val="none" w:sz="0" w:space="0" w:color="auto"/>
            <w:bottom w:val="none" w:sz="0" w:space="0" w:color="auto"/>
            <w:right w:val="none" w:sz="0" w:space="0" w:color="auto"/>
          </w:divBdr>
        </w:div>
        <w:div w:id="628897562">
          <w:marLeft w:val="446"/>
          <w:marRight w:val="0"/>
          <w:marTop w:val="0"/>
          <w:marBottom w:val="0"/>
          <w:divBdr>
            <w:top w:val="none" w:sz="0" w:space="0" w:color="auto"/>
            <w:left w:val="none" w:sz="0" w:space="0" w:color="auto"/>
            <w:bottom w:val="none" w:sz="0" w:space="0" w:color="auto"/>
            <w:right w:val="none" w:sz="0" w:space="0" w:color="auto"/>
          </w:divBdr>
        </w:div>
      </w:divsChild>
    </w:div>
    <w:div w:id="1924759477">
      <w:bodyDiv w:val="1"/>
      <w:marLeft w:val="0"/>
      <w:marRight w:val="0"/>
      <w:marTop w:val="0"/>
      <w:marBottom w:val="0"/>
      <w:divBdr>
        <w:top w:val="none" w:sz="0" w:space="0" w:color="auto"/>
        <w:left w:val="none" w:sz="0" w:space="0" w:color="auto"/>
        <w:bottom w:val="none" w:sz="0" w:space="0" w:color="auto"/>
        <w:right w:val="none" w:sz="0" w:space="0" w:color="auto"/>
      </w:divBdr>
    </w:div>
    <w:div w:id="1934126333">
      <w:bodyDiv w:val="1"/>
      <w:marLeft w:val="0"/>
      <w:marRight w:val="0"/>
      <w:marTop w:val="0"/>
      <w:marBottom w:val="0"/>
      <w:divBdr>
        <w:top w:val="none" w:sz="0" w:space="0" w:color="auto"/>
        <w:left w:val="none" w:sz="0" w:space="0" w:color="auto"/>
        <w:bottom w:val="none" w:sz="0" w:space="0" w:color="auto"/>
        <w:right w:val="none" w:sz="0" w:space="0" w:color="auto"/>
      </w:divBdr>
    </w:div>
    <w:div w:id="1971393767">
      <w:bodyDiv w:val="1"/>
      <w:marLeft w:val="0"/>
      <w:marRight w:val="0"/>
      <w:marTop w:val="0"/>
      <w:marBottom w:val="0"/>
      <w:divBdr>
        <w:top w:val="none" w:sz="0" w:space="0" w:color="auto"/>
        <w:left w:val="none" w:sz="0" w:space="0" w:color="auto"/>
        <w:bottom w:val="none" w:sz="0" w:space="0" w:color="auto"/>
        <w:right w:val="none" w:sz="0" w:space="0" w:color="auto"/>
      </w:divBdr>
    </w:div>
    <w:div w:id="1978414561">
      <w:bodyDiv w:val="1"/>
      <w:marLeft w:val="0"/>
      <w:marRight w:val="0"/>
      <w:marTop w:val="0"/>
      <w:marBottom w:val="0"/>
      <w:divBdr>
        <w:top w:val="none" w:sz="0" w:space="0" w:color="auto"/>
        <w:left w:val="none" w:sz="0" w:space="0" w:color="auto"/>
        <w:bottom w:val="none" w:sz="0" w:space="0" w:color="auto"/>
        <w:right w:val="none" w:sz="0" w:space="0" w:color="auto"/>
      </w:divBdr>
    </w:div>
    <w:div w:id="1981155418">
      <w:bodyDiv w:val="1"/>
      <w:marLeft w:val="0"/>
      <w:marRight w:val="0"/>
      <w:marTop w:val="0"/>
      <w:marBottom w:val="0"/>
      <w:divBdr>
        <w:top w:val="none" w:sz="0" w:space="0" w:color="auto"/>
        <w:left w:val="none" w:sz="0" w:space="0" w:color="auto"/>
        <w:bottom w:val="none" w:sz="0" w:space="0" w:color="auto"/>
        <w:right w:val="none" w:sz="0" w:space="0" w:color="auto"/>
      </w:divBdr>
    </w:div>
    <w:div w:id="1994751551">
      <w:bodyDiv w:val="1"/>
      <w:marLeft w:val="0"/>
      <w:marRight w:val="0"/>
      <w:marTop w:val="0"/>
      <w:marBottom w:val="0"/>
      <w:divBdr>
        <w:top w:val="none" w:sz="0" w:space="0" w:color="auto"/>
        <w:left w:val="none" w:sz="0" w:space="0" w:color="auto"/>
        <w:bottom w:val="none" w:sz="0" w:space="0" w:color="auto"/>
        <w:right w:val="none" w:sz="0" w:space="0" w:color="auto"/>
      </w:divBdr>
      <w:divsChild>
        <w:div w:id="306978768">
          <w:marLeft w:val="446"/>
          <w:marRight w:val="0"/>
          <w:marTop w:val="0"/>
          <w:marBottom w:val="0"/>
          <w:divBdr>
            <w:top w:val="none" w:sz="0" w:space="0" w:color="auto"/>
            <w:left w:val="none" w:sz="0" w:space="0" w:color="auto"/>
            <w:bottom w:val="none" w:sz="0" w:space="0" w:color="auto"/>
            <w:right w:val="none" w:sz="0" w:space="0" w:color="auto"/>
          </w:divBdr>
        </w:div>
      </w:divsChild>
    </w:div>
    <w:div w:id="2035882809">
      <w:bodyDiv w:val="1"/>
      <w:marLeft w:val="0"/>
      <w:marRight w:val="0"/>
      <w:marTop w:val="0"/>
      <w:marBottom w:val="0"/>
      <w:divBdr>
        <w:top w:val="none" w:sz="0" w:space="0" w:color="auto"/>
        <w:left w:val="none" w:sz="0" w:space="0" w:color="auto"/>
        <w:bottom w:val="none" w:sz="0" w:space="0" w:color="auto"/>
        <w:right w:val="none" w:sz="0" w:space="0" w:color="auto"/>
      </w:divBdr>
    </w:div>
    <w:div w:id="2051882878">
      <w:bodyDiv w:val="1"/>
      <w:marLeft w:val="0"/>
      <w:marRight w:val="0"/>
      <w:marTop w:val="0"/>
      <w:marBottom w:val="0"/>
      <w:divBdr>
        <w:top w:val="none" w:sz="0" w:space="0" w:color="auto"/>
        <w:left w:val="none" w:sz="0" w:space="0" w:color="auto"/>
        <w:bottom w:val="none" w:sz="0" w:space="0" w:color="auto"/>
        <w:right w:val="none" w:sz="0" w:space="0" w:color="auto"/>
      </w:divBdr>
    </w:div>
    <w:div w:id="2057850301">
      <w:bodyDiv w:val="1"/>
      <w:marLeft w:val="0"/>
      <w:marRight w:val="0"/>
      <w:marTop w:val="0"/>
      <w:marBottom w:val="0"/>
      <w:divBdr>
        <w:top w:val="none" w:sz="0" w:space="0" w:color="auto"/>
        <w:left w:val="none" w:sz="0" w:space="0" w:color="auto"/>
        <w:bottom w:val="none" w:sz="0" w:space="0" w:color="auto"/>
        <w:right w:val="none" w:sz="0" w:space="0" w:color="auto"/>
      </w:divBdr>
    </w:div>
    <w:div w:id="2087847174">
      <w:bodyDiv w:val="1"/>
      <w:marLeft w:val="0"/>
      <w:marRight w:val="0"/>
      <w:marTop w:val="0"/>
      <w:marBottom w:val="0"/>
      <w:divBdr>
        <w:top w:val="none" w:sz="0" w:space="0" w:color="auto"/>
        <w:left w:val="none" w:sz="0" w:space="0" w:color="auto"/>
        <w:bottom w:val="none" w:sz="0" w:space="0" w:color="auto"/>
        <w:right w:val="none" w:sz="0" w:space="0" w:color="auto"/>
      </w:divBdr>
    </w:div>
    <w:div w:id="2142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va.sun.com/docs/white/langenv/" TargetMode="External"/><Relationship Id="rId18" Type="http://schemas.openxmlformats.org/officeDocument/2006/relationships/hyperlink" Target="https://en.wikipedia.org/wiki/MySQL" TargetMode="External"/><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hyperlink" Target="mailto:abc@gmail.com" TargetMode="External"/><Relationship Id="rId42" Type="http://schemas.openxmlformats.org/officeDocument/2006/relationships/image" Target="media/image24.png"/><Relationship Id="rId47" Type="http://schemas.openxmlformats.org/officeDocument/2006/relationships/hyperlink" Target="http://doi.one/10.1729/Journal.26363"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Graphical_user_interface"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mailto:abc@gmail.com"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hyperlink" Target="https://link.springer.com/article/10.1007/s12599-017-0502-4" TargetMode="Externa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http://www.annauniv.edu/images/newlogo.jpg" TargetMode="External"/><Relationship Id="rId14" Type="http://schemas.openxmlformats.org/officeDocument/2006/relationships/hyperlink" Target="http://java.sun.com/docs/books/tutorial/getStarted/intro/definition.html"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link.springer.com/article/10.1007/s12599-017-0502-4"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en.wikipedia.org/wiki/RDBMS" TargetMode="External"/><Relationship Id="rId25" Type="http://schemas.openxmlformats.org/officeDocument/2006/relationships/image" Target="media/image10.png"/><Relationship Id="rId33" Type="http://schemas.openxmlformats.org/officeDocument/2006/relationships/hyperlink" Target="mailto:abc@gmail.com" TargetMode="External"/><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97C9F-D71C-4E01-80CB-453CAEF03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1050</TotalTime>
  <Pages>67</Pages>
  <Words>10067</Words>
  <Characters>57383</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67316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account</dc:creator>
  <cp:lastModifiedBy>4034 BENETA GETZIE M</cp:lastModifiedBy>
  <cp:revision>73</cp:revision>
  <dcterms:created xsi:type="dcterms:W3CDTF">2021-04-09T16:09:00Z</dcterms:created>
  <dcterms:modified xsi:type="dcterms:W3CDTF">2021-08-02T05:40:00Z</dcterms:modified>
</cp:coreProperties>
</file>